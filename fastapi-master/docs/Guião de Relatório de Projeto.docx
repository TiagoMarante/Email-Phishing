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F4BE62E" w14:textId="77777777" w:rsidR="00325B95" w:rsidRDefault="00325B95" w:rsidP="003E5727">
      <w:pPr>
        <w:ind w:left="720" w:hanging="720"/>
        <w:rPr>
          <w:rFonts w:ascii="Arial" w:hAnsi="Arial" w:cs="Arial"/>
          <w:sz w:val="44"/>
        </w:rPr>
      </w:pPr>
    </w:p>
    <w:p w14:paraId="3DCA45B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7728" behindDoc="0" locked="0" layoutInCell="1" allowOverlap="1" wp14:anchorId="0C0F53FF" wp14:editId="43161A1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3E1FAAB" w14:textId="77777777" w:rsidR="00325B95" w:rsidRDefault="00325B95">
      <w:pPr>
        <w:rPr>
          <w:rFonts w:ascii="Arial" w:hAnsi="Arial" w:cs="Arial"/>
          <w:sz w:val="44"/>
        </w:rPr>
      </w:pPr>
    </w:p>
    <w:p w14:paraId="5F5A1C87" w14:textId="77777777" w:rsidR="00325B95" w:rsidRDefault="00325B95"/>
    <w:p w14:paraId="1F055FE8" w14:textId="77777777" w:rsidR="00325B95" w:rsidRDefault="00325B95"/>
    <w:p w14:paraId="2C3CFA3C" w14:textId="77777777" w:rsidR="00325B95" w:rsidRDefault="00325B95"/>
    <w:p w14:paraId="3A58970E" w14:textId="77777777" w:rsidR="00325B95" w:rsidRDefault="00325B95"/>
    <w:p w14:paraId="73A7C3F5" w14:textId="77777777" w:rsidR="00325B95" w:rsidRDefault="00325B95"/>
    <w:p w14:paraId="06157FF9" w14:textId="77777777" w:rsidR="00325B95" w:rsidRDefault="00325B95"/>
    <w:p w14:paraId="01DB3194" w14:textId="77777777" w:rsidR="00325B95" w:rsidRDefault="0067064C">
      <w:pPr>
        <w:pStyle w:val="capatitulo"/>
      </w:pPr>
      <w:r>
        <w:t>«T</w:t>
      </w:r>
      <w:r w:rsidR="00325B95">
        <w:t>ítulo do relatório»</w:t>
      </w:r>
    </w:p>
    <w:p w14:paraId="51099E22" w14:textId="77777777" w:rsidR="00325B95" w:rsidRDefault="00325B95">
      <w:pPr>
        <w:pStyle w:val="capaempresa"/>
      </w:pPr>
      <w:r>
        <w:t>«</w:t>
      </w:r>
      <w:r w:rsidR="0067064C">
        <w:t>Nome</w:t>
      </w:r>
      <w:r>
        <w:t xml:space="preserve"> da organização»</w:t>
      </w:r>
    </w:p>
    <w:p w14:paraId="79044E00" w14:textId="77777777" w:rsidR="00325B95" w:rsidRDefault="00325B95">
      <w:pPr>
        <w:spacing w:line="240" w:lineRule="auto"/>
      </w:pPr>
    </w:p>
    <w:p w14:paraId="35314A11" w14:textId="77777777" w:rsidR="00325B95" w:rsidRDefault="00325B95">
      <w:pPr>
        <w:pStyle w:val="capadata"/>
      </w:pPr>
      <w:r>
        <w:t>20XX / 20XX</w:t>
      </w:r>
    </w:p>
    <w:p w14:paraId="3EF32F97" w14:textId="77777777" w:rsidR="00325B95" w:rsidRDefault="00325B95">
      <w:pPr>
        <w:spacing w:line="240" w:lineRule="auto"/>
      </w:pPr>
    </w:p>
    <w:p w14:paraId="12757D4A" w14:textId="77777777" w:rsidR="00325B95" w:rsidRDefault="00325B95">
      <w:pPr>
        <w:spacing w:line="240" w:lineRule="auto"/>
      </w:pPr>
    </w:p>
    <w:p w14:paraId="405433A9" w14:textId="77777777" w:rsidR="00325B95" w:rsidRDefault="0067064C">
      <w:pPr>
        <w:pStyle w:val="capaaluno"/>
      </w:pPr>
      <w:r>
        <w:t>«N</w:t>
      </w:r>
      <w:r w:rsidR="00325B95">
        <w:t>úmero</w:t>
      </w:r>
      <w:r>
        <w:t>(s)</w:t>
      </w:r>
      <w:r w:rsidR="00325B95">
        <w:t>» «nome</w:t>
      </w:r>
      <w:r>
        <w:t>(s)</w:t>
      </w:r>
      <w:r w:rsidR="00325B95">
        <w:t xml:space="preserve"> do</w:t>
      </w:r>
      <w:r>
        <w:t>(s) aluno(s)</w:t>
      </w:r>
      <w:r w:rsidR="00325B95">
        <w:t>»</w:t>
      </w:r>
    </w:p>
    <w:p w14:paraId="794EA193" w14:textId="77777777" w:rsidR="00325B95" w:rsidRDefault="001B5394">
      <w:pPr>
        <w:sectPr w:rsidR="00325B95">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cols w:space="720"/>
          <w:docGrid w:linePitch="360"/>
        </w:sectPr>
      </w:pPr>
      <w:r>
        <w:rPr>
          <w:noProof/>
          <w:lang w:val="en-GB" w:eastAsia="en-GB"/>
        </w:rPr>
        <w:drawing>
          <wp:anchor distT="0" distB="0" distL="114935" distR="114935" simplePos="0" relativeHeight="251656704" behindDoc="0" locked="0" layoutInCell="1" allowOverlap="1" wp14:anchorId="41F447B0" wp14:editId="536F0886">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9973AB" w14:textId="77777777" w:rsidR="00325B95" w:rsidRDefault="00325B95">
      <w:pPr>
        <w:rPr>
          <w:rFonts w:ascii="Arial" w:hAnsi="Arial" w:cs="Arial"/>
          <w:sz w:val="44"/>
        </w:rPr>
      </w:pPr>
    </w:p>
    <w:p w14:paraId="11F75D49" w14:textId="77777777" w:rsidR="00325B95" w:rsidRDefault="00325B95"/>
    <w:p w14:paraId="59C27E27" w14:textId="77777777" w:rsidR="00325B95" w:rsidRDefault="00325B95">
      <w:pPr>
        <w:pStyle w:val="capatitulo"/>
      </w:pPr>
      <w:r>
        <w:t>«</w:t>
      </w:r>
      <w:r w:rsidR="0067064C">
        <w:t>Título</w:t>
      </w:r>
      <w:r>
        <w:t xml:space="preserve"> do relatório»</w:t>
      </w:r>
    </w:p>
    <w:p w14:paraId="156E86B2" w14:textId="77777777" w:rsidR="00325B95" w:rsidRDefault="00325B95">
      <w:pPr>
        <w:pStyle w:val="capaempresa"/>
      </w:pPr>
      <w:r>
        <w:t>«</w:t>
      </w:r>
      <w:r w:rsidR="0067064C">
        <w:t>Nome</w:t>
      </w:r>
      <w:r>
        <w:t xml:space="preserve"> da organização»</w:t>
      </w:r>
    </w:p>
    <w:p w14:paraId="4C321D0D" w14:textId="77777777" w:rsidR="00325B95" w:rsidRDefault="00325B95"/>
    <w:p w14:paraId="39915304" w14:textId="77777777" w:rsidR="00325B95" w:rsidRDefault="00325B95">
      <w:pPr>
        <w:pStyle w:val="capadata"/>
      </w:pPr>
      <w:r>
        <w:t>200X / 200X</w:t>
      </w:r>
    </w:p>
    <w:p w14:paraId="172A8B62" w14:textId="77777777" w:rsidR="00325B95" w:rsidRDefault="00325B95"/>
    <w:p w14:paraId="5631FAA7" w14:textId="77777777" w:rsidR="00325B95" w:rsidRDefault="00325B95"/>
    <w:p w14:paraId="5669C084" w14:textId="77777777" w:rsidR="00325B95" w:rsidRDefault="00325B95">
      <w:pPr>
        <w:pStyle w:val="capaaluno"/>
      </w:pPr>
      <w:r>
        <w:t>«</w:t>
      </w:r>
      <w:r w:rsidR="0067064C">
        <w:t>Número(s)</w:t>
      </w:r>
      <w:r>
        <w:t>» «nome</w:t>
      </w:r>
      <w:r w:rsidR="0067064C">
        <w:t>(s)</w:t>
      </w:r>
      <w:r>
        <w:t xml:space="preserve"> do</w:t>
      </w:r>
      <w:r w:rsidR="0067064C">
        <w:t>(s)</w:t>
      </w:r>
      <w:r>
        <w:t xml:space="preserve"> aluno</w:t>
      </w:r>
      <w:r w:rsidR="0067064C">
        <w:t>(s)</w:t>
      </w:r>
      <w:r>
        <w:t>»</w:t>
      </w:r>
    </w:p>
    <w:p w14:paraId="320B7EB7" w14:textId="77777777" w:rsidR="00325B95" w:rsidRDefault="00325B95"/>
    <w:p w14:paraId="7E09087F" w14:textId="77777777" w:rsidR="00325B95" w:rsidRDefault="00325B95"/>
    <w:p w14:paraId="3B97DE0F" w14:textId="77777777" w:rsidR="00325B95" w:rsidRDefault="00325B95"/>
    <w:p w14:paraId="4C2EAAE8" w14:textId="77777777" w:rsidR="00325B95" w:rsidRDefault="001B5394">
      <w:r>
        <w:rPr>
          <w:noProof/>
          <w:lang w:val="en-GB" w:eastAsia="en-GB"/>
        </w:rPr>
        <w:drawing>
          <wp:anchor distT="0" distB="0" distL="114935" distR="114935" simplePos="0" relativeHeight="251658752" behindDoc="0" locked="0" layoutInCell="1" allowOverlap="1" wp14:anchorId="65A6D17F" wp14:editId="4BBFE6A7">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55F6EBB" w14:textId="77777777" w:rsidR="00325B95" w:rsidRDefault="00325B95"/>
    <w:p w14:paraId="2927DDB7" w14:textId="77777777" w:rsidR="00325B95" w:rsidRDefault="00325B95"/>
    <w:p w14:paraId="797190E4" w14:textId="77777777" w:rsidR="00325B95" w:rsidRDefault="00325B95">
      <w:pPr>
        <w:jc w:val="center"/>
        <w:rPr>
          <w:rFonts w:ascii="Arial" w:hAnsi="Arial" w:cs="Arial"/>
          <w:sz w:val="32"/>
        </w:rPr>
      </w:pPr>
    </w:p>
    <w:p w14:paraId="14D06BBF" w14:textId="77777777" w:rsidR="00325B95" w:rsidRDefault="00325B95"/>
    <w:p w14:paraId="1AC24E0A" w14:textId="77777777" w:rsidR="00325B95" w:rsidRDefault="00325B95">
      <w:pPr>
        <w:pStyle w:val="Imagem"/>
        <w:keepNext w:val="0"/>
        <w:spacing w:before="120" w:after="0"/>
        <w:rPr>
          <w:szCs w:val="24"/>
        </w:rPr>
      </w:pPr>
    </w:p>
    <w:p w14:paraId="2B388C55" w14:textId="77777777" w:rsidR="00325B95" w:rsidRDefault="00325B95"/>
    <w:p w14:paraId="336C6349" w14:textId="77777777" w:rsidR="00325B95" w:rsidRDefault="00325B95">
      <w:pPr>
        <w:pStyle w:val="capatitulo"/>
      </w:pPr>
      <w:r>
        <w:t>Licenciatura em Engenharia Informática</w:t>
      </w:r>
    </w:p>
    <w:p w14:paraId="6029A928" w14:textId="77777777" w:rsidR="00325B95" w:rsidRDefault="00325B95"/>
    <w:p w14:paraId="394B41DE" w14:textId="77777777" w:rsidR="00325B95" w:rsidRDefault="00325B95">
      <w:pPr>
        <w:pStyle w:val="capadata"/>
      </w:pPr>
      <w:r>
        <w:t>«</w:t>
      </w:r>
      <w:r w:rsidR="0067064C">
        <w:t>Mês e A</w:t>
      </w:r>
      <w:r>
        <w:t>no de apresentação»</w:t>
      </w:r>
    </w:p>
    <w:p w14:paraId="172AAF6D" w14:textId="77777777" w:rsidR="00325B95" w:rsidRDefault="00325B95"/>
    <w:p w14:paraId="5B98B0E7" w14:textId="77777777" w:rsidR="00325B95" w:rsidRDefault="00325B95">
      <w:pPr>
        <w:jc w:val="center"/>
      </w:pPr>
      <w:r>
        <w:t xml:space="preserve">Orientador ISEP: </w:t>
      </w:r>
      <w:r>
        <w:rPr>
          <w:b/>
        </w:rPr>
        <w:t>«nome</w:t>
      </w:r>
      <w:r w:rsidR="0067064C">
        <w:rPr>
          <w:b/>
        </w:rPr>
        <w:t>(s)</w:t>
      </w:r>
      <w:r>
        <w:rPr>
          <w:b/>
        </w:rPr>
        <w:t>»</w:t>
      </w:r>
    </w:p>
    <w:p w14:paraId="0BC772A0" w14:textId="77777777" w:rsidR="00937DFA" w:rsidRDefault="00325B95">
      <w:pPr>
        <w:jc w:val="center"/>
        <w:rPr>
          <w:b/>
        </w:rPr>
      </w:pPr>
      <w:r>
        <w:t xml:space="preserve">Supervisor Externo: </w:t>
      </w:r>
      <w:r>
        <w:rPr>
          <w:b/>
        </w:rPr>
        <w:t>«nome</w:t>
      </w:r>
      <w:r w:rsidR="0067064C">
        <w:rPr>
          <w:b/>
        </w:rPr>
        <w:t>(s)</w:t>
      </w:r>
      <w:r>
        <w:rPr>
          <w:b/>
        </w:rPr>
        <w:t>»</w:t>
      </w:r>
    </w:p>
    <w:p w14:paraId="7D851C65" w14:textId="77777777" w:rsidR="001479CC" w:rsidRDefault="001479CC">
      <w:pPr>
        <w:jc w:val="center"/>
        <w:rPr>
          <w:b/>
        </w:rPr>
        <w:sectPr w:rsidR="001479CC">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769F3856" w14:textId="77777777" w:rsidR="00E63C17" w:rsidRDefault="00E63C17" w:rsidP="00E63C17">
      <w:pPr>
        <w:jc w:val="center"/>
        <w:rPr>
          <w:b/>
        </w:rPr>
      </w:pPr>
    </w:p>
    <w:p w14:paraId="55413FF0" w14:textId="77777777" w:rsidR="00E63C17" w:rsidRDefault="00E63C17" w:rsidP="00E63C17">
      <w:pPr>
        <w:jc w:val="center"/>
        <w:rPr>
          <w:b/>
        </w:rPr>
      </w:pPr>
    </w:p>
    <w:p w14:paraId="433ECE67" w14:textId="77777777" w:rsidR="009E5FBE" w:rsidRPr="009E5FBE" w:rsidRDefault="009E5FBE" w:rsidP="009E5FBE"/>
    <w:p w14:paraId="5B8114B1" w14:textId="77777777" w:rsidR="009E5FBE" w:rsidRPr="009E5FBE" w:rsidRDefault="009E5FBE" w:rsidP="009E5FBE"/>
    <w:p w14:paraId="0203AAE3" w14:textId="77777777" w:rsidR="009E5FBE" w:rsidRDefault="009E5FBE" w:rsidP="009E5FBE"/>
    <w:p w14:paraId="61BF7F1C" w14:textId="77777777" w:rsidR="009E5FBE" w:rsidRDefault="009E5FBE" w:rsidP="009E5FBE"/>
    <w:p w14:paraId="0A7C3B4E" w14:textId="77777777" w:rsidR="00325B95" w:rsidRDefault="00325B95">
      <w:pPr>
        <w:pStyle w:val="dedicatoria"/>
      </w:pPr>
      <w:r>
        <w:t>«</w:t>
      </w:r>
      <w:r w:rsidR="0067064C">
        <w:rPr>
          <w:rFonts w:ascii="Calibri" w:hAnsi="Calibri"/>
          <w:i/>
          <w:iCs/>
        </w:rPr>
        <w:t>Dedicatória</w:t>
      </w:r>
      <w:r>
        <w:t>»</w:t>
      </w:r>
    </w:p>
    <w:p w14:paraId="5AFBD98E" w14:textId="77777777" w:rsidR="00325B95" w:rsidRDefault="00325B95">
      <w:pPr>
        <w:pStyle w:val="indice"/>
        <w:rPr>
          <w:sz w:val="22"/>
        </w:rPr>
      </w:pPr>
    </w:p>
    <w:p w14:paraId="0AD5FB99" w14:textId="77777777" w:rsidR="00325B95" w:rsidRDefault="00325B95">
      <w:pPr>
        <w:sectPr w:rsidR="00325B95">
          <w:type w:val="oddPage"/>
          <w:pgSz w:w="11906" w:h="16838"/>
          <w:pgMar w:top="1440" w:right="1797" w:bottom="1440" w:left="1797" w:header="709" w:footer="709" w:gutter="0"/>
          <w:pgNumType w:fmt="lowerRoman"/>
          <w:cols w:space="720"/>
          <w:docGrid w:linePitch="360"/>
        </w:sectPr>
      </w:pPr>
    </w:p>
    <w:p w14:paraId="4E21DC58" w14:textId="77777777" w:rsidR="00325B95" w:rsidRDefault="00325B95">
      <w:pPr>
        <w:pStyle w:val="indice"/>
      </w:pPr>
      <w:r>
        <w:lastRenderedPageBreak/>
        <w:t>Agradecimentos</w:t>
      </w:r>
    </w:p>
    <w:p w14:paraId="040F0BEA" w14:textId="77777777" w:rsidR="00325B95" w:rsidRDefault="00325B95"/>
    <w:p w14:paraId="5048D1B8" w14:textId="77777777" w:rsidR="0067064C" w:rsidRDefault="00325B95">
      <w:r>
        <w:t xml:space="preserve">Nesta secção </w:t>
      </w:r>
      <w:r w:rsidR="00804C0C">
        <w:t xml:space="preserve">(opcional) </w:t>
      </w:r>
      <w:r>
        <w:t xml:space="preserve">colocam-se notas de agradecimento às pessoas que contribuíram para a realização da tarefa. No caso de terem usufruído de financiamento via bolsa ou qualquer outro mecanismo formal, deverá </w:t>
      </w:r>
      <w:r w:rsidR="004802E3">
        <w:t xml:space="preserve">ser </w:t>
      </w:r>
      <w:r>
        <w:t>inclu</w:t>
      </w:r>
      <w:r w:rsidR="004802E3">
        <w:t>ído</w:t>
      </w:r>
      <w:r>
        <w:t xml:space="preserve"> </w:t>
      </w:r>
      <w:r w:rsidR="004802E3">
        <w:t>um</w:t>
      </w:r>
      <w:r>
        <w:t xml:space="preserve"> agradecimento.</w:t>
      </w:r>
    </w:p>
    <w:p w14:paraId="14A26526" w14:textId="77777777" w:rsidR="00431418" w:rsidRDefault="00431418"/>
    <w:p w14:paraId="350F2C76" w14:textId="77777777" w:rsidR="0067064C" w:rsidRDefault="0067064C">
      <w:pPr>
        <w:sectPr w:rsidR="0067064C">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2229738D" w14:textId="77777777" w:rsidR="00325B95" w:rsidRDefault="00325B95">
      <w:pPr>
        <w:pStyle w:val="indice"/>
      </w:pPr>
      <w:r>
        <w:lastRenderedPageBreak/>
        <w:t>Resumo</w:t>
      </w:r>
    </w:p>
    <w:p w14:paraId="2B42A30B" w14:textId="77777777" w:rsidR="00325B95" w:rsidRDefault="00325B95">
      <w:r>
        <w:t xml:space="preserve">O </w:t>
      </w:r>
      <w:r w:rsidRPr="009E5FBE">
        <w:t>resumo</w:t>
      </w:r>
      <w:r>
        <w:t xml:space="preserve"> do relatório (que só deve ser escrito após o texto principal do relatório estar completo) é uma </w:t>
      </w:r>
      <w:r w:rsidR="004802E3">
        <w:t>a</w:t>
      </w:r>
      <w:r>
        <w:t>presentação abreviada e precisa</w:t>
      </w:r>
      <w:r w:rsidR="004802E3">
        <w:t xml:space="preserve"> do trabalho</w:t>
      </w:r>
      <w:r>
        <w:t>, sem acrescento de interpretação ou crítica, escrita de forma impessoal, podendo ter, por exemplo, as seguintes três partes:</w:t>
      </w:r>
    </w:p>
    <w:p w14:paraId="3675A707" w14:textId="77777777" w:rsidR="00325B95" w:rsidRDefault="00937DFA">
      <w:pPr>
        <w:numPr>
          <w:ilvl w:val="0"/>
          <w:numId w:val="8"/>
        </w:numPr>
        <w:spacing w:after="120"/>
      </w:pPr>
      <w:r>
        <w:t>U</w:t>
      </w:r>
      <w:r w:rsidR="00325B95">
        <w:t>m parágrafo inicial de introdução do contexto</w:t>
      </w:r>
      <w:r w:rsidR="0024207E">
        <w:t xml:space="preserve"> e </w:t>
      </w:r>
      <w:r w:rsidR="003E0731">
        <w:t>do problema/objetivo do</w:t>
      </w:r>
      <w:r w:rsidR="00325B95">
        <w:t xml:space="preserve"> trabalho.</w:t>
      </w:r>
    </w:p>
    <w:p w14:paraId="5A957CB3" w14:textId="77777777" w:rsidR="00325B95" w:rsidRDefault="00937DFA">
      <w:pPr>
        <w:numPr>
          <w:ilvl w:val="0"/>
          <w:numId w:val="8"/>
        </w:numPr>
        <w:spacing w:after="120"/>
      </w:pPr>
      <w:r>
        <w:t>R</w:t>
      </w:r>
      <w:r w:rsidR="00325B95">
        <w:t>esumo dos aspetos mais importantes do trabalho descrito no presente relatório, que por sua vez documenta</w:t>
      </w:r>
      <w:r w:rsidR="003E0731" w:rsidRPr="003E0731">
        <w:t xml:space="preserve"> abordagem adotada e sistematiza os aspetos relevantes do trabalho realizado</w:t>
      </w:r>
      <w:r w:rsidR="003E0731">
        <w:t xml:space="preserve"> </w:t>
      </w:r>
      <w:r w:rsidR="00325B95">
        <w:t>durante o estágio. Deve mencionar tudo o que foi feito, por isso deve concentrar-se no que é realmente importante e ajudar o leitor a decidir se quer ou não consultar o restante do relatório.</w:t>
      </w:r>
    </w:p>
    <w:p w14:paraId="33DDD1F8" w14:textId="77777777" w:rsidR="00325B95" w:rsidRDefault="00937DFA">
      <w:pPr>
        <w:numPr>
          <w:ilvl w:val="0"/>
          <w:numId w:val="8"/>
        </w:numPr>
        <w:spacing w:after="120"/>
      </w:pPr>
      <w:r>
        <w:t>U</w:t>
      </w:r>
      <w:r w:rsidR="00325B95">
        <w:t>m parágrafo final com as conclusões do trabalho realizado.</w:t>
      </w:r>
    </w:p>
    <w:p w14:paraId="5FCCE2FF" w14:textId="77777777" w:rsidR="00325B95" w:rsidRDefault="00325B95"/>
    <w:p w14:paraId="522D2A8D" w14:textId="77777777" w:rsidR="00325B95" w:rsidRDefault="009E5FBE">
      <w:pPr>
        <w:ind w:left="3600" w:hanging="3600"/>
        <w:rPr>
          <w:b/>
        </w:rPr>
      </w:pPr>
      <w:r>
        <w:rPr>
          <w:b/>
        </w:rPr>
        <w:t>Palavras-chave</w:t>
      </w:r>
      <w:r w:rsidR="00325B95">
        <w:rPr>
          <w:b/>
        </w:rPr>
        <w:t xml:space="preserve"> (Tema):</w:t>
      </w:r>
      <w:r w:rsidR="00325B95">
        <w:rPr>
          <w:b/>
        </w:rPr>
        <w:tab/>
      </w:r>
      <w:r w:rsidR="0067064C">
        <w:t>Incluir</w:t>
      </w:r>
      <w:r w:rsidR="00325B95">
        <w:t xml:space="preserve"> 3 a </w:t>
      </w:r>
      <w:r w:rsidR="00C70087">
        <w:t>6</w:t>
      </w:r>
      <w:r w:rsidR="00325B95">
        <w:t xml:space="preserve"> palavras/expressões chave que caraterizem o projeto do ponto de vista de tema/área de intervenção.</w:t>
      </w:r>
    </w:p>
    <w:p w14:paraId="29C63BDD" w14:textId="77777777" w:rsidR="00325B95" w:rsidRDefault="009E5FBE">
      <w:pPr>
        <w:ind w:left="3600" w:hanging="3600"/>
      </w:pPr>
      <w:r>
        <w:rPr>
          <w:b/>
        </w:rPr>
        <w:t>Palavras-chave</w:t>
      </w:r>
      <w:r w:rsidR="00325B95">
        <w:rPr>
          <w:b/>
        </w:rPr>
        <w:t xml:space="preserve"> (Tecnologias): </w:t>
      </w:r>
      <w:r w:rsidR="00325B95">
        <w:rPr>
          <w:b/>
        </w:rPr>
        <w:tab/>
      </w:r>
      <w:r w:rsidR="0067064C">
        <w:t>Incluir</w:t>
      </w:r>
      <w:r w:rsidR="00325B95">
        <w:t xml:space="preserve"> 3 a </w:t>
      </w:r>
      <w:r w:rsidR="00C70087">
        <w:t>6</w:t>
      </w:r>
      <w:r w:rsidR="00325B95">
        <w:t xml:space="preserve"> palavras/expressões chave que caraterizem o projeto do ponto de vista de tecnologias utilizadas.</w:t>
      </w:r>
    </w:p>
    <w:p w14:paraId="34F3628E" w14:textId="77777777" w:rsidR="00325B95" w:rsidRDefault="00325B95"/>
    <w:p w14:paraId="7818B02F" w14:textId="77777777" w:rsidR="002271F3" w:rsidRDefault="002271F3" w:rsidP="00104C7C">
      <w:pPr>
        <w:rPr>
          <w:highlight w:val="yellow"/>
        </w:rPr>
      </w:pPr>
    </w:p>
    <w:p w14:paraId="662BE9AB" w14:textId="77777777" w:rsidR="005D713E" w:rsidRPr="008420B4" w:rsidRDefault="005D713E" w:rsidP="005D713E">
      <w:pPr>
        <w:rPr>
          <w:color w:val="FF0000"/>
        </w:rPr>
      </w:pPr>
      <w:r>
        <w:rPr>
          <w:b/>
          <w:color w:val="FF0000"/>
        </w:rPr>
        <w:t>(O Resumo só deve ocupar 1 página, cerca de 20 linhas</w:t>
      </w:r>
      <w:r>
        <w:rPr>
          <w:color w:val="FF0000"/>
        </w:rPr>
        <w:t>)</w:t>
      </w:r>
      <w:r w:rsidRPr="008420B4">
        <w:rPr>
          <w:color w:val="FF0000"/>
        </w:rPr>
        <w:t xml:space="preserve"> </w:t>
      </w:r>
    </w:p>
    <w:p w14:paraId="3DB022DB" w14:textId="77777777" w:rsidR="00C70087" w:rsidRDefault="00C70087" w:rsidP="00104C7C"/>
    <w:p w14:paraId="29360E51" w14:textId="77777777" w:rsidR="00325B95" w:rsidRDefault="00325B95" w:rsidP="006019C0">
      <w:pPr>
        <w:sectPr w:rsidR="00325B95">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p>
    <w:p w14:paraId="19CFFC57" w14:textId="77777777" w:rsidR="00325B95" w:rsidRDefault="00325B95">
      <w:pPr>
        <w:pStyle w:val="indice"/>
      </w:pPr>
      <w:r>
        <w:lastRenderedPageBreak/>
        <w:t>Índice</w:t>
      </w:r>
    </w:p>
    <w:p w14:paraId="5B1050F3" w14:textId="77777777" w:rsidR="000E42F7" w:rsidRDefault="00325B95">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r>
        <w:fldChar w:fldCharType="begin"/>
      </w:r>
      <w:r>
        <w:instrText xml:space="preserve"> TOC \o "1-2" \t "capa 1,1,capa 2,1,Style capa 2 + Bold,1" \h</w:instrText>
      </w:r>
      <w:r>
        <w:fldChar w:fldCharType="separate"/>
      </w:r>
      <w:hyperlink w:anchor="_Toc5805924" w:history="1">
        <w:r w:rsidR="000E42F7" w:rsidRPr="008823FB">
          <w:rPr>
            <w:rStyle w:val="Hiperligao"/>
            <w:noProof/>
          </w:rPr>
          <w:t>1</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Introdução</w:t>
        </w:r>
        <w:r w:rsidR="000E42F7">
          <w:rPr>
            <w:noProof/>
          </w:rPr>
          <w:tab/>
        </w:r>
        <w:r w:rsidR="000E42F7">
          <w:rPr>
            <w:noProof/>
          </w:rPr>
          <w:fldChar w:fldCharType="begin"/>
        </w:r>
        <w:r w:rsidR="000E42F7">
          <w:rPr>
            <w:noProof/>
          </w:rPr>
          <w:instrText xml:space="preserve"> PAGEREF _Toc5805924 \h </w:instrText>
        </w:r>
        <w:r w:rsidR="000E42F7">
          <w:rPr>
            <w:noProof/>
          </w:rPr>
        </w:r>
        <w:r w:rsidR="000E42F7">
          <w:rPr>
            <w:noProof/>
          </w:rPr>
          <w:fldChar w:fldCharType="separate"/>
        </w:r>
        <w:r w:rsidR="00760B41">
          <w:rPr>
            <w:noProof/>
          </w:rPr>
          <w:t>1</w:t>
        </w:r>
        <w:r w:rsidR="000E42F7">
          <w:rPr>
            <w:noProof/>
          </w:rPr>
          <w:fldChar w:fldCharType="end"/>
        </w:r>
      </w:hyperlink>
    </w:p>
    <w:p w14:paraId="1BFE4EB9"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5" w:history="1">
        <w:r w:rsidR="000E42F7" w:rsidRPr="008823FB">
          <w:rPr>
            <w:rStyle w:val="Hiperligao"/>
            <w:noProof/>
          </w:rPr>
          <w:t>1.1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Enquadramento/Contexto</w:t>
        </w:r>
        <w:r w:rsidR="000E42F7">
          <w:rPr>
            <w:noProof/>
          </w:rPr>
          <w:tab/>
        </w:r>
        <w:r w:rsidR="000E42F7">
          <w:rPr>
            <w:noProof/>
          </w:rPr>
          <w:fldChar w:fldCharType="begin"/>
        </w:r>
        <w:r w:rsidR="000E42F7">
          <w:rPr>
            <w:noProof/>
          </w:rPr>
          <w:instrText xml:space="preserve"> PAGEREF _Toc5805925 \h </w:instrText>
        </w:r>
        <w:r w:rsidR="000E42F7">
          <w:rPr>
            <w:noProof/>
          </w:rPr>
        </w:r>
        <w:r w:rsidR="000E42F7">
          <w:rPr>
            <w:noProof/>
          </w:rPr>
          <w:fldChar w:fldCharType="separate"/>
        </w:r>
        <w:r w:rsidR="00760B41">
          <w:rPr>
            <w:noProof/>
          </w:rPr>
          <w:t>1</w:t>
        </w:r>
        <w:r w:rsidR="000E42F7">
          <w:rPr>
            <w:noProof/>
          </w:rPr>
          <w:fldChar w:fldCharType="end"/>
        </w:r>
      </w:hyperlink>
    </w:p>
    <w:p w14:paraId="061EDDE3"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6" w:history="1">
        <w:r w:rsidR="000E42F7" w:rsidRPr="008823FB">
          <w:rPr>
            <w:rStyle w:val="Hiperligao"/>
            <w:noProof/>
          </w:rPr>
          <w:t>1.2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Descrição do Problema</w:t>
        </w:r>
        <w:r w:rsidR="000E42F7">
          <w:rPr>
            <w:noProof/>
          </w:rPr>
          <w:tab/>
        </w:r>
        <w:r w:rsidR="000E42F7">
          <w:rPr>
            <w:noProof/>
          </w:rPr>
          <w:fldChar w:fldCharType="begin"/>
        </w:r>
        <w:r w:rsidR="000E42F7">
          <w:rPr>
            <w:noProof/>
          </w:rPr>
          <w:instrText xml:space="preserve"> PAGEREF _Toc5805926 \h </w:instrText>
        </w:r>
        <w:r w:rsidR="000E42F7">
          <w:rPr>
            <w:noProof/>
          </w:rPr>
        </w:r>
        <w:r w:rsidR="000E42F7">
          <w:rPr>
            <w:noProof/>
          </w:rPr>
          <w:fldChar w:fldCharType="separate"/>
        </w:r>
        <w:r w:rsidR="00760B41">
          <w:rPr>
            <w:noProof/>
          </w:rPr>
          <w:t>1</w:t>
        </w:r>
        <w:r w:rsidR="000E42F7">
          <w:rPr>
            <w:noProof/>
          </w:rPr>
          <w:fldChar w:fldCharType="end"/>
        </w:r>
      </w:hyperlink>
    </w:p>
    <w:p w14:paraId="6932F64C"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7" w:history="1">
        <w:r w:rsidR="000E42F7" w:rsidRPr="008823FB">
          <w:rPr>
            <w:rStyle w:val="Hiperligao"/>
            <w:noProof/>
          </w:rPr>
          <w:t>1.3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Estrutura do relatório</w:t>
        </w:r>
        <w:r w:rsidR="000E42F7">
          <w:rPr>
            <w:noProof/>
          </w:rPr>
          <w:tab/>
        </w:r>
        <w:r w:rsidR="000E42F7">
          <w:rPr>
            <w:noProof/>
          </w:rPr>
          <w:fldChar w:fldCharType="begin"/>
        </w:r>
        <w:r w:rsidR="000E42F7">
          <w:rPr>
            <w:noProof/>
          </w:rPr>
          <w:instrText xml:space="preserve"> PAGEREF _Toc5805927 \h </w:instrText>
        </w:r>
        <w:r w:rsidR="000E42F7">
          <w:rPr>
            <w:noProof/>
          </w:rPr>
        </w:r>
        <w:r w:rsidR="000E42F7">
          <w:rPr>
            <w:noProof/>
          </w:rPr>
          <w:fldChar w:fldCharType="separate"/>
        </w:r>
        <w:r w:rsidR="00760B41">
          <w:rPr>
            <w:noProof/>
          </w:rPr>
          <w:t>2</w:t>
        </w:r>
        <w:r w:rsidR="000E42F7">
          <w:rPr>
            <w:noProof/>
          </w:rPr>
          <w:fldChar w:fldCharType="end"/>
        </w:r>
      </w:hyperlink>
    </w:p>
    <w:p w14:paraId="631FC196" w14:textId="77777777" w:rsidR="000E42F7" w:rsidRDefault="00A40703">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28" w:history="1">
        <w:r w:rsidR="000E42F7" w:rsidRPr="008823FB">
          <w:rPr>
            <w:rStyle w:val="Hiperligao"/>
            <w:noProof/>
          </w:rPr>
          <w:t>2</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Estado da arte</w:t>
        </w:r>
        <w:r w:rsidR="000E42F7">
          <w:rPr>
            <w:noProof/>
          </w:rPr>
          <w:tab/>
        </w:r>
        <w:r w:rsidR="000E42F7">
          <w:rPr>
            <w:noProof/>
          </w:rPr>
          <w:fldChar w:fldCharType="begin"/>
        </w:r>
        <w:r w:rsidR="000E42F7">
          <w:rPr>
            <w:noProof/>
          </w:rPr>
          <w:instrText xml:space="preserve"> PAGEREF _Toc5805928 \h </w:instrText>
        </w:r>
        <w:r w:rsidR="000E42F7">
          <w:rPr>
            <w:noProof/>
          </w:rPr>
        </w:r>
        <w:r w:rsidR="000E42F7">
          <w:rPr>
            <w:noProof/>
          </w:rPr>
          <w:fldChar w:fldCharType="separate"/>
        </w:r>
        <w:r w:rsidR="00760B41">
          <w:rPr>
            <w:noProof/>
          </w:rPr>
          <w:t>3</w:t>
        </w:r>
        <w:r w:rsidR="000E42F7">
          <w:rPr>
            <w:noProof/>
          </w:rPr>
          <w:fldChar w:fldCharType="end"/>
        </w:r>
      </w:hyperlink>
    </w:p>
    <w:p w14:paraId="54527A9F"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29" w:history="1">
        <w:r w:rsidR="000E42F7" w:rsidRPr="008823FB">
          <w:rPr>
            <w:rStyle w:val="Hiperligao"/>
            <w:noProof/>
          </w:rPr>
          <w:t>2.1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Trabalhos relacionados</w:t>
        </w:r>
        <w:r w:rsidR="000E42F7">
          <w:rPr>
            <w:noProof/>
          </w:rPr>
          <w:tab/>
        </w:r>
        <w:r w:rsidR="000E42F7">
          <w:rPr>
            <w:noProof/>
          </w:rPr>
          <w:fldChar w:fldCharType="begin"/>
        </w:r>
        <w:r w:rsidR="000E42F7">
          <w:rPr>
            <w:noProof/>
          </w:rPr>
          <w:instrText xml:space="preserve"> PAGEREF _Toc5805929 \h </w:instrText>
        </w:r>
        <w:r w:rsidR="000E42F7">
          <w:rPr>
            <w:noProof/>
          </w:rPr>
        </w:r>
        <w:r w:rsidR="000E42F7">
          <w:rPr>
            <w:noProof/>
          </w:rPr>
          <w:fldChar w:fldCharType="separate"/>
        </w:r>
        <w:r w:rsidR="00760B41">
          <w:rPr>
            <w:noProof/>
          </w:rPr>
          <w:t>3</w:t>
        </w:r>
        <w:r w:rsidR="000E42F7">
          <w:rPr>
            <w:noProof/>
          </w:rPr>
          <w:fldChar w:fldCharType="end"/>
        </w:r>
      </w:hyperlink>
    </w:p>
    <w:p w14:paraId="7B370B83"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0" w:history="1">
        <w:r w:rsidR="000E42F7" w:rsidRPr="008823FB">
          <w:rPr>
            <w:rStyle w:val="Hiperligao"/>
            <w:noProof/>
          </w:rPr>
          <w:t>2.2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Tecnologias existentes</w:t>
        </w:r>
        <w:r w:rsidR="000E42F7">
          <w:rPr>
            <w:noProof/>
          </w:rPr>
          <w:tab/>
        </w:r>
        <w:r w:rsidR="000E42F7">
          <w:rPr>
            <w:noProof/>
          </w:rPr>
          <w:fldChar w:fldCharType="begin"/>
        </w:r>
        <w:r w:rsidR="000E42F7">
          <w:rPr>
            <w:noProof/>
          </w:rPr>
          <w:instrText xml:space="preserve"> PAGEREF _Toc5805930 \h </w:instrText>
        </w:r>
        <w:r w:rsidR="000E42F7">
          <w:rPr>
            <w:noProof/>
          </w:rPr>
        </w:r>
        <w:r w:rsidR="000E42F7">
          <w:rPr>
            <w:noProof/>
          </w:rPr>
          <w:fldChar w:fldCharType="separate"/>
        </w:r>
        <w:r w:rsidR="00760B41">
          <w:rPr>
            <w:noProof/>
          </w:rPr>
          <w:t>3</w:t>
        </w:r>
        <w:r w:rsidR="000E42F7">
          <w:rPr>
            <w:noProof/>
          </w:rPr>
          <w:fldChar w:fldCharType="end"/>
        </w:r>
      </w:hyperlink>
    </w:p>
    <w:p w14:paraId="09C1940F" w14:textId="77777777" w:rsidR="000E42F7" w:rsidRDefault="00A40703">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31" w:history="1">
        <w:r w:rsidR="000E42F7" w:rsidRPr="008823FB">
          <w:rPr>
            <w:rStyle w:val="Hiperligao"/>
            <w:noProof/>
          </w:rPr>
          <w:t>3</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Análise e desenho da solução</w:t>
        </w:r>
        <w:r w:rsidR="000E42F7">
          <w:rPr>
            <w:noProof/>
          </w:rPr>
          <w:tab/>
        </w:r>
        <w:r w:rsidR="000E42F7">
          <w:rPr>
            <w:noProof/>
          </w:rPr>
          <w:fldChar w:fldCharType="begin"/>
        </w:r>
        <w:r w:rsidR="000E42F7">
          <w:rPr>
            <w:noProof/>
          </w:rPr>
          <w:instrText xml:space="preserve"> PAGEREF _Toc5805931 \h </w:instrText>
        </w:r>
        <w:r w:rsidR="000E42F7">
          <w:rPr>
            <w:noProof/>
          </w:rPr>
        </w:r>
        <w:r w:rsidR="000E42F7">
          <w:rPr>
            <w:noProof/>
          </w:rPr>
          <w:fldChar w:fldCharType="separate"/>
        </w:r>
        <w:r w:rsidR="00760B41">
          <w:rPr>
            <w:noProof/>
          </w:rPr>
          <w:t>5</w:t>
        </w:r>
        <w:r w:rsidR="000E42F7">
          <w:rPr>
            <w:noProof/>
          </w:rPr>
          <w:fldChar w:fldCharType="end"/>
        </w:r>
      </w:hyperlink>
    </w:p>
    <w:p w14:paraId="6259B37A"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2" w:history="1">
        <w:r w:rsidR="000E42F7" w:rsidRPr="008823FB">
          <w:rPr>
            <w:rStyle w:val="Hiperligao"/>
            <w:noProof/>
          </w:rPr>
          <w:t>3.1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Domínio do problema</w:t>
        </w:r>
        <w:r w:rsidR="000E42F7">
          <w:rPr>
            <w:noProof/>
          </w:rPr>
          <w:tab/>
        </w:r>
        <w:r w:rsidR="000E42F7">
          <w:rPr>
            <w:noProof/>
          </w:rPr>
          <w:fldChar w:fldCharType="begin"/>
        </w:r>
        <w:r w:rsidR="000E42F7">
          <w:rPr>
            <w:noProof/>
          </w:rPr>
          <w:instrText xml:space="preserve"> PAGEREF _Toc5805932 \h </w:instrText>
        </w:r>
        <w:r w:rsidR="000E42F7">
          <w:rPr>
            <w:noProof/>
          </w:rPr>
        </w:r>
        <w:r w:rsidR="000E42F7">
          <w:rPr>
            <w:noProof/>
          </w:rPr>
          <w:fldChar w:fldCharType="separate"/>
        </w:r>
        <w:r w:rsidR="00760B41">
          <w:rPr>
            <w:noProof/>
          </w:rPr>
          <w:t>5</w:t>
        </w:r>
        <w:r w:rsidR="000E42F7">
          <w:rPr>
            <w:noProof/>
          </w:rPr>
          <w:fldChar w:fldCharType="end"/>
        </w:r>
      </w:hyperlink>
    </w:p>
    <w:p w14:paraId="264739B8"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3" w:history="1">
        <w:r w:rsidR="000E42F7" w:rsidRPr="008823FB">
          <w:rPr>
            <w:rStyle w:val="Hiperligao"/>
            <w:noProof/>
          </w:rPr>
          <w:t>3.2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Requisitos funcionais e não funcionais</w:t>
        </w:r>
        <w:r w:rsidR="000E42F7">
          <w:rPr>
            <w:noProof/>
          </w:rPr>
          <w:tab/>
        </w:r>
        <w:r w:rsidR="000E42F7">
          <w:rPr>
            <w:noProof/>
          </w:rPr>
          <w:fldChar w:fldCharType="begin"/>
        </w:r>
        <w:r w:rsidR="000E42F7">
          <w:rPr>
            <w:noProof/>
          </w:rPr>
          <w:instrText xml:space="preserve"> PAGEREF _Toc5805933 \h </w:instrText>
        </w:r>
        <w:r w:rsidR="000E42F7">
          <w:rPr>
            <w:noProof/>
          </w:rPr>
        </w:r>
        <w:r w:rsidR="000E42F7">
          <w:rPr>
            <w:noProof/>
          </w:rPr>
          <w:fldChar w:fldCharType="separate"/>
        </w:r>
        <w:r w:rsidR="00760B41">
          <w:rPr>
            <w:noProof/>
          </w:rPr>
          <w:t>5</w:t>
        </w:r>
        <w:r w:rsidR="000E42F7">
          <w:rPr>
            <w:noProof/>
          </w:rPr>
          <w:fldChar w:fldCharType="end"/>
        </w:r>
      </w:hyperlink>
    </w:p>
    <w:p w14:paraId="157E1EFD"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4" w:history="1">
        <w:r w:rsidR="000E42F7" w:rsidRPr="008823FB">
          <w:rPr>
            <w:rStyle w:val="Hiperligao"/>
            <w:noProof/>
          </w:rPr>
          <w:t>3.3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Desenho</w:t>
        </w:r>
        <w:r w:rsidR="000E42F7">
          <w:rPr>
            <w:noProof/>
          </w:rPr>
          <w:tab/>
        </w:r>
        <w:r w:rsidR="000E42F7">
          <w:rPr>
            <w:noProof/>
          </w:rPr>
          <w:fldChar w:fldCharType="begin"/>
        </w:r>
        <w:r w:rsidR="000E42F7">
          <w:rPr>
            <w:noProof/>
          </w:rPr>
          <w:instrText xml:space="preserve"> PAGEREF _Toc5805934 \h </w:instrText>
        </w:r>
        <w:r w:rsidR="000E42F7">
          <w:rPr>
            <w:noProof/>
          </w:rPr>
        </w:r>
        <w:r w:rsidR="000E42F7">
          <w:rPr>
            <w:noProof/>
          </w:rPr>
          <w:fldChar w:fldCharType="separate"/>
        </w:r>
        <w:r w:rsidR="00760B41">
          <w:rPr>
            <w:noProof/>
          </w:rPr>
          <w:t>5</w:t>
        </w:r>
        <w:r w:rsidR="000E42F7">
          <w:rPr>
            <w:noProof/>
          </w:rPr>
          <w:fldChar w:fldCharType="end"/>
        </w:r>
      </w:hyperlink>
    </w:p>
    <w:p w14:paraId="22778CE7" w14:textId="77777777" w:rsidR="000E42F7" w:rsidRDefault="00A40703">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35" w:history="1">
        <w:r w:rsidR="000E42F7" w:rsidRPr="008823FB">
          <w:rPr>
            <w:rStyle w:val="Hiperligao"/>
            <w:noProof/>
          </w:rPr>
          <w:t>4</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Implementação da Solução</w:t>
        </w:r>
        <w:r w:rsidR="000E42F7">
          <w:rPr>
            <w:noProof/>
          </w:rPr>
          <w:tab/>
        </w:r>
        <w:r w:rsidR="000E42F7">
          <w:rPr>
            <w:noProof/>
          </w:rPr>
          <w:fldChar w:fldCharType="begin"/>
        </w:r>
        <w:r w:rsidR="000E42F7">
          <w:rPr>
            <w:noProof/>
          </w:rPr>
          <w:instrText xml:space="preserve"> PAGEREF _Toc5805935 \h </w:instrText>
        </w:r>
        <w:r w:rsidR="000E42F7">
          <w:rPr>
            <w:noProof/>
          </w:rPr>
        </w:r>
        <w:r w:rsidR="000E42F7">
          <w:rPr>
            <w:noProof/>
          </w:rPr>
          <w:fldChar w:fldCharType="separate"/>
        </w:r>
        <w:r w:rsidR="00760B41">
          <w:rPr>
            <w:noProof/>
          </w:rPr>
          <w:t>7</w:t>
        </w:r>
        <w:r w:rsidR="000E42F7">
          <w:rPr>
            <w:noProof/>
          </w:rPr>
          <w:fldChar w:fldCharType="end"/>
        </w:r>
      </w:hyperlink>
    </w:p>
    <w:p w14:paraId="5F654E36"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6" w:history="1">
        <w:r w:rsidR="000E42F7" w:rsidRPr="008823FB">
          <w:rPr>
            <w:rStyle w:val="Hiperligao"/>
            <w:noProof/>
          </w:rPr>
          <w:t>4.1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Descrição da implementação</w:t>
        </w:r>
        <w:r w:rsidR="000E42F7">
          <w:rPr>
            <w:noProof/>
          </w:rPr>
          <w:tab/>
        </w:r>
        <w:r w:rsidR="000E42F7">
          <w:rPr>
            <w:noProof/>
          </w:rPr>
          <w:fldChar w:fldCharType="begin"/>
        </w:r>
        <w:r w:rsidR="000E42F7">
          <w:rPr>
            <w:noProof/>
          </w:rPr>
          <w:instrText xml:space="preserve"> PAGEREF _Toc5805936 \h </w:instrText>
        </w:r>
        <w:r w:rsidR="000E42F7">
          <w:rPr>
            <w:noProof/>
          </w:rPr>
        </w:r>
        <w:r w:rsidR="000E42F7">
          <w:rPr>
            <w:noProof/>
          </w:rPr>
          <w:fldChar w:fldCharType="separate"/>
        </w:r>
        <w:r w:rsidR="00760B41">
          <w:rPr>
            <w:noProof/>
          </w:rPr>
          <w:t>7</w:t>
        </w:r>
        <w:r w:rsidR="000E42F7">
          <w:rPr>
            <w:noProof/>
          </w:rPr>
          <w:fldChar w:fldCharType="end"/>
        </w:r>
      </w:hyperlink>
    </w:p>
    <w:p w14:paraId="4C7654B8"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7" w:history="1">
        <w:r w:rsidR="000E42F7" w:rsidRPr="008823FB">
          <w:rPr>
            <w:rStyle w:val="Hiperligao"/>
            <w:noProof/>
          </w:rPr>
          <w:t>4.2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Testes</w:t>
        </w:r>
        <w:r w:rsidR="000E42F7">
          <w:rPr>
            <w:noProof/>
          </w:rPr>
          <w:tab/>
        </w:r>
        <w:r w:rsidR="000E42F7">
          <w:rPr>
            <w:noProof/>
          </w:rPr>
          <w:fldChar w:fldCharType="begin"/>
        </w:r>
        <w:r w:rsidR="000E42F7">
          <w:rPr>
            <w:noProof/>
          </w:rPr>
          <w:instrText xml:space="preserve"> PAGEREF _Toc5805937 \h </w:instrText>
        </w:r>
        <w:r w:rsidR="000E42F7">
          <w:rPr>
            <w:noProof/>
          </w:rPr>
        </w:r>
        <w:r w:rsidR="000E42F7">
          <w:rPr>
            <w:noProof/>
          </w:rPr>
          <w:fldChar w:fldCharType="separate"/>
        </w:r>
        <w:r w:rsidR="00760B41">
          <w:rPr>
            <w:noProof/>
          </w:rPr>
          <w:t>7</w:t>
        </w:r>
        <w:r w:rsidR="000E42F7">
          <w:rPr>
            <w:noProof/>
          </w:rPr>
          <w:fldChar w:fldCharType="end"/>
        </w:r>
      </w:hyperlink>
    </w:p>
    <w:p w14:paraId="729CEE48"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38" w:history="1">
        <w:r w:rsidR="000E42F7" w:rsidRPr="008823FB">
          <w:rPr>
            <w:rStyle w:val="Hiperligao"/>
            <w:noProof/>
          </w:rPr>
          <w:t>4.3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Avaliação da solução</w:t>
        </w:r>
        <w:r w:rsidR="000E42F7">
          <w:rPr>
            <w:noProof/>
          </w:rPr>
          <w:tab/>
        </w:r>
        <w:r w:rsidR="000E42F7">
          <w:rPr>
            <w:noProof/>
          </w:rPr>
          <w:fldChar w:fldCharType="begin"/>
        </w:r>
        <w:r w:rsidR="000E42F7">
          <w:rPr>
            <w:noProof/>
          </w:rPr>
          <w:instrText xml:space="preserve"> PAGEREF _Toc5805938 \h </w:instrText>
        </w:r>
        <w:r w:rsidR="000E42F7">
          <w:rPr>
            <w:noProof/>
          </w:rPr>
        </w:r>
        <w:r w:rsidR="000E42F7">
          <w:rPr>
            <w:noProof/>
          </w:rPr>
          <w:fldChar w:fldCharType="separate"/>
        </w:r>
        <w:r w:rsidR="00760B41">
          <w:rPr>
            <w:noProof/>
          </w:rPr>
          <w:t>7</w:t>
        </w:r>
        <w:r w:rsidR="000E42F7">
          <w:rPr>
            <w:noProof/>
          </w:rPr>
          <w:fldChar w:fldCharType="end"/>
        </w:r>
      </w:hyperlink>
    </w:p>
    <w:p w14:paraId="096E3F63" w14:textId="77777777" w:rsidR="000E42F7" w:rsidRDefault="00A40703">
      <w:pPr>
        <w:pStyle w:val="ndice1"/>
        <w:tabs>
          <w:tab w:val="left" w:pos="480"/>
          <w:tab w:val="right" w:leader="dot" w:pos="8302"/>
        </w:tabs>
        <w:rPr>
          <w:rFonts w:asciiTheme="minorHAnsi" w:eastAsiaTheme="minorEastAsia" w:hAnsiTheme="minorHAnsi" w:cstheme="minorBidi"/>
          <w:b w:val="0"/>
          <w:bCs w:val="0"/>
          <w:i w:val="0"/>
          <w:iCs w:val="0"/>
          <w:noProof/>
          <w:sz w:val="24"/>
          <w:lang w:val="en-GB" w:eastAsia="en-GB"/>
        </w:rPr>
      </w:pPr>
      <w:hyperlink w:anchor="_Toc5805939" w:history="1">
        <w:r w:rsidR="000E42F7" w:rsidRPr="008823FB">
          <w:rPr>
            <w:rStyle w:val="Hiperligao"/>
            <w:noProof/>
          </w:rPr>
          <w:t>5</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Conclusões</w:t>
        </w:r>
        <w:r w:rsidR="000E42F7">
          <w:rPr>
            <w:noProof/>
          </w:rPr>
          <w:tab/>
        </w:r>
        <w:r w:rsidR="000E42F7">
          <w:rPr>
            <w:noProof/>
          </w:rPr>
          <w:fldChar w:fldCharType="begin"/>
        </w:r>
        <w:r w:rsidR="000E42F7">
          <w:rPr>
            <w:noProof/>
          </w:rPr>
          <w:instrText xml:space="preserve"> PAGEREF _Toc5805939 \h </w:instrText>
        </w:r>
        <w:r w:rsidR="000E42F7">
          <w:rPr>
            <w:noProof/>
          </w:rPr>
        </w:r>
        <w:r w:rsidR="000E42F7">
          <w:rPr>
            <w:noProof/>
          </w:rPr>
          <w:fldChar w:fldCharType="separate"/>
        </w:r>
        <w:r w:rsidR="00760B41">
          <w:rPr>
            <w:noProof/>
          </w:rPr>
          <w:t>9</w:t>
        </w:r>
        <w:r w:rsidR="000E42F7">
          <w:rPr>
            <w:noProof/>
          </w:rPr>
          <w:fldChar w:fldCharType="end"/>
        </w:r>
      </w:hyperlink>
    </w:p>
    <w:p w14:paraId="65827CEC"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0" w:history="1">
        <w:r w:rsidR="000E42F7" w:rsidRPr="008823FB">
          <w:rPr>
            <w:rStyle w:val="Hiperligao"/>
            <w:noProof/>
          </w:rPr>
          <w:t>5.1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Objetivos concretizados</w:t>
        </w:r>
        <w:r w:rsidR="000E42F7">
          <w:rPr>
            <w:noProof/>
          </w:rPr>
          <w:tab/>
        </w:r>
        <w:r w:rsidR="000E42F7">
          <w:rPr>
            <w:noProof/>
          </w:rPr>
          <w:fldChar w:fldCharType="begin"/>
        </w:r>
        <w:r w:rsidR="000E42F7">
          <w:rPr>
            <w:noProof/>
          </w:rPr>
          <w:instrText xml:space="preserve"> PAGEREF _Toc5805940 \h </w:instrText>
        </w:r>
        <w:r w:rsidR="000E42F7">
          <w:rPr>
            <w:noProof/>
          </w:rPr>
        </w:r>
        <w:r w:rsidR="000E42F7">
          <w:rPr>
            <w:noProof/>
          </w:rPr>
          <w:fldChar w:fldCharType="separate"/>
        </w:r>
        <w:r w:rsidR="00760B41">
          <w:rPr>
            <w:noProof/>
          </w:rPr>
          <w:t>9</w:t>
        </w:r>
        <w:r w:rsidR="000E42F7">
          <w:rPr>
            <w:noProof/>
          </w:rPr>
          <w:fldChar w:fldCharType="end"/>
        </w:r>
      </w:hyperlink>
    </w:p>
    <w:p w14:paraId="59FF6045"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1" w:history="1">
        <w:r w:rsidR="000E42F7" w:rsidRPr="008823FB">
          <w:rPr>
            <w:rStyle w:val="Hiperligao"/>
            <w:noProof/>
          </w:rPr>
          <w:t>5.2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Limitações e trabalho futuro</w:t>
        </w:r>
        <w:r w:rsidR="000E42F7">
          <w:rPr>
            <w:noProof/>
          </w:rPr>
          <w:tab/>
        </w:r>
        <w:r w:rsidR="000E42F7">
          <w:rPr>
            <w:noProof/>
          </w:rPr>
          <w:fldChar w:fldCharType="begin"/>
        </w:r>
        <w:r w:rsidR="000E42F7">
          <w:rPr>
            <w:noProof/>
          </w:rPr>
          <w:instrText xml:space="preserve"> PAGEREF _Toc5805941 \h </w:instrText>
        </w:r>
        <w:r w:rsidR="000E42F7">
          <w:rPr>
            <w:noProof/>
          </w:rPr>
        </w:r>
        <w:r w:rsidR="000E42F7">
          <w:rPr>
            <w:noProof/>
          </w:rPr>
          <w:fldChar w:fldCharType="separate"/>
        </w:r>
        <w:r w:rsidR="00760B41">
          <w:rPr>
            <w:noProof/>
          </w:rPr>
          <w:t>9</w:t>
        </w:r>
        <w:r w:rsidR="000E42F7">
          <w:rPr>
            <w:noProof/>
          </w:rPr>
          <w:fldChar w:fldCharType="end"/>
        </w:r>
      </w:hyperlink>
    </w:p>
    <w:p w14:paraId="351D1E8B"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2" w:history="1">
        <w:r w:rsidR="000E42F7" w:rsidRPr="008823FB">
          <w:rPr>
            <w:rStyle w:val="Hiperligao"/>
            <w:noProof/>
          </w:rPr>
          <w:t>5.3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Apreciação final</w:t>
        </w:r>
        <w:r w:rsidR="000E42F7">
          <w:rPr>
            <w:noProof/>
          </w:rPr>
          <w:tab/>
        </w:r>
        <w:r w:rsidR="000E42F7">
          <w:rPr>
            <w:noProof/>
          </w:rPr>
          <w:fldChar w:fldCharType="begin"/>
        </w:r>
        <w:r w:rsidR="000E42F7">
          <w:rPr>
            <w:noProof/>
          </w:rPr>
          <w:instrText xml:space="preserve"> PAGEREF _Toc5805942 \h </w:instrText>
        </w:r>
        <w:r w:rsidR="000E42F7">
          <w:rPr>
            <w:noProof/>
          </w:rPr>
        </w:r>
        <w:r w:rsidR="000E42F7">
          <w:rPr>
            <w:noProof/>
          </w:rPr>
          <w:fldChar w:fldCharType="separate"/>
        </w:r>
        <w:r w:rsidR="00760B41">
          <w:rPr>
            <w:noProof/>
          </w:rPr>
          <w:t>9</w:t>
        </w:r>
        <w:r w:rsidR="000E42F7">
          <w:rPr>
            <w:noProof/>
          </w:rPr>
          <w:fldChar w:fldCharType="end"/>
        </w:r>
      </w:hyperlink>
    </w:p>
    <w:p w14:paraId="39298E6B" w14:textId="77777777" w:rsidR="000E42F7" w:rsidRDefault="00A40703">
      <w:pPr>
        <w:pStyle w:val="ndice1"/>
        <w:tabs>
          <w:tab w:val="right" w:leader="dot" w:pos="8302"/>
        </w:tabs>
        <w:rPr>
          <w:rFonts w:asciiTheme="minorHAnsi" w:eastAsiaTheme="minorEastAsia" w:hAnsiTheme="minorHAnsi" w:cstheme="minorBidi"/>
          <w:b w:val="0"/>
          <w:bCs w:val="0"/>
          <w:i w:val="0"/>
          <w:iCs w:val="0"/>
          <w:noProof/>
          <w:sz w:val="24"/>
          <w:lang w:val="en-GB" w:eastAsia="en-GB"/>
        </w:rPr>
      </w:pPr>
      <w:hyperlink w:anchor="_Toc5805943" w:history="1">
        <w:r w:rsidR="000E42F7" w:rsidRPr="008823FB">
          <w:rPr>
            <w:rStyle w:val="Hiperligao"/>
            <w:noProof/>
          </w:rPr>
          <w:t>Referências</w:t>
        </w:r>
        <w:r w:rsidR="000E42F7">
          <w:rPr>
            <w:noProof/>
          </w:rPr>
          <w:tab/>
        </w:r>
        <w:r w:rsidR="000E42F7">
          <w:rPr>
            <w:noProof/>
          </w:rPr>
          <w:fldChar w:fldCharType="begin"/>
        </w:r>
        <w:r w:rsidR="000E42F7">
          <w:rPr>
            <w:noProof/>
          </w:rPr>
          <w:instrText xml:space="preserve"> PAGEREF _Toc5805943 \h </w:instrText>
        </w:r>
        <w:r w:rsidR="000E42F7">
          <w:rPr>
            <w:noProof/>
          </w:rPr>
        </w:r>
        <w:r w:rsidR="000E42F7">
          <w:rPr>
            <w:noProof/>
          </w:rPr>
          <w:fldChar w:fldCharType="separate"/>
        </w:r>
        <w:r w:rsidR="00760B41">
          <w:rPr>
            <w:noProof/>
          </w:rPr>
          <w:t>11</w:t>
        </w:r>
        <w:r w:rsidR="000E42F7">
          <w:rPr>
            <w:noProof/>
          </w:rPr>
          <w:fldChar w:fldCharType="end"/>
        </w:r>
      </w:hyperlink>
    </w:p>
    <w:p w14:paraId="0A496322" w14:textId="77777777" w:rsidR="000E42F7" w:rsidRDefault="00A40703">
      <w:pPr>
        <w:pStyle w:val="ndice1"/>
        <w:tabs>
          <w:tab w:val="left" w:pos="1200"/>
          <w:tab w:val="right" w:leader="dot" w:pos="8302"/>
        </w:tabs>
        <w:rPr>
          <w:rFonts w:asciiTheme="minorHAnsi" w:eastAsiaTheme="minorEastAsia" w:hAnsiTheme="minorHAnsi" w:cstheme="minorBidi"/>
          <w:b w:val="0"/>
          <w:bCs w:val="0"/>
          <w:i w:val="0"/>
          <w:iCs w:val="0"/>
          <w:noProof/>
          <w:sz w:val="24"/>
          <w:lang w:val="en-GB" w:eastAsia="en-GB"/>
        </w:rPr>
      </w:pPr>
      <w:hyperlink w:anchor="_Toc5805944" w:history="1">
        <w:r w:rsidR="000E42F7" w:rsidRPr="008823FB">
          <w:rPr>
            <w:rStyle w:val="Hiperligao"/>
            <w:noProof/>
          </w:rPr>
          <w:t>Anexo A</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Conteúdo em anexos</w:t>
        </w:r>
        <w:r w:rsidR="000E42F7">
          <w:rPr>
            <w:noProof/>
          </w:rPr>
          <w:tab/>
        </w:r>
        <w:r w:rsidR="000E42F7">
          <w:rPr>
            <w:noProof/>
          </w:rPr>
          <w:fldChar w:fldCharType="begin"/>
        </w:r>
        <w:r w:rsidR="000E42F7">
          <w:rPr>
            <w:noProof/>
          </w:rPr>
          <w:instrText xml:space="preserve"> PAGEREF _Toc5805944 \h </w:instrText>
        </w:r>
        <w:r w:rsidR="000E42F7">
          <w:rPr>
            <w:noProof/>
          </w:rPr>
        </w:r>
        <w:r w:rsidR="000E42F7">
          <w:rPr>
            <w:noProof/>
          </w:rPr>
          <w:fldChar w:fldCharType="separate"/>
        </w:r>
        <w:r w:rsidR="00760B41">
          <w:rPr>
            <w:noProof/>
          </w:rPr>
          <w:t>13</w:t>
        </w:r>
        <w:r w:rsidR="000E42F7">
          <w:rPr>
            <w:noProof/>
          </w:rPr>
          <w:fldChar w:fldCharType="end"/>
        </w:r>
      </w:hyperlink>
    </w:p>
    <w:p w14:paraId="3C6CD509" w14:textId="77777777" w:rsidR="000E42F7" w:rsidRDefault="00A40703">
      <w:pPr>
        <w:pStyle w:val="ndice1"/>
        <w:tabs>
          <w:tab w:val="left" w:pos="1200"/>
          <w:tab w:val="right" w:leader="dot" w:pos="8302"/>
        </w:tabs>
        <w:rPr>
          <w:rFonts w:asciiTheme="minorHAnsi" w:eastAsiaTheme="minorEastAsia" w:hAnsiTheme="minorHAnsi" w:cstheme="minorBidi"/>
          <w:b w:val="0"/>
          <w:bCs w:val="0"/>
          <w:i w:val="0"/>
          <w:iCs w:val="0"/>
          <w:noProof/>
          <w:sz w:val="24"/>
          <w:lang w:val="en-GB" w:eastAsia="en-GB"/>
        </w:rPr>
      </w:pPr>
      <w:hyperlink w:anchor="_Toc5805945" w:history="1">
        <w:r w:rsidR="000E42F7" w:rsidRPr="008823FB">
          <w:rPr>
            <w:rStyle w:val="Hiperligao"/>
            <w:noProof/>
          </w:rPr>
          <w:t>Anexo B</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Regras de Conteúdo e Estrutura</w:t>
        </w:r>
        <w:r w:rsidR="000E42F7">
          <w:rPr>
            <w:noProof/>
          </w:rPr>
          <w:tab/>
        </w:r>
        <w:r w:rsidR="000E42F7">
          <w:rPr>
            <w:noProof/>
          </w:rPr>
          <w:fldChar w:fldCharType="begin"/>
        </w:r>
        <w:r w:rsidR="000E42F7">
          <w:rPr>
            <w:noProof/>
          </w:rPr>
          <w:instrText xml:space="preserve"> PAGEREF _Toc5805945 \h </w:instrText>
        </w:r>
        <w:r w:rsidR="000E42F7">
          <w:rPr>
            <w:noProof/>
          </w:rPr>
        </w:r>
        <w:r w:rsidR="000E42F7">
          <w:rPr>
            <w:noProof/>
          </w:rPr>
          <w:fldChar w:fldCharType="separate"/>
        </w:r>
        <w:r w:rsidR="00760B41">
          <w:rPr>
            <w:noProof/>
          </w:rPr>
          <w:t>14</w:t>
        </w:r>
        <w:r w:rsidR="000E42F7">
          <w:rPr>
            <w:noProof/>
          </w:rPr>
          <w:fldChar w:fldCharType="end"/>
        </w:r>
      </w:hyperlink>
    </w:p>
    <w:p w14:paraId="36359143"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6" w:history="1">
        <w:r w:rsidR="000E42F7" w:rsidRPr="008823FB">
          <w:rPr>
            <w:rStyle w:val="Hiperligao"/>
            <w:noProof/>
          </w:rPr>
          <w:t>B.1</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Linguagem</w:t>
        </w:r>
        <w:r w:rsidR="000E42F7">
          <w:rPr>
            <w:noProof/>
          </w:rPr>
          <w:tab/>
        </w:r>
        <w:r w:rsidR="000E42F7">
          <w:rPr>
            <w:noProof/>
          </w:rPr>
          <w:fldChar w:fldCharType="begin"/>
        </w:r>
        <w:r w:rsidR="000E42F7">
          <w:rPr>
            <w:noProof/>
          </w:rPr>
          <w:instrText xml:space="preserve"> PAGEREF _Toc5805946 \h </w:instrText>
        </w:r>
        <w:r w:rsidR="000E42F7">
          <w:rPr>
            <w:noProof/>
          </w:rPr>
        </w:r>
        <w:r w:rsidR="000E42F7">
          <w:rPr>
            <w:noProof/>
          </w:rPr>
          <w:fldChar w:fldCharType="separate"/>
        </w:r>
        <w:r w:rsidR="00760B41">
          <w:rPr>
            <w:noProof/>
          </w:rPr>
          <w:t>14</w:t>
        </w:r>
        <w:r w:rsidR="000E42F7">
          <w:rPr>
            <w:noProof/>
          </w:rPr>
          <w:fldChar w:fldCharType="end"/>
        </w:r>
      </w:hyperlink>
    </w:p>
    <w:p w14:paraId="40128CC2"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7" w:history="1">
        <w:r w:rsidR="000E42F7" w:rsidRPr="008823FB">
          <w:rPr>
            <w:rStyle w:val="Hiperligao"/>
            <w:noProof/>
          </w:rPr>
          <w:t>B.2</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Formatação</w:t>
        </w:r>
        <w:r w:rsidR="000E42F7">
          <w:rPr>
            <w:noProof/>
          </w:rPr>
          <w:tab/>
        </w:r>
        <w:r w:rsidR="000E42F7">
          <w:rPr>
            <w:noProof/>
          </w:rPr>
          <w:fldChar w:fldCharType="begin"/>
        </w:r>
        <w:r w:rsidR="000E42F7">
          <w:rPr>
            <w:noProof/>
          </w:rPr>
          <w:instrText xml:space="preserve"> PAGEREF _Toc5805947 \h </w:instrText>
        </w:r>
        <w:r w:rsidR="000E42F7">
          <w:rPr>
            <w:noProof/>
          </w:rPr>
        </w:r>
        <w:r w:rsidR="000E42F7">
          <w:rPr>
            <w:noProof/>
          </w:rPr>
          <w:fldChar w:fldCharType="separate"/>
        </w:r>
        <w:r w:rsidR="00760B41">
          <w:rPr>
            <w:noProof/>
          </w:rPr>
          <w:t>15</w:t>
        </w:r>
        <w:r w:rsidR="000E42F7">
          <w:rPr>
            <w:noProof/>
          </w:rPr>
          <w:fldChar w:fldCharType="end"/>
        </w:r>
      </w:hyperlink>
    </w:p>
    <w:p w14:paraId="22AECB04"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8" w:history="1">
        <w:r w:rsidR="000E42F7" w:rsidRPr="008823FB">
          <w:rPr>
            <w:rStyle w:val="Hiperligao"/>
            <w:noProof/>
          </w:rPr>
          <w:t>B.3</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Imagens e tabelas</w:t>
        </w:r>
        <w:r w:rsidR="000E42F7">
          <w:rPr>
            <w:noProof/>
          </w:rPr>
          <w:tab/>
        </w:r>
        <w:r w:rsidR="000E42F7">
          <w:rPr>
            <w:noProof/>
          </w:rPr>
          <w:fldChar w:fldCharType="begin"/>
        </w:r>
        <w:r w:rsidR="000E42F7">
          <w:rPr>
            <w:noProof/>
          </w:rPr>
          <w:instrText xml:space="preserve"> PAGEREF _Toc5805948 \h </w:instrText>
        </w:r>
        <w:r w:rsidR="000E42F7">
          <w:rPr>
            <w:noProof/>
          </w:rPr>
        </w:r>
        <w:r w:rsidR="000E42F7">
          <w:rPr>
            <w:noProof/>
          </w:rPr>
          <w:fldChar w:fldCharType="separate"/>
        </w:r>
        <w:r w:rsidR="00760B41">
          <w:rPr>
            <w:noProof/>
          </w:rPr>
          <w:t>15</w:t>
        </w:r>
        <w:r w:rsidR="000E42F7">
          <w:rPr>
            <w:noProof/>
          </w:rPr>
          <w:fldChar w:fldCharType="end"/>
        </w:r>
      </w:hyperlink>
    </w:p>
    <w:p w14:paraId="26AF1872" w14:textId="77777777" w:rsidR="000E42F7" w:rsidRDefault="00A40703">
      <w:pPr>
        <w:pStyle w:val="ndice2"/>
        <w:tabs>
          <w:tab w:val="left" w:pos="960"/>
          <w:tab w:val="right" w:leader="dot" w:pos="8302"/>
        </w:tabs>
        <w:rPr>
          <w:rFonts w:asciiTheme="minorHAnsi" w:eastAsiaTheme="minorEastAsia" w:hAnsiTheme="minorHAnsi" w:cstheme="minorBidi"/>
          <w:b w:val="0"/>
          <w:bCs w:val="0"/>
          <w:noProof/>
          <w:sz w:val="24"/>
          <w:szCs w:val="24"/>
          <w:lang w:val="en-GB" w:eastAsia="en-GB"/>
        </w:rPr>
      </w:pPr>
      <w:hyperlink w:anchor="_Toc5805949" w:history="1">
        <w:r w:rsidR="000E42F7" w:rsidRPr="008823FB">
          <w:rPr>
            <w:rStyle w:val="Hiperligao"/>
            <w:noProof/>
          </w:rPr>
          <w:t>B.4</w:t>
        </w:r>
        <w:r w:rsidR="000E42F7">
          <w:rPr>
            <w:rFonts w:asciiTheme="minorHAnsi" w:eastAsiaTheme="minorEastAsia" w:hAnsiTheme="minorHAnsi" w:cstheme="minorBidi"/>
            <w:b w:val="0"/>
            <w:bCs w:val="0"/>
            <w:noProof/>
            <w:sz w:val="24"/>
            <w:szCs w:val="24"/>
            <w:lang w:val="en-GB" w:eastAsia="en-GB"/>
          </w:rPr>
          <w:tab/>
        </w:r>
        <w:r w:rsidR="000E42F7" w:rsidRPr="008823FB">
          <w:rPr>
            <w:rStyle w:val="Hiperligao"/>
            <w:noProof/>
          </w:rPr>
          <w:t>Referências</w:t>
        </w:r>
        <w:r w:rsidR="000E42F7">
          <w:rPr>
            <w:noProof/>
          </w:rPr>
          <w:tab/>
        </w:r>
        <w:r w:rsidR="000E42F7">
          <w:rPr>
            <w:noProof/>
          </w:rPr>
          <w:fldChar w:fldCharType="begin"/>
        </w:r>
        <w:r w:rsidR="000E42F7">
          <w:rPr>
            <w:noProof/>
          </w:rPr>
          <w:instrText xml:space="preserve"> PAGEREF _Toc5805949 \h </w:instrText>
        </w:r>
        <w:r w:rsidR="000E42F7">
          <w:rPr>
            <w:noProof/>
          </w:rPr>
        </w:r>
        <w:r w:rsidR="000E42F7">
          <w:rPr>
            <w:noProof/>
          </w:rPr>
          <w:fldChar w:fldCharType="separate"/>
        </w:r>
        <w:r w:rsidR="00760B41">
          <w:rPr>
            <w:noProof/>
          </w:rPr>
          <w:t>17</w:t>
        </w:r>
        <w:r w:rsidR="000E42F7">
          <w:rPr>
            <w:noProof/>
          </w:rPr>
          <w:fldChar w:fldCharType="end"/>
        </w:r>
      </w:hyperlink>
    </w:p>
    <w:p w14:paraId="2649858A" w14:textId="77777777" w:rsidR="000E42F7" w:rsidRDefault="00A40703">
      <w:pPr>
        <w:pStyle w:val="ndice1"/>
        <w:tabs>
          <w:tab w:val="left" w:pos="1200"/>
          <w:tab w:val="right" w:leader="dot" w:pos="8302"/>
        </w:tabs>
        <w:rPr>
          <w:rFonts w:asciiTheme="minorHAnsi" w:eastAsiaTheme="minorEastAsia" w:hAnsiTheme="minorHAnsi" w:cstheme="minorBidi"/>
          <w:b w:val="0"/>
          <w:bCs w:val="0"/>
          <w:i w:val="0"/>
          <w:iCs w:val="0"/>
          <w:noProof/>
          <w:sz w:val="24"/>
          <w:lang w:val="en-GB" w:eastAsia="en-GB"/>
        </w:rPr>
      </w:pPr>
      <w:hyperlink w:anchor="_Toc5805950" w:history="1">
        <w:r w:rsidR="000E42F7" w:rsidRPr="008823FB">
          <w:rPr>
            <w:rStyle w:val="Hiperligao"/>
            <w:noProof/>
          </w:rPr>
          <w:t>Anexo C</w:t>
        </w:r>
        <w:r w:rsidR="000E42F7">
          <w:rPr>
            <w:rFonts w:asciiTheme="minorHAnsi" w:eastAsiaTheme="minorEastAsia" w:hAnsiTheme="minorHAnsi" w:cstheme="minorBidi"/>
            <w:b w:val="0"/>
            <w:bCs w:val="0"/>
            <w:i w:val="0"/>
            <w:iCs w:val="0"/>
            <w:noProof/>
            <w:sz w:val="24"/>
            <w:lang w:val="en-GB" w:eastAsia="en-GB"/>
          </w:rPr>
          <w:tab/>
        </w:r>
        <w:r w:rsidR="000E42F7" w:rsidRPr="008823FB">
          <w:rPr>
            <w:rStyle w:val="Hiperligao"/>
            <w:noProof/>
          </w:rPr>
          <w:t>Plágio</w:t>
        </w:r>
        <w:r w:rsidR="000E42F7">
          <w:rPr>
            <w:noProof/>
          </w:rPr>
          <w:tab/>
        </w:r>
        <w:r w:rsidR="000E42F7">
          <w:rPr>
            <w:noProof/>
          </w:rPr>
          <w:fldChar w:fldCharType="begin"/>
        </w:r>
        <w:r w:rsidR="000E42F7">
          <w:rPr>
            <w:noProof/>
          </w:rPr>
          <w:instrText xml:space="preserve"> PAGEREF _Toc5805950 \h </w:instrText>
        </w:r>
        <w:r w:rsidR="000E42F7">
          <w:rPr>
            <w:noProof/>
          </w:rPr>
        </w:r>
        <w:r w:rsidR="000E42F7">
          <w:rPr>
            <w:noProof/>
          </w:rPr>
          <w:fldChar w:fldCharType="separate"/>
        </w:r>
        <w:r w:rsidR="00760B41">
          <w:rPr>
            <w:noProof/>
          </w:rPr>
          <w:t>19</w:t>
        </w:r>
        <w:r w:rsidR="000E42F7">
          <w:rPr>
            <w:noProof/>
          </w:rPr>
          <w:fldChar w:fldCharType="end"/>
        </w:r>
      </w:hyperlink>
    </w:p>
    <w:p w14:paraId="6D94B47B" w14:textId="77777777" w:rsidR="00325B95" w:rsidRDefault="00325B95">
      <w:pPr>
        <w:pStyle w:val="indice"/>
        <w:tabs>
          <w:tab w:val="left" w:pos="480"/>
          <w:tab w:val="right" w:leader="dot" w:pos="8302"/>
        </w:tabs>
        <w:rPr>
          <w:sz w:val="22"/>
        </w:rPr>
        <w:sectPr w:rsidR="00325B95">
          <w:headerReference w:type="even" r:id="rId34"/>
          <w:headerReference w:type="default" r:id="rId35"/>
          <w:footerReference w:type="even" r:id="rId36"/>
          <w:footerReference w:type="default" r:id="rId37"/>
          <w:headerReference w:type="first" r:id="rId38"/>
          <w:footerReference w:type="first" r:id="rId39"/>
          <w:type w:val="oddPage"/>
          <w:pgSz w:w="11906" w:h="16838"/>
          <w:pgMar w:top="1440" w:right="1797" w:bottom="1440" w:left="1797" w:header="709" w:footer="709" w:gutter="0"/>
          <w:pgNumType w:fmt="lowerRoman"/>
          <w:cols w:space="720"/>
          <w:docGrid w:linePitch="360"/>
        </w:sectPr>
      </w:pPr>
      <w:r>
        <w:fldChar w:fldCharType="end"/>
      </w:r>
    </w:p>
    <w:p w14:paraId="7CDCB91B" w14:textId="77777777" w:rsidR="00325B95" w:rsidRDefault="00325B95">
      <w:pPr>
        <w:pStyle w:val="indice"/>
      </w:pPr>
      <w:r>
        <w:lastRenderedPageBreak/>
        <w:t>Índice de Figuras</w:t>
      </w:r>
    </w:p>
    <w:p w14:paraId="3AB64CB3" w14:textId="77777777" w:rsidR="00735EB6" w:rsidRDefault="00325B95">
      <w:pPr>
        <w:pStyle w:val="ndicedeilustraes"/>
        <w:tabs>
          <w:tab w:val="right" w:leader="dot" w:pos="8302"/>
        </w:tabs>
        <w:rPr>
          <w:rFonts w:asciiTheme="minorHAnsi" w:eastAsiaTheme="minorEastAsia" w:hAnsiTheme="minorHAnsi" w:cstheme="minorBidi"/>
          <w:noProof/>
          <w:szCs w:val="22"/>
          <w:lang w:eastAsia="pt-PT"/>
        </w:rPr>
      </w:pPr>
      <w:r>
        <w:fldChar w:fldCharType="begin"/>
      </w:r>
      <w:r>
        <w:instrText xml:space="preserve"> TOC \c "FIGURA" </w:instrText>
      </w:r>
      <w:r>
        <w:fldChar w:fldCharType="separate"/>
      </w:r>
      <w:r w:rsidR="00735EB6">
        <w:rPr>
          <w:noProof/>
        </w:rPr>
        <w:t>Figura 1 - Exemplo de imagens a) difícil leitura; b) fácil leitura (Sousa 2002)</w:t>
      </w:r>
      <w:r w:rsidR="00735EB6">
        <w:rPr>
          <w:noProof/>
        </w:rPr>
        <w:tab/>
      </w:r>
      <w:r w:rsidR="00735EB6">
        <w:rPr>
          <w:noProof/>
        </w:rPr>
        <w:fldChar w:fldCharType="begin"/>
      </w:r>
      <w:r w:rsidR="00735EB6">
        <w:rPr>
          <w:noProof/>
        </w:rPr>
        <w:instrText xml:space="preserve"> PAGEREF _Toc4158075 \h </w:instrText>
      </w:r>
      <w:r w:rsidR="00735EB6">
        <w:rPr>
          <w:noProof/>
        </w:rPr>
      </w:r>
      <w:r w:rsidR="00735EB6">
        <w:rPr>
          <w:noProof/>
        </w:rPr>
        <w:fldChar w:fldCharType="separate"/>
      </w:r>
      <w:r w:rsidR="00760B41">
        <w:rPr>
          <w:noProof/>
        </w:rPr>
        <w:t>16</w:t>
      </w:r>
      <w:r w:rsidR="00735EB6">
        <w:rPr>
          <w:noProof/>
        </w:rPr>
        <w:fldChar w:fldCharType="end"/>
      </w:r>
    </w:p>
    <w:p w14:paraId="7EA94DA9" w14:textId="77777777" w:rsidR="00735EB6" w:rsidRDefault="00735EB6">
      <w:pPr>
        <w:pStyle w:val="ndicedeilustraes"/>
        <w:tabs>
          <w:tab w:val="right" w:leader="dot" w:pos="8302"/>
        </w:tabs>
        <w:rPr>
          <w:rFonts w:asciiTheme="minorHAnsi" w:eastAsiaTheme="minorEastAsia" w:hAnsiTheme="minorHAnsi" w:cstheme="minorBidi"/>
          <w:noProof/>
          <w:szCs w:val="22"/>
          <w:lang w:eastAsia="pt-PT"/>
        </w:rPr>
      </w:pPr>
      <w:r>
        <w:rPr>
          <w:noProof/>
        </w:rPr>
        <w:t>Figura 2 - Exemplo de lista de Referências (Sousa, 2002)</w:t>
      </w:r>
      <w:r>
        <w:rPr>
          <w:noProof/>
        </w:rPr>
        <w:tab/>
      </w:r>
      <w:r>
        <w:rPr>
          <w:noProof/>
        </w:rPr>
        <w:fldChar w:fldCharType="begin"/>
      </w:r>
      <w:r>
        <w:rPr>
          <w:noProof/>
        </w:rPr>
        <w:instrText xml:space="preserve"> PAGEREF _Toc4158076 \h </w:instrText>
      </w:r>
      <w:r>
        <w:rPr>
          <w:noProof/>
        </w:rPr>
      </w:r>
      <w:r>
        <w:rPr>
          <w:noProof/>
        </w:rPr>
        <w:fldChar w:fldCharType="separate"/>
      </w:r>
      <w:r w:rsidR="00760B41">
        <w:rPr>
          <w:noProof/>
        </w:rPr>
        <w:t>18</w:t>
      </w:r>
      <w:r>
        <w:rPr>
          <w:noProof/>
        </w:rPr>
        <w:fldChar w:fldCharType="end"/>
      </w:r>
    </w:p>
    <w:p w14:paraId="4015360B" w14:textId="77777777" w:rsidR="00DA22BE" w:rsidRDefault="00325B95">
      <w:pPr>
        <w:pStyle w:val="ndice1"/>
        <w:tabs>
          <w:tab w:val="right" w:leader="dot" w:pos="8312"/>
        </w:tabs>
        <w:sectPr w:rsidR="00DA22BE" w:rsidSect="00A24290">
          <w:headerReference w:type="even" r:id="rId40"/>
          <w:headerReference w:type="default" r:id="rId41"/>
          <w:footerReference w:type="even" r:id="rId42"/>
          <w:footerReference w:type="default" r:id="rId43"/>
          <w:headerReference w:type="first" r:id="rId44"/>
          <w:footerReference w:type="first" r:id="rId45"/>
          <w:pgSz w:w="11906" w:h="16838"/>
          <w:pgMar w:top="1440" w:right="1797" w:bottom="1440" w:left="1797" w:header="709" w:footer="709" w:gutter="0"/>
          <w:pgNumType w:fmt="lowerRoman"/>
          <w:cols w:space="720"/>
          <w:titlePg/>
          <w:docGrid w:linePitch="360"/>
        </w:sectPr>
      </w:pPr>
      <w:r>
        <w:fldChar w:fldCharType="end"/>
      </w:r>
    </w:p>
    <w:p w14:paraId="08C72256" w14:textId="77777777" w:rsidR="00325B95" w:rsidRDefault="00325B95">
      <w:pPr>
        <w:pStyle w:val="indice"/>
      </w:pPr>
      <w:r>
        <w:lastRenderedPageBreak/>
        <w:t>Índice de Tabelas</w:t>
      </w:r>
    </w:p>
    <w:p w14:paraId="5A7CE4A7" w14:textId="77777777" w:rsidR="00D90EC9" w:rsidRDefault="00463D92">
      <w:pPr>
        <w:pStyle w:val="ndicedeilustraes"/>
        <w:tabs>
          <w:tab w:val="right" w:leader="dot" w:pos="8302"/>
        </w:tabs>
        <w:rPr>
          <w:noProof/>
        </w:rPr>
      </w:pPr>
      <w:r>
        <w:fldChar w:fldCharType="begin"/>
      </w:r>
      <w:r>
        <w:instrText xml:space="preserve"> TOC \c "TABELA" </w:instrText>
      </w:r>
      <w:r>
        <w:fldChar w:fldCharType="separate"/>
      </w:r>
      <w:r w:rsidR="00D90EC9">
        <w:rPr>
          <w:noProof/>
        </w:rPr>
        <w:t>Tabela 1 - Exemplo de tabela</w:t>
      </w:r>
      <w:r w:rsidR="00D90EC9">
        <w:rPr>
          <w:noProof/>
        </w:rPr>
        <w:tab/>
      </w:r>
      <w:r w:rsidR="00D90EC9">
        <w:rPr>
          <w:noProof/>
        </w:rPr>
        <w:fldChar w:fldCharType="begin"/>
      </w:r>
      <w:r w:rsidR="00D90EC9">
        <w:rPr>
          <w:noProof/>
        </w:rPr>
        <w:instrText xml:space="preserve"> PAGEREF _Toc3826194 \h </w:instrText>
      </w:r>
      <w:r w:rsidR="00D90EC9">
        <w:rPr>
          <w:noProof/>
        </w:rPr>
      </w:r>
      <w:r w:rsidR="00D90EC9">
        <w:rPr>
          <w:noProof/>
        </w:rPr>
        <w:fldChar w:fldCharType="separate"/>
      </w:r>
      <w:r w:rsidR="00760B41">
        <w:rPr>
          <w:noProof/>
        </w:rPr>
        <w:t>16</w:t>
      </w:r>
      <w:r w:rsidR="00D90EC9">
        <w:rPr>
          <w:noProof/>
        </w:rPr>
        <w:fldChar w:fldCharType="end"/>
      </w:r>
    </w:p>
    <w:p w14:paraId="045CC957" w14:textId="77777777" w:rsidR="001479CC" w:rsidRDefault="001479CC" w:rsidP="001479CC">
      <w:pPr>
        <w:rPr>
          <w:rFonts w:eastAsiaTheme="minorEastAsia"/>
        </w:rPr>
      </w:pPr>
    </w:p>
    <w:p w14:paraId="76A4CCF1" w14:textId="77777777" w:rsidR="001479CC" w:rsidRDefault="00463D92">
      <w:pPr>
        <w:pStyle w:val="ndice1"/>
        <w:tabs>
          <w:tab w:val="right" w:leader="dot" w:pos="8312"/>
        </w:tabs>
        <w:sectPr w:rsidR="001479CC" w:rsidSect="00DA22BE">
          <w:type w:val="oddPage"/>
          <w:pgSz w:w="11906" w:h="16838"/>
          <w:pgMar w:top="1440" w:right="1797" w:bottom="1440" w:left="1797" w:header="709" w:footer="709" w:gutter="0"/>
          <w:pgNumType w:fmt="lowerRoman"/>
          <w:cols w:space="720"/>
          <w:titlePg/>
          <w:docGrid w:linePitch="360"/>
        </w:sectPr>
      </w:pPr>
      <w:r>
        <w:fldChar w:fldCharType="end"/>
      </w:r>
    </w:p>
    <w:p w14:paraId="2B573E8D" w14:textId="77777777" w:rsidR="00325B95" w:rsidRDefault="00325B95">
      <w:pPr>
        <w:pStyle w:val="indice"/>
      </w:pPr>
      <w:r>
        <w:lastRenderedPageBreak/>
        <w:t>Notação e Glossário</w:t>
      </w:r>
    </w:p>
    <w:p w14:paraId="4D076A95" w14:textId="77777777" w:rsidR="00325B95" w:rsidRDefault="00325B95"/>
    <w:p w14:paraId="3090BB49" w14:textId="77777777" w:rsidR="007A40A1" w:rsidRPr="00741D0C" w:rsidRDefault="00D408F9">
      <w:r w:rsidRPr="00741D0C">
        <w:rPr>
          <w:b/>
          <w:bCs/>
          <w:sz w:val="26"/>
          <w:szCs w:val="26"/>
        </w:rPr>
        <w:t>Dos</w:t>
      </w:r>
      <w:r w:rsidRPr="00741D0C">
        <w:rPr>
          <w:sz w:val="26"/>
          <w:szCs w:val="26"/>
        </w:rPr>
        <w:tab/>
      </w:r>
      <w:r w:rsidRPr="00741D0C">
        <w:rPr>
          <w:sz w:val="26"/>
          <w:szCs w:val="26"/>
        </w:rPr>
        <w:tab/>
        <w:t>Denial of Service</w:t>
      </w:r>
    </w:p>
    <w:p w14:paraId="3B6D9B3D" w14:textId="77777777" w:rsidR="00BC6868" w:rsidRPr="00D408F9" w:rsidRDefault="00BC6868" w:rsidP="00BC6868">
      <w:pPr>
        <w:rPr>
          <w:lang w:val="en-US"/>
        </w:rPr>
      </w:pPr>
      <w:r>
        <w:rPr>
          <w:b/>
          <w:bCs/>
          <w:sz w:val="26"/>
          <w:szCs w:val="26"/>
          <w:lang w:val="en-US"/>
        </w:rPr>
        <w:t>SQL</w:t>
      </w:r>
      <w:r w:rsidRPr="00D408F9">
        <w:rPr>
          <w:sz w:val="26"/>
          <w:szCs w:val="26"/>
          <w:lang w:val="en-US"/>
        </w:rPr>
        <w:tab/>
      </w:r>
      <w:r w:rsidRPr="00D408F9">
        <w:rPr>
          <w:sz w:val="26"/>
          <w:szCs w:val="26"/>
          <w:lang w:val="en-US"/>
        </w:rPr>
        <w:tab/>
        <w:t>Denial of Service</w:t>
      </w:r>
    </w:p>
    <w:p w14:paraId="76E94414" w14:textId="77777777" w:rsidR="00BC6868" w:rsidRDefault="00A06837">
      <w:pPr>
        <w:rPr>
          <w:lang w:val="en-US"/>
        </w:rPr>
      </w:pPr>
      <w:r>
        <w:rPr>
          <w:b/>
          <w:bCs/>
          <w:sz w:val="26"/>
          <w:szCs w:val="26"/>
          <w:lang w:val="en-US"/>
        </w:rPr>
        <w:t>MITM</w:t>
      </w:r>
      <w:r w:rsidRPr="00D408F9">
        <w:rPr>
          <w:sz w:val="26"/>
          <w:szCs w:val="26"/>
          <w:lang w:val="en-US"/>
        </w:rPr>
        <w:tab/>
      </w:r>
      <w:r w:rsidRPr="00D408F9">
        <w:rPr>
          <w:sz w:val="26"/>
          <w:szCs w:val="26"/>
          <w:lang w:val="en-US"/>
        </w:rPr>
        <w:tab/>
      </w:r>
      <w:r>
        <w:rPr>
          <w:sz w:val="26"/>
          <w:szCs w:val="26"/>
          <w:lang w:val="en-US"/>
        </w:rPr>
        <w:t>Man in the Middle</w:t>
      </w:r>
    </w:p>
    <w:p w14:paraId="6DE5BA0F" w14:textId="77777777" w:rsidR="0061427C" w:rsidRPr="00D408F9" w:rsidRDefault="0061427C" w:rsidP="0061427C">
      <w:pPr>
        <w:rPr>
          <w:lang w:val="en-US"/>
        </w:rPr>
      </w:pPr>
      <w:r>
        <w:rPr>
          <w:b/>
          <w:bCs/>
          <w:sz w:val="26"/>
          <w:szCs w:val="26"/>
          <w:lang w:val="en-US"/>
        </w:rPr>
        <w:t>IoT</w:t>
      </w:r>
      <w:r w:rsidRPr="00D408F9">
        <w:rPr>
          <w:sz w:val="26"/>
          <w:szCs w:val="26"/>
          <w:lang w:val="en-US"/>
        </w:rPr>
        <w:tab/>
      </w:r>
      <w:r w:rsidRPr="00D408F9">
        <w:rPr>
          <w:sz w:val="26"/>
          <w:szCs w:val="26"/>
          <w:lang w:val="en-US"/>
        </w:rPr>
        <w:tab/>
      </w:r>
      <w:r>
        <w:rPr>
          <w:sz w:val="26"/>
          <w:szCs w:val="26"/>
          <w:lang w:val="en-US"/>
        </w:rPr>
        <w:t>Internet of Things</w:t>
      </w:r>
    </w:p>
    <w:p w14:paraId="211FC8F6" w14:textId="77777777" w:rsidR="00A06837" w:rsidRDefault="0061427C">
      <w:pPr>
        <w:rPr>
          <w:lang w:val="en-US"/>
        </w:rPr>
      </w:pPr>
      <w:r>
        <w:rPr>
          <w:b/>
          <w:bCs/>
          <w:sz w:val="26"/>
          <w:szCs w:val="26"/>
          <w:lang w:val="en-US"/>
        </w:rPr>
        <w:t>RF</w:t>
      </w:r>
      <w:r w:rsidRPr="00D408F9">
        <w:rPr>
          <w:sz w:val="26"/>
          <w:szCs w:val="26"/>
          <w:lang w:val="en-US"/>
        </w:rPr>
        <w:tab/>
      </w:r>
      <w:r w:rsidRPr="00D408F9">
        <w:rPr>
          <w:sz w:val="26"/>
          <w:szCs w:val="26"/>
          <w:lang w:val="en-US"/>
        </w:rPr>
        <w:tab/>
      </w:r>
      <w:r>
        <w:rPr>
          <w:sz w:val="26"/>
          <w:szCs w:val="26"/>
          <w:lang w:val="en-US"/>
        </w:rPr>
        <w:t>Random Forest</w:t>
      </w:r>
    </w:p>
    <w:p w14:paraId="5B6D546A" w14:textId="77777777" w:rsidR="0061427C" w:rsidRDefault="0061427C">
      <w:pPr>
        <w:rPr>
          <w:sz w:val="26"/>
          <w:szCs w:val="26"/>
          <w:lang w:val="en-US"/>
        </w:rPr>
      </w:pPr>
      <w:r>
        <w:rPr>
          <w:b/>
          <w:bCs/>
          <w:sz w:val="26"/>
          <w:szCs w:val="26"/>
          <w:lang w:val="en-US"/>
        </w:rPr>
        <w:t>MLP</w:t>
      </w:r>
      <w:r w:rsidRPr="00D408F9">
        <w:rPr>
          <w:sz w:val="26"/>
          <w:szCs w:val="26"/>
          <w:lang w:val="en-US"/>
        </w:rPr>
        <w:tab/>
      </w:r>
      <w:r w:rsidRPr="00D408F9">
        <w:rPr>
          <w:sz w:val="26"/>
          <w:szCs w:val="26"/>
          <w:lang w:val="en-US"/>
        </w:rPr>
        <w:tab/>
      </w:r>
      <w:r w:rsidRPr="0061427C">
        <w:rPr>
          <w:sz w:val="26"/>
          <w:szCs w:val="26"/>
          <w:lang w:val="en-US"/>
        </w:rPr>
        <w:t>Multi-Layer Perceptron</w:t>
      </w:r>
    </w:p>
    <w:p w14:paraId="0C4C588D" w14:textId="77777777" w:rsidR="0061427C" w:rsidRDefault="0061427C">
      <w:pPr>
        <w:rPr>
          <w:lang w:val="en-US"/>
        </w:rPr>
      </w:pPr>
      <w:r>
        <w:rPr>
          <w:b/>
          <w:bCs/>
          <w:sz w:val="26"/>
          <w:szCs w:val="26"/>
          <w:lang w:val="en-US"/>
        </w:rPr>
        <w:t>LSTM</w:t>
      </w:r>
      <w:r w:rsidRPr="00D408F9">
        <w:rPr>
          <w:sz w:val="26"/>
          <w:szCs w:val="26"/>
          <w:lang w:val="en-US"/>
        </w:rPr>
        <w:tab/>
      </w:r>
      <w:r w:rsidRPr="00D408F9">
        <w:rPr>
          <w:sz w:val="26"/>
          <w:szCs w:val="26"/>
          <w:lang w:val="en-US"/>
        </w:rPr>
        <w:tab/>
      </w:r>
      <w:r w:rsidRPr="0061427C">
        <w:rPr>
          <w:sz w:val="26"/>
          <w:szCs w:val="26"/>
          <w:lang w:val="en-US"/>
        </w:rPr>
        <w:t>Long-Short Term Memory</w:t>
      </w:r>
    </w:p>
    <w:p w14:paraId="67EDDE3B" w14:textId="77777777" w:rsidR="007A40A1" w:rsidRPr="0061427C" w:rsidRDefault="0061427C">
      <w:pPr>
        <w:rPr>
          <w:sz w:val="26"/>
          <w:szCs w:val="26"/>
          <w:lang w:val="en-US"/>
        </w:rPr>
      </w:pPr>
      <w:r>
        <w:rPr>
          <w:b/>
          <w:bCs/>
          <w:sz w:val="26"/>
          <w:szCs w:val="26"/>
          <w:lang w:val="en-US"/>
        </w:rPr>
        <w:t>ANN</w:t>
      </w:r>
      <w:r w:rsidRPr="00D408F9">
        <w:rPr>
          <w:sz w:val="26"/>
          <w:szCs w:val="26"/>
          <w:lang w:val="en-US"/>
        </w:rPr>
        <w:tab/>
      </w:r>
      <w:r w:rsidRPr="00D408F9">
        <w:rPr>
          <w:sz w:val="26"/>
          <w:szCs w:val="26"/>
          <w:lang w:val="en-US"/>
        </w:rPr>
        <w:tab/>
      </w:r>
      <w:r w:rsidRPr="0061427C">
        <w:rPr>
          <w:sz w:val="26"/>
          <w:szCs w:val="26"/>
          <w:lang w:val="en-US"/>
        </w:rPr>
        <w:t>Artificial Neural Networks</w:t>
      </w:r>
    </w:p>
    <w:p w14:paraId="2B736270" w14:textId="77777777" w:rsidR="007A40A1" w:rsidRDefault="0061427C">
      <w:pPr>
        <w:rPr>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w:t>
      </w:r>
      <w:r w:rsidRPr="0061427C">
        <w:rPr>
          <w:sz w:val="26"/>
          <w:szCs w:val="26"/>
          <w:lang w:val="en-US"/>
        </w:rPr>
        <w:t>-Nearest Neighbors</w:t>
      </w:r>
    </w:p>
    <w:p w14:paraId="049436D6" w14:textId="77777777" w:rsidR="00393503" w:rsidRPr="0061427C" w:rsidRDefault="00393503" w:rsidP="00393503">
      <w:pPr>
        <w:rPr>
          <w:sz w:val="26"/>
          <w:szCs w:val="26"/>
          <w:lang w:val="en-US"/>
        </w:rPr>
      </w:pPr>
      <w:r>
        <w:rPr>
          <w:b/>
          <w:bCs/>
          <w:sz w:val="26"/>
          <w:szCs w:val="26"/>
          <w:lang w:val="en-US"/>
        </w:rPr>
        <w:t>SVM</w:t>
      </w:r>
      <w:r w:rsidRPr="00D408F9">
        <w:rPr>
          <w:sz w:val="26"/>
          <w:szCs w:val="26"/>
          <w:lang w:val="en-US"/>
        </w:rPr>
        <w:tab/>
      </w:r>
      <w:r w:rsidRPr="00D408F9">
        <w:rPr>
          <w:sz w:val="26"/>
          <w:szCs w:val="26"/>
          <w:lang w:val="en-US"/>
        </w:rPr>
        <w:tab/>
      </w:r>
      <w:r w:rsidRPr="0061427C">
        <w:rPr>
          <w:sz w:val="26"/>
          <w:szCs w:val="26"/>
          <w:lang w:val="en-US"/>
        </w:rPr>
        <w:t>Support Vector Machines</w:t>
      </w:r>
    </w:p>
    <w:p w14:paraId="4508628B" w14:textId="77777777" w:rsidR="00A23127" w:rsidRPr="0061427C" w:rsidRDefault="00A23127" w:rsidP="00A23127">
      <w:pPr>
        <w:rPr>
          <w:sz w:val="26"/>
          <w:szCs w:val="26"/>
          <w:lang w:val="en-US"/>
        </w:rPr>
      </w:pPr>
      <w:r>
        <w:rPr>
          <w:b/>
          <w:bCs/>
          <w:sz w:val="26"/>
          <w:szCs w:val="26"/>
          <w:lang w:val="en-US"/>
        </w:rPr>
        <w:t>API</w:t>
      </w:r>
      <w:r w:rsidRPr="00D408F9">
        <w:rPr>
          <w:sz w:val="26"/>
          <w:szCs w:val="26"/>
          <w:lang w:val="en-US"/>
        </w:rPr>
        <w:tab/>
      </w:r>
      <w:r w:rsidRPr="00D408F9">
        <w:rPr>
          <w:sz w:val="26"/>
          <w:szCs w:val="26"/>
          <w:lang w:val="en-US"/>
        </w:rPr>
        <w:tab/>
      </w:r>
      <w:r>
        <w:rPr>
          <w:sz w:val="26"/>
          <w:szCs w:val="26"/>
          <w:lang w:val="en-US"/>
        </w:rPr>
        <w:t>A</w:t>
      </w:r>
      <w:r w:rsidRPr="008252FA">
        <w:rPr>
          <w:sz w:val="26"/>
          <w:szCs w:val="26"/>
          <w:lang w:val="en-US"/>
        </w:rPr>
        <w:t xml:space="preserve">pplication </w:t>
      </w:r>
      <w:r>
        <w:rPr>
          <w:sz w:val="26"/>
          <w:szCs w:val="26"/>
          <w:lang w:val="en-US"/>
        </w:rPr>
        <w:t>P</w:t>
      </w:r>
      <w:r w:rsidRPr="008252FA">
        <w:rPr>
          <w:sz w:val="26"/>
          <w:szCs w:val="26"/>
          <w:lang w:val="en-US"/>
        </w:rPr>
        <w:t xml:space="preserve">rogramming </w:t>
      </w:r>
      <w:r>
        <w:rPr>
          <w:sz w:val="26"/>
          <w:szCs w:val="26"/>
          <w:lang w:val="en-US"/>
        </w:rPr>
        <w:t>I</w:t>
      </w:r>
      <w:r w:rsidRPr="008252FA">
        <w:rPr>
          <w:sz w:val="26"/>
          <w:szCs w:val="26"/>
          <w:lang w:val="en-US"/>
        </w:rPr>
        <w:t>nterface</w:t>
      </w:r>
    </w:p>
    <w:p w14:paraId="6DB94E2D" w14:textId="77777777" w:rsidR="00B24D7E" w:rsidRDefault="00B24D7E" w:rsidP="00B24D7E">
      <w:pPr>
        <w:rPr>
          <w:sz w:val="26"/>
          <w:szCs w:val="26"/>
          <w:lang w:val="en-US"/>
        </w:rPr>
      </w:pPr>
      <w:r>
        <w:rPr>
          <w:b/>
          <w:bCs/>
          <w:sz w:val="26"/>
          <w:szCs w:val="26"/>
          <w:lang w:val="en-US"/>
        </w:rPr>
        <w:t>DP</w:t>
      </w:r>
      <w:r w:rsidRPr="00D408F9">
        <w:rPr>
          <w:sz w:val="26"/>
          <w:szCs w:val="26"/>
          <w:lang w:val="en-US"/>
        </w:rPr>
        <w:tab/>
      </w:r>
      <w:r w:rsidRPr="00D408F9">
        <w:rPr>
          <w:sz w:val="26"/>
          <w:szCs w:val="26"/>
          <w:lang w:val="en-US"/>
        </w:rPr>
        <w:tab/>
      </w:r>
      <w:r>
        <w:rPr>
          <w:sz w:val="26"/>
          <w:szCs w:val="26"/>
          <w:lang w:val="en-US"/>
        </w:rPr>
        <w:t>Deep Learning</w:t>
      </w:r>
    </w:p>
    <w:p w14:paraId="78F912D3" w14:textId="77777777" w:rsidR="00B34F0C" w:rsidRPr="00B34F0C" w:rsidRDefault="00B34F0C" w:rsidP="00B24D7E">
      <w:pPr>
        <w:rPr>
          <w:sz w:val="26"/>
          <w:szCs w:val="26"/>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K-N</w:t>
      </w:r>
      <w:r w:rsidRPr="00B24D7E">
        <w:rPr>
          <w:sz w:val="26"/>
          <w:szCs w:val="26"/>
          <w:lang w:val="en-US"/>
        </w:rPr>
        <w:t xml:space="preserve">earest </w:t>
      </w:r>
      <w:r>
        <w:rPr>
          <w:sz w:val="26"/>
          <w:szCs w:val="26"/>
          <w:lang w:val="en-US"/>
        </w:rPr>
        <w:t>N</w:t>
      </w:r>
      <w:r w:rsidRPr="00B24D7E">
        <w:rPr>
          <w:sz w:val="26"/>
          <w:szCs w:val="26"/>
          <w:lang w:val="en-US"/>
        </w:rPr>
        <w:t>eighbors</w:t>
      </w:r>
    </w:p>
    <w:p w14:paraId="065419DF" w14:textId="77777777" w:rsidR="00B34F0C" w:rsidRPr="00B34F0C" w:rsidRDefault="00B34F0C" w:rsidP="00B34F0C">
      <w:pPr>
        <w:rPr>
          <w:sz w:val="26"/>
          <w:szCs w:val="26"/>
          <w:lang w:val="en-US"/>
        </w:rPr>
      </w:pPr>
      <w:r>
        <w:rPr>
          <w:b/>
          <w:bCs/>
          <w:sz w:val="26"/>
          <w:szCs w:val="26"/>
          <w:lang w:val="en-US"/>
        </w:rPr>
        <w:t>SMOTE</w:t>
      </w:r>
      <w:r w:rsidRPr="00D408F9">
        <w:rPr>
          <w:sz w:val="26"/>
          <w:szCs w:val="26"/>
          <w:lang w:val="en-US"/>
        </w:rPr>
        <w:tab/>
      </w:r>
      <w:r w:rsidRPr="00B34F0C">
        <w:rPr>
          <w:sz w:val="26"/>
          <w:szCs w:val="26"/>
          <w:lang w:val="en-US"/>
        </w:rPr>
        <w:t>Synthetic Minority Oversampling Technique</w:t>
      </w:r>
    </w:p>
    <w:p w14:paraId="6371452B" w14:textId="77777777" w:rsidR="00B24D7E" w:rsidRPr="0061427C" w:rsidRDefault="00B24D7E" w:rsidP="00A23127">
      <w:pPr>
        <w:rPr>
          <w:sz w:val="26"/>
          <w:szCs w:val="26"/>
          <w:lang w:val="en-US"/>
        </w:rPr>
      </w:pPr>
    </w:p>
    <w:p w14:paraId="0B777591" w14:textId="77777777" w:rsidR="0061427C" w:rsidRDefault="0061427C">
      <w:pPr>
        <w:rPr>
          <w:lang w:val="en-US"/>
        </w:rPr>
      </w:pPr>
    </w:p>
    <w:p w14:paraId="00E5E138" w14:textId="77777777" w:rsidR="0061427C" w:rsidRDefault="0061427C">
      <w:pPr>
        <w:rPr>
          <w:lang w:val="en-US"/>
        </w:rPr>
      </w:pPr>
    </w:p>
    <w:p w14:paraId="0DFDD4E6" w14:textId="77777777" w:rsidR="0061427C" w:rsidRDefault="0061427C">
      <w:pPr>
        <w:rPr>
          <w:lang w:val="en-US"/>
        </w:rPr>
      </w:pPr>
    </w:p>
    <w:p w14:paraId="5DDD2DD5" w14:textId="77777777" w:rsidR="0061427C" w:rsidRDefault="0061427C">
      <w:pPr>
        <w:rPr>
          <w:lang w:val="en-US"/>
        </w:rPr>
      </w:pPr>
    </w:p>
    <w:p w14:paraId="09342527" w14:textId="77777777" w:rsidR="0061427C" w:rsidRDefault="0061427C">
      <w:pPr>
        <w:rPr>
          <w:lang w:val="en-US"/>
        </w:rPr>
      </w:pPr>
    </w:p>
    <w:p w14:paraId="30820004" w14:textId="77777777" w:rsidR="0061427C" w:rsidRDefault="0061427C">
      <w:pPr>
        <w:rPr>
          <w:lang w:val="en-US"/>
        </w:rPr>
      </w:pPr>
    </w:p>
    <w:p w14:paraId="064771CC" w14:textId="77777777" w:rsidR="0061427C" w:rsidRDefault="0061427C">
      <w:pPr>
        <w:rPr>
          <w:lang w:val="en-US"/>
        </w:rPr>
      </w:pPr>
    </w:p>
    <w:p w14:paraId="7DE55880" w14:textId="77777777" w:rsidR="0061427C" w:rsidRDefault="0061427C">
      <w:pPr>
        <w:rPr>
          <w:lang w:val="en-US"/>
        </w:rPr>
      </w:pPr>
    </w:p>
    <w:p w14:paraId="62812BF2" w14:textId="77777777" w:rsidR="0061427C" w:rsidRDefault="0061427C">
      <w:pPr>
        <w:rPr>
          <w:lang w:val="en-US"/>
        </w:rPr>
      </w:pPr>
    </w:p>
    <w:p w14:paraId="107FD016" w14:textId="77777777" w:rsidR="0061427C" w:rsidRDefault="0061427C">
      <w:pPr>
        <w:rPr>
          <w:lang w:val="en-US"/>
        </w:rPr>
      </w:pPr>
    </w:p>
    <w:p w14:paraId="125EA86C" w14:textId="77777777" w:rsidR="00325B95" w:rsidRDefault="00325B95">
      <w:pPr>
        <w:pStyle w:val="Cabealho1"/>
      </w:pPr>
      <w:bookmarkStart w:id="1" w:name="_Toc5805924"/>
      <w:r>
        <w:t>Introdução</w:t>
      </w:r>
      <w:bookmarkEnd w:id="1"/>
    </w:p>
    <w:p w14:paraId="546FF533" w14:textId="77777777" w:rsidR="00B825E3" w:rsidRPr="008B18BD" w:rsidRDefault="00B825E3" w:rsidP="00B825E3">
      <w:pPr>
        <w:pStyle w:val="nota"/>
        <w:shd w:val="clear" w:color="auto" w:fill="FFFF99"/>
        <w:rPr>
          <w:b/>
        </w:rPr>
      </w:pPr>
      <w:r w:rsidRPr="008B18BD">
        <w:rPr>
          <w:b/>
        </w:rPr>
        <w:t xml:space="preserve">Nota: </w:t>
      </w:r>
      <w:r w:rsidRPr="008B18BD">
        <w:rPr>
          <w:b/>
        </w:rPr>
        <w:tab/>
        <w:t>Este guia de elaboração de relatório é apenas um guia não substituindo o diálogo necessário entre estudante e orientador para a melhor definição da estrutura e conteúdo do relatório em cada caso concreto.</w:t>
      </w:r>
    </w:p>
    <w:p w14:paraId="661E87AE" w14:textId="77777777" w:rsidR="00B825E3" w:rsidRDefault="00B825E3" w:rsidP="00C16976"/>
    <w:p w14:paraId="3C481C77" w14:textId="77777777" w:rsidR="00C16976" w:rsidRDefault="00325B95" w:rsidP="00C16976">
      <w:r>
        <w:t>A introdução deve dar ao leitor a informação básica necessária por forma a facilitar o enquadramento dos objetivos</w:t>
      </w:r>
      <w:r w:rsidR="00051C86">
        <w:t>, da abordagem seguida e</w:t>
      </w:r>
      <w:r>
        <w:t xml:space="preserve"> dos resultados. A introdução</w:t>
      </w:r>
      <w:r>
        <w:rPr>
          <w:rFonts w:ascii="TimesNewRoman" w:hAnsi="TimesNewRoman" w:cs="TimesNewRoman"/>
        </w:rPr>
        <w:t xml:space="preserve"> </w:t>
      </w:r>
      <w:r>
        <w:t xml:space="preserve">começa com uma perspetiva geral do problema em estudo (na secção de enquadramento) em que, à medida que vai progredindo, deve ir fornecendo informação mais específica até se abordar a área em concreto tratada no relatório. Deve descrever, de forma sucinta, o problema em estudo e </w:t>
      </w:r>
      <w:r w:rsidR="00C87133">
        <w:t xml:space="preserve">os </w:t>
      </w:r>
      <w:r w:rsidR="004F38D7">
        <w:t xml:space="preserve">objetivos. Deve também </w:t>
      </w:r>
      <w:r>
        <w:t>enunciar os principais métodos utilizados no trabalho, bem como a identificação clara dos</w:t>
      </w:r>
      <w:r w:rsidR="004F38D7">
        <w:t xml:space="preserve"> contributos e</w:t>
      </w:r>
      <w:r>
        <w:t xml:space="preserve"> aspetos inovadores da solução. A introdução deve terminar com a apresentação sucinta das secções que fazem parte do resto do relatório.</w:t>
      </w:r>
      <w:r w:rsidR="00C16976" w:rsidRPr="00C16976">
        <w:t xml:space="preserve"> </w:t>
      </w:r>
    </w:p>
    <w:p w14:paraId="3578DD8B" w14:textId="77777777" w:rsidR="003E0731" w:rsidRDefault="003E0731" w:rsidP="003E0731">
      <w:r>
        <w:t>Nota: deve usar frases curtas; adotar o impessoal em vez do pessoal (e.g. adotou-se vs. adotei vs. adotamos); usar verbos conjugados no presente; evitar encadear verbos seguidos (e.g. “esta secção vai ser descrito” vs. “esta secção descreve”); usar voz passiva vs. ativa (ver Anexos).</w:t>
      </w:r>
    </w:p>
    <w:p w14:paraId="78D7EEF1" w14:textId="77777777" w:rsidR="007003B9" w:rsidRDefault="007003B9">
      <w:pPr>
        <w:pStyle w:val="Cabealho2"/>
      </w:pPr>
      <w:bookmarkStart w:id="2" w:name="_Toc5805925"/>
      <w:r>
        <w:t>Enquadramento</w:t>
      </w:r>
      <w:r w:rsidR="00037F4A">
        <w:t>/Contexto</w:t>
      </w:r>
      <w:bookmarkEnd w:id="2"/>
    </w:p>
    <w:p w14:paraId="0EF67E67" w14:textId="77777777" w:rsidR="00C70CD6" w:rsidRDefault="007003B9" w:rsidP="007003B9">
      <w:r w:rsidRPr="00084746">
        <w:t xml:space="preserve">Enquadrar o </w:t>
      </w:r>
      <w:r w:rsidR="00BE37AB">
        <w:t>problema</w:t>
      </w:r>
      <w:r w:rsidRPr="00084746">
        <w:t xml:space="preserve"> no âmbito </w:t>
      </w:r>
      <w:r w:rsidR="00BE37AB">
        <w:t xml:space="preserve">do projeto </w:t>
      </w:r>
      <w:r w:rsidRPr="00084746">
        <w:t>da organização proponente e descrever a motivação do estudante em aceitar este desafio. No caso de se tratar de um projeto proposto pelo estudante (sem estágio), descrever a motivação pessoal.</w:t>
      </w:r>
      <w:r w:rsidR="00C70CD6" w:rsidRPr="00C70CD6">
        <w:t xml:space="preserve"> </w:t>
      </w:r>
    </w:p>
    <w:p w14:paraId="215BE9CC" w14:textId="77777777" w:rsidR="00B27DFB" w:rsidRDefault="00B27DFB" w:rsidP="006559E1">
      <w:pPr>
        <w:pStyle w:val="Cabealho2"/>
      </w:pPr>
      <w:bookmarkStart w:id="3" w:name="_Toc5805926"/>
      <w:r>
        <w:t>Descrição do Problema</w:t>
      </w:r>
      <w:bookmarkEnd w:id="3"/>
    </w:p>
    <w:p w14:paraId="5E24E94F" w14:textId="77777777" w:rsidR="003F678F" w:rsidRPr="004F38D7" w:rsidRDefault="003F678F" w:rsidP="003F678F">
      <w:r w:rsidRPr="004F38D7">
        <w:t>O problema</w:t>
      </w:r>
      <w:r w:rsidR="005F73F9" w:rsidRPr="004F38D7">
        <w:t xml:space="preserve"> </w:t>
      </w:r>
      <w:r w:rsidRPr="004F38D7">
        <w:t>deve ser descrito de forma clara</w:t>
      </w:r>
      <w:r w:rsidR="004F38D7">
        <w:t>, de forma a que o leitor compreenda facilmente.</w:t>
      </w:r>
    </w:p>
    <w:p w14:paraId="4917705D" w14:textId="77777777" w:rsidR="006559E1" w:rsidRPr="006559E1" w:rsidRDefault="006559E1" w:rsidP="00082DD4">
      <w:pPr>
        <w:pStyle w:val="Cabealho3"/>
      </w:pPr>
      <w:r>
        <w:lastRenderedPageBreak/>
        <w:t xml:space="preserve">Objetivos </w:t>
      </w:r>
    </w:p>
    <w:p w14:paraId="233E7282" w14:textId="77777777" w:rsidR="006559E1" w:rsidRPr="00B27DFB" w:rsidRDefault="003F678F" w:rsidP="006559E1">
      <w:r>
        <w:t xml:space="preserve">Os objetivos devem ser </w:t>
      </w:r>
      <w:r w:rsidR="00104C7C">
        <w:t>descritos de forma detalhada</w:t>
      </w:r>
      <w:r w:rsidR="00104C7C" w:rsidRPr="00104C7C">
        <w:t xml:space="preserve"> devendo refletir a compreensão do </w:t>
      </w:r>
      <w:r w:rsidR="00104C7C">
        <w:t>estudante</w:t>
      </w:r>
      <w:r w:rsidR="00104C7C" w:rsidRPr="00104C7C">
        <w:t xml:space="preserve"> sobre o trabalho que </w:t>
      </w:r>
      <w:r w:rsidR="003E0731">
        <w:t>foi</w:t>
      </w:r>
      <w:r w:rsidR="00104C7C" w:rsidRPr="00104C7C">
        <w:t xml:space="preserve"> desenvolv</w:t>
      </w:r>
      <w:r w:rsidR="003E0731">
        <w:t>ido</w:t>
      </w:r>
      <w:r w:rsidR="00104C7C" w:rsidRPr="00104C7C">
        <w:t>.</w:t>
      </w:r>
    </w:p>
    <w:p w14:paraId="2DBBAD16" w14:textId="77777777" w:rsidR="006559E1" w:rsidRDefault="006559E1" w:rsidP="00082DD4">
      <w:pPr>
        <w:pStyle w:val="Cabealho3"/>
      </w:pPr>
      <w:r>
        <w:t>Abordagem</w:t>
      </w:r>
    </w:p>
    <w:p w14:paraId="13EBDFE4" w14:textId="77777777" w:rsidR="006559E1" w:rsidRPr="004F38D7" w:rsidRDefault="005F73F9" w:rsidP="006559E1">
      <w:r w:rsidRPr="004F38D7">
        <w:t>A aproximação preconizada para a solução do problema ou do tratamento do tema focado, onde estejam claras as contribuições previstas.</w:t>
      </w:r>
      <w:r w:rsidR="00FE6954">
        <w:t xml:space="preserve"> O objetivo </w:t>
      </w:r>
      <w:r w:rsidR="00E4332E">
        <w:t>é identificar a abordagem adotada (usando referência bibliográfica) e como foi aplicada ao projeto.</w:t>
      </w:r>
      <w:r w:rsidR="00FE6954">
        <w:t xml:space="preserve"> </w:t>
      </w:r>
    </w:p>
    <w:p w14:paraId="5AF8D876" w14:textId="77777777" w:rsidR="006559E1" w:rsidRDefault="006559E1" w:rsidP="00082DD4">
      <w:pPr>
        <w:pStyle w:val="Cabealho3"/>
      </w:pPr>
      <w:r>
        <w:t>Contributos</w:t>
      </w:r>
    </w:p>
    <w:p w14:paraId="17950E45" w14:textId="77777777" w:rsidR="00E4332E" w:rsidRDefault="00084746" w:rsidP="00084746">
      <w:r>
        <w:t>Deve</w:t>
      </w:r>
      <w:r w:rsidR="000A27EF">
        <w:t>m ser</w:t>
      </w:r>
      <w:r>
        <w:t xml:space="preserve"> apresenta</w:t>
      </w:r>
      <w:r w:rsidR="000A27EF">
        <w:t>dos</w:t>
      </w:r>
      <w:r>
        <w:t xml:space="preserve"> os aspetos inovadores e de realce do trabalho, bem como a identificação dos benefícios trazidos para a </w:t>
      </w:r>
      <w:r w:rsidR="000A27EF">
        <w:t>organização</w:t>
      </w:r>
      <w:r w:rsidR="00E4332E">
        <w:t xml:space="preserve"> (para a sociedade, para o ambiente,…)</w:t>
      </w:r>
      <w:r>
        <w:t>.</w:t>
      </w:r>
      <w:r w:rsidR="0098537F" w:rsidRPr="0098537F">
        <w:t xml:space="preserve"> </w:t>
      </w:r>
      <w:r w:rsidR="0098537F">
        <w:t xml:space="preserve">Devem ser identificadas as </w:t>
      </w:r>
      <w:r w:rsidR="0098537F" w:rsidRPr="0098537F">
        <w:t>contribuições previstas</w:t>
      </w:r>
      <w:r w:rsidR="0098537F">
        <w:t xml:space="preserve"> (podendo usar </w:t>
      </w:r>
      <w:r w:rsidR="0098537F" w:rsidRPr="0098537F">
        <w:t>estilo de apresentação por itens</w:t>
      </w:r>
      <w:r w:rsidR="0098537F">
        <w:t xml:space="preserve">). </w:t>
      </w:r>
    </w:p>
    <w:p w14:paraId="4C513A04" w14:textId="77777777" w:rsidR="006559E1" w:rsidRPr="00084746" w:rsidRDefault="006559E1" w:rsidP="00084746">
      <w:pPr>
        <w:pStyle w:val="Cabealho3"/>
      </w:pPr>
      <w:r w:rsidRPr="00084746">
        <w:t>Planeamento do trabalho</w:t>
      </w:r>
      <w:r w:rsidR="00084746">
        <w:t xml:space="preserve"> </w:t>
      </w:r>
    </w:p>
    <w:p w14:paraId="632B9A32" w14:textId="77777777" w:rsidR="006559E1" w:rsidRDefault="006559E1" w:rsidP="006559E1">
      <w:r w:rsidRPr="00084746">
        <w:t>Nesta subsecção deve ser apresentado o planeamento (cronograma, etc.) definido para a execução do projeto com indicação das tarefas, datas e principais fases (</w:t>
      </w:r>
      <w:r w:rsidRPr="00084746">
        <w:rPr>
          <w:i/>
        </w:rPr>
        <w:t>milestones</w:t>
      </w:r>
      <w:r w:rsidRPr="00084746">
        <w:rPr>
          <w:iCs/>
        </w:rPr>
        <w:t>)</w:t>
      </w:r>
      <w:r w:rsidRPr="00084746">
        <w:t>.</w:t>
      </w:r>
    </w:p>
    <w:p w14:paraId="1AC75BD7" w14:textId="77777777" w:rsidR="00084746" w:rsidRPr="0098537F" w:rsidRDefault="00830D48" w:rsidP="00E0315B">
      <w:pPr>
        <w:jc w:val="center"/>
        <w:rPr>
          <w:b/>
          <w:color w:val="FF0000"/>
        </w:rPr>
      </w:pPr>
      <w:r>
        <w:rPr>
          <w:b/>
          <w:color w:val="FF0000"/>
        </w:rPr>
        <w:t>(</w:t>
      </w:r>
      <w:r w:rsidR="00294A9D">
        <w:rPr>
          <w:b/>
          <w:color w:val="FF0000"/>
        </w:rPr>
        <w:t>p</w:t>
      </w:r>
      <w:r w:rsidR="00084746" w:rsidRPr="0098537F">
        <w:rPr>
          <w:b/>
          <w:color w:val="FF0000"/>
        </w:rPr>
        <w:t>oderá ir para anexo</w:t>
      </w:r>
      <w:r w:rsidR="00294A9D">
        <w:rPr>
          <w:b/>
          <w:color w:val="FF0000"/>
        </w:rPr>
        <w:t>)</w:t>
      </w:r>
    </w:p>
    <w:p w14:paraId="6D1AFB41" w14:textId="77777777" w:rsidR="00325B95" w:rsidRDefault="007003B9" w:rsidP="006559E1">
      <w:pPr>
        <w:pStyle w:val="Cabealho2"/>
      </w:pPr>
      <w:bookmarkStart w:id="4" w:name="_Toc5805927"/>
      <w:r>
        <w:t>Estrutura</w:t>
      </w:r>
      <w:r w:rsidR="00325B95">
        <w:t xml:space="preserve"> do relatório</w:t>
      </w:r>
      <w:bookmarkEnd w:id="4"/>
    </w:p>
    <w:p w14:paraId="3F25D6A3" w14:textId="77777777" w:rsidR="00A12EFD" w:rsidRDefault="00325B95">
      <w:r>
        <w:t>Apresentação sucinta dos capítulos que fazem parte do relatório, descrevendo em poucos parágrafos o que cada um deles trata.</w:t>
      </w:r>
      <w:r w:rsidR="00A12EFD" w:rsidRPr="00A12EFD">
        <w:t xml:space="preserve"> </w:t>
      </w:r>
    </w:p>
    <w:p w14:paraId="29A805F4" w14:textId="77777777" w:rsidR="00325B95" w:rsidRDefault="00A12EFD">
      <w:r w:rsidRPr="00A12EFD">
        <w:t xml:space="preserve">Para além da introdução, esta dissertação contém mais x capítulos. No capítulo 2, é descrito o estado da arte e são apresentados trabalhos relacionados. No capítulo </w:t>
      </w:r>
      <w:r>
        <w:t>3</w:t>
      </w:r>
      <w:r w:rsidRPr="00A12EFD">
        <w:t xml:space="preserve">, </w:t>
      </w:r>
      <w:r>
        <w:t>…</w:t>
      </w:r>
    </w:p>
    <w:p w14:paraId="2DF93A35" w14:textId="77777777" w:rsidR="00325B95" w:rsidRDefault="00325B95"/>
    <w:p w14:paraId="4D3AD18E" w14:textId="77777777" w:rsidR="00325B95" w:rsidRDefault="00325B95"/>
    <w:p w14:paraId="6486074E" w14:textId="77777777" w:rsidR="00D3423D" w:rsidRPr="008420B4" w:rsidRDefault="00D3423D" w:rsidP="00E0315B">
      <w:pPr>
        <w:jc w:val="center"/>
        <w:rPr>
          <w:color w:val="FF0000"/>
        </w:rPr>
      </w:pPr>
      <w:r>
        <w:rPr>
          <w:b/>
          <w:color w:val="FF0000"/>
        </w:rPr>
        <w:t>(Este capítulo deverá ter no máximo 6</w:t>
      </w:r>
      <w:r w:rsidRPr="008420B4">
        <w:rPr>
          <w:b/>
          <w:color w:val="FF0000"/>
        </w:rPr>
        <w:t xml:space="preserve"> páginas</w:t>
      </w:r>
      <w:r>
        <w:rPr>
          <w:color w:val="FF0000"/>
        </w:rPr>
        <w:t>)</w:t>
      </w:r>
    </w:p>
    <w:p w14:paraId="04D3298F" w14:textId="77777777" w:rsidR="002E1A36" w:rsidRDefault="002E1A36" w:rsidP="00E0315B">
      <w:pPr>
        <w:jc w:val="center"/>
        <w:sectPr w:rsidR="002E1A36" w:rsidSect="00E0315B">
          <w:footerReference w:type="first" r:id="rId46"/>
          <w:type w:val="oddPage"/>
          <w:pgSz w:w="11906" w:h="16838"/>
          <w:pgMar w:top="1440" w:right="1797" w:bottom="1440" w:left="1797" w:header="709" w:footer="709" w:gutter="0"/>
          <w:pgNumType w:start="1"/>
          <w:cols w:space="720"/>
          <w:titlePg/>
          <w:docGrid w:linePitch="360"/>
        </w:sectPr>
      </w:pPr>
    </w:p>
    <w:p w14:paraId="33EE0DD8" w14:textId="77777777" w:rsidR="007003B9" w:rsidRDefault="00AA336A" w:rsidP="00280303">
      <w:pPr>
        <w:pStyle w:val="Cabealho1"/>
      </w:pPr>
      <w:bookmarkStart w:id="5" w:name="_Toc5805928"/>
      <w:r>
        <w:lastRenderedPageBreak/>
        <w:t>Estado da arte</w:t>
      </w:r>
      <w:bookmarkEnd w:id="5"/>
    </w:p>
    <w:p w14:paraId="4E95E877" w14:textId="77777777" w:rsidR="005A28D2" w:rsidRDefault="00830D48" w:rsidP="00AC7CCE">
      <w:pPr>
        <w:rPr>
          <w:sz w:val="24"/>
          <w:szCs w:val="28"/>
        </w:rPr>
      </w:pPr>
      <w:r w:rsidRPr="00EC1817">
        <w:rPr>
          <w:sz w:val="24"/>
          <w:szCs w:val="28"/>
        </w:rPr>
        <w:t>Ne</w:t>
      </w:r>
      <w:r w:rsidR="00C70CD6" w:rsidRPr="00EC1817">
        <w:rPr>
          <w:sz w:val="24"/>
          <w:szCs w:val="28"/>
        </w:rPr>
        <w:t>ste capítulo</w:t>
      </w:r>
      <w:r w:rsidR="0077394A" w:rsidRPr="00EC1817">
        <w:rPr>
          <w:sz w:val="24"/>
          <w:szCs w:val="28"/>
        </w:rPr>
        <w:t>, irá ser demostrado a informação relativamente à cibersegurança bem como à inteligência artificial</w:t>
      </w:r>
      <w:r w:rsidR="00AC7CCE" w:rsidRPr="00EC1817">
        <w:rPr>
          <w:sz w:val="24"/>
          <w:szCs w:val="28"/>
        </w:rPr>
        <w:t xml:space="preserve"> de maneira a aumentar o conhecimento dos leitores acerca deste problema de domínio. A</w:t>
      </w:r>
      <w:r w:rsidR="009C3C31" w:rsidRPr="00EC1817">
        <w:rPr>
          <w:sz w:val="24"/>
          <w:szCs w:val="28"/>
        </w:rPr>
        <w:t xml:space="preserve"> escrita do mesmo foi feita de maneira cuidada e adequada </w:t>
      </w:r>
      <w:r w:rsidR="002901FC" w:rsidRPr="00EC1817">
        <w:rPr>
          <w:sz w:val="24"/>
          <w:szCs w:val="28"/>
        </w:rPr>
        <w:t>à</w:t>
      </w:r>
      <w:r w:rsidR="009C3C31" w:rsidRPr="00EC1817">
        <w:rPr>
          <w:sz w:val="24"/>
          <w:szCs w:val="28"/>
        </w:rPr>
        <w:t xml:space="preserve">s principais contribuições dos trabalhos de outros autores. </w:t>
      </w:r>
    </w:p>
    <w:p w14:paraId="680404A1" w14:textId="77777777" w:rsidR="0061427C" w:rsidRPr="00EC1817" w:rsidRDefault="0061427C" w:rsidP="00AC7CCE">
      <w:pPr>
        <w:rPr>
          <w:sz w:val="24"/>
          <w:szCs w:val="28"/>
        </w:rPr>
      </w:pPr>
    </w:p>
    <w:p w14:paraId="7D3287CD" w14:textId="77777777" w:rsidR="002901FC" w:rsidRPr="00EC1817" w:rsidRDefault="00FF1C00" w:rsidP="00FF1C00">
      <w:pPr>
        <w:pStyle w:val="Cabealho2"/>
        <w:rPr>
          <w:sz w:val="32"/>
          <w:szCs w:val="32"/>
        </w:rPr>
      </w:pPr>
      <w:r w:rsidRPr="00EC1817">
        <w:rPr>
          <w:sz w:val="32"/>
          <w:szCs w:val="32"/>
        </w:rPr>
        <w:t xml:space="preserve">Cibersegurança </w:t>
      </w:r>
    </w:p>
    <w:p w14:paraId="1690B238" w14:textId="77777777" w:rsidR="00FF1C00" w:rsidRPr="00EC1817" w:rsidRDefault="00FF1C00" w:rsidP="00FF1C00">
      <w:pPr>
        <w:rPr>
          <w:sz w:val="24"/>
          <w:szCs w:val="28"/>
        </w:rPr>
      </w:pPr>
      <w:r w:rsidRPr="00EC1817">
        <w:rPr>
          <w:sz w:val="24"/>
          <w:szCs w:val="28"/>
        </w:rPr>
        <w:t xml:space="preserve">Desde o início </w:t>
      </w:r>
      <w:r w:rsidR="00C3689E" w:rsidRPr="00EC1817">
        <w:rPr>
          <w:sz w:val="24"/>
          <w:szCs w:val="28"/>
        </w:rPr>
        <w:t>da era dos computadores, o tema de segurança tem sempre mantido a sua presença, porém só recentemente é que este</w:t>
      </w:r>
      <w:r w:rsidR="00855E80" w:rsidRPr="00EC1817">
        <w:rPr>
          <w:sz w:val="24"/>
          <w:szCs w:val="28"/>
        </w:rPr>
        <w:t xml:space="preserve"> tem vindo um tema mais importante para o dia a dia.</w:t>
      </w:r>
    </w:p>
    <w:p w14:paraId="4811D3CD" w14:textId="77777777" w:rsidR="00E52930" w:rsidRPr="00EC1817" w:rsidRDefault="00E52930" w:rsidP="00FF1C00">
      <w:pPr>
        <w:rPr>
          <w:sz w:val="24"/>
          <w:szCs w:val="28"/>
        </w:rPr>
      </w:pPr>
      <w:r w:rsidRPr="00EC1817">
        <w:rPr>
          <w:sz w:val="24"/>
          <w:szCs w:val="28"/>
        </w:rPr>
        <w:t xml:space="preserve">Um ataque malicioso, é aquele que busca aceder a dados ilegalmente, interromper um serviço ou </w:t>
      </w:r>
      <w:r w:rsidR="00133AA1" w:rsidRPr="00EC1817">
        <w:rPr>
          <w:sz w:val="24"/>
          <w:szCs w:val="28"/>
        </w:rPr>
        <w:t xml:space="preserve">até </w:t>
      </w:r>
      <w:r w:rsidRPr="00EC1817">
        <w:rPr>
          <w:sz w:val="24"/>
          <w:szCs w:val="28"/>
        </w:rPr>
        <w:t>danificar</w:t>
      </w:r>
      <w:r w:rsidR="00133AA1" w:rsidRPr="00EC1817">
        <w:rPr>
          <w:sz w:val="24"/>
          <w:szCs w:val="28"/>
        </w:rPr>
        <w:t xml:space="preserve"> informação. Como foi possível ver acima, estes podem ser originados por múltiplos atores, dos quais podem variar desde hackers, a terroristas, espiões ou até mesmo de funcionários</w:t>
      </w:r>
      <w:r w:rsidR="00EC1817" w:rsidRPr="00EC1817">
        <w:rPr>
          <w:sz w:val="24"/>
          <w:szCs w:val="28"/>
        </w:rPr>
        <w:t>. De acordo com [1], existem sete tipos de ameaças à segurança cibernética:</w:t>
      </w:r>
      <w:r w:rsidR="00133AA1" w:rsidRPr="00EC1817">
        <w:rPr>
          <w:sz w:val="24"/>
          <w:szCs w:val="28"/>
        </w:rPr>
        <w:t xml:space="preserve"> </w:t>
      </w:r>
    </w:p>
    <w:p w14:paraId="6EF747EC" w14:textId="77777777" w:rsidR="002901FC" w:rsidRPr="00BC6868" w:rsidRDefault="00EC1817" w:rsidP="00EC1817">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Malware: Software instalado no computador da vítima, este pode incluir spyware, ransomware, vírus, vermes, entre outros;</w:t>
      </w:r>
    </w:p>
    <w:p w14:paraId="1F8F0A85" w14:textId="77777777" w:rsidR="00EC1817" w:rsidRPr="00BC6868" w:rsidRDefault="007A40A1" w:rsidP="007A40A1">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 xml:space="preserve">DOS: Tipo de ataque cibernético que </w:t>
      </w:r>
      <w:r w:rsidR="00307656" w:rsidRPr="00BC6868">
        <w:rPr>
          <w:rFonts w:asciiTheme="minorHAnsi" w:hAnsiTheme="minorHAnsi" w:cstheme="minorHAnsi"/>
          <w:sz w:val="24"/>
          <w:szCs w:val="28"/>
        </w:rPr>
        <w:t>sobrecarrega</w:t>
      </w:r>
      <w:r w:rsidRPr="00BC6868">
        <w:rPr>
          <w:rFonts w:asciiTheme="minorHAnsi" w:hAnsiTheme="minorHAnsi" w:cstheme="minorHAnsi"/>
          <w:sz w:val="24"/>
          <w:szCs w:val="28"/>
        </w:rPr>
        <w:t xml:space="preserve"> um ativo ou rede, deixando-o incapaz de responder a pedidos</w:t>
      </w:r>
      <w:r w:rsidR="00307656" w:rsidRPr="00BC6868">
        <w:rPr>
          <w:rFonts w:asciiTheme="minorHAnsi" w:hAnsiTheme="minorHAnsi" w:cstheme="minorHAnsi"/>
          <w:sz w:val="24"/>
          <w:szCs w:val="28"/>
        </w:rPr>
        <w:t>.</w:t>
      </w:r>
    </w:p>
    <w:p w14:paraId="4D934571" w14:textId="77777777" w:rsidR="00307656" w:rsidRPr="00BC6868" w:rsidRDefault="00307656" w:rsidP="00307656">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Emotet: Como pode ser descrito pela CISA, este é um trojan avançado que ataca na sua maioria bancos.</w:t>
      </w:r>
    </w:p>
    <w:p w14:paraId="25DBD193" w14:textId="77777777" w:rsidR="00D408F9" w:rsidRPr="00BC6868" w:rsidRDefault="00D408F9" w:rsidP="00D408F9">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Phishing: Esse tipo de ataque finge uma comunicação credível, como e-mail para enganar o recetor a executar instruções dentro dele.</w:t>
      </w:r>
    </w:p>
    <w:p w14:paraId="7D03BFDA" w14:textId="77777777" w:rsidR="00D408F9" w:rsidRPr="00BC6868" w:rsidRDefault="00D408F9" w:rsidP="00D408F9">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 xml:space="preserve">SQL injection: </w:t>
      </w:r>
      <w:r w:rsidR="00F811D5" w:rsidRPr="00BC6868">
        <w:rPr>
          <w:rFonts w:asciiTheme="minorHAnsi" w:hAnsiTheme="minorHAnsi" w:cstheme="minorHAnsi"/>
          <w:sz w:val="24"/>
          <w:szCs w:val="28"/>
        </w:rPr>
        <w:t>Conforme o nome indica, consiste na injeção de código malicioso, que irá provocar dumps da base de dados.</w:t>
      </w:r>
    </w:p>
    <w:p w14:paraId="13E40B07" w14:textId="77777777" w:rsidR="00F811D5" w:rsidRPr="00BC6868" w:rsidRDefault="00F811D5" w:rsidP="00BC6868">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Ataques de Password: Descoberta da senha certa para aceder a recursos restritos</w:t>
      </w:r>
      <w:r w:rsidR="00BC6868">
        <w:rPr>
          <w:rFonts w:asciiTheme="minorHAnsi" w:hAnsiTheme="minorHAnsi" w:cstheme="minorHAnsi"/>
          <w:sz w:val="24"/>
          <w:szCs w:val="28"/>
        </w:rPr>
        <w:t>.</w:t>
      </w:r>
    </w:p>
    <w:p w14:paraId="2E87D6B3" w14:textId="77777777" w:rsidR="00BC6868" w:rsidRPr="00BC6868" w:rsidRDefault="00BC6868" w:rsidP="00BC6868">
      <w:pPr>
        <w:pStyle w:val="PargrafodaLista"/>
        <w:numPr>
          <w:ilvl w:val="0"/>
          <w:numId w:val="20"/>
        </w:numPr>
        <w:rPr>
          <w:rFonts w:asciiTheme="minorHAnsi" w:hAnsiTheme="minorHAnsi" w:cstheme="minorHAnsi"/>
          <w:sz w:val="24"/>
          <w:lang w:eastAsia="pt-PT"/>
        </w:rPr>
      </w:pPr>
      <w:r w:rsidRPr="00BC6868">
        <w:rPr>
          <w:rFonts w:asciiTheme="minorHAnsi" w:hAnsiTheme="minorHAnsi" w:cstheme="minorHAnsi"/>
          <w:sz w:val="24"/>
          <w:lang w:eastAsia="pt-PT"/>
        </w:rPr>
        <w:lastRenderedPageBreak/>
        <w:t>MITM: Esse tipo de ataque ocorre quando</w:t>
      </w:r>
      <w:r>
        <w:rPr>
          <w:rFonts w:asciiTheme="minorHAnsi" w:hAnsiTheme="minorHAnsi" w:cstheme="minorHAnsi"/>
          <w:sz w:val="24"/>
          <w:lang w:eastAsia="pt-PT"/>
        </w:rPr>
        <w:t xml:space="preserve"> </w:t>
      </w:r>
      <w:r w:rsidRPr="00BC6868">
        <w:rPr>
          <w:rFonts w:asciiTheme="minorHAnsi" w:hAnsiTheme="minorHAnsi" w:cstheme="minorHAnsi"/>
          <w:sz w:val="24"/>
          <w:lang w:eastAsia="pt-PT"/>
        </w:rPr>
        <w:t>um hacker obtém acesso</w:t>
      </w:r>
      <w:r>
        <w:rPr>
          <w:rFonts w:asciiTheme="minorHAnsi" w:hAnsiTheme="minorHAnsi" w:cstheme="minorHAnsi"/>
          <w:sz w:val="24"/>
          <w:lang w:eastAsia="pt-PT"/>
        </w:rPr>
        <w:t xml:space="preserve"> não autorizado</w:t>
      </w:r>
      <w:r w:rsidRPr="00BC6868">
        <w:rPr>
          <w:rFonts w:asciiTheme="minorHAnsi" w:hAnsiTheme="minorHAnsi" w:cstheme="minorHAnsi"/>
          <w:sz w:val="24"/>
          <w:lang w:eastAsia="pt-PT"/>
        </w:rPr>
        <w:t xml:space="preserve"> a uma transação entre duas entidades</w:t>
      </w:r>
      <w:r>
        <w:rPr>
          <w:rFonts w:asciiTheme="minorHAnsi" w:hAnsiTheme="minorHAnsi" w:cstheme="minorHAnsi"/>
          <w:sz w:val="24"/>
          <w:lang w:eastAsia="pt-PT"/>
        </w:rPr>
        <w:t>.</w:t>
      </w:r>
    </w:p>
    <w:p w14:paraId="2C444B9F" w14:textId="77777777" w:rsidR="00F811D5" w:rsidRDefault="00F811D5" w:rsidP="00F811D5">
      <w:pPr>
        <w:rPr>
          <w:sz w:val="24"/>
          <w:szCs w:val="28"/>
        </w:rPr>
      </w:pPr>
    </w:p>
    <w:p w14:paraId="5315EE40" w14:textId="77777777" w:rsidR="00A06837" w:rsidRDefault="00A06837" w:rsidP="00F811D5">
      <w:pPr>
        <w:rPr>
          <w:sz w:val="24"/>
          <w:szCs w:val="28"/>
        </w:rPr>
      </w:pPr>
      <w:r>
        <w:rPr>
          <w:sz w:val="24"/>
          <w:szCs w:val="28"/>
        </w:rPr>
        <w:t xml:space="preserve">Com a evolução da tecnologia das quais a internet das coisas (IoT), muitos destes dispositivos começaram </w:t>
      </w:r>
      <w:r w:rsidR="004D7D10">
        <w:rPr>
          <w:sz w:val="24"/>
          <w:szCs w:val="28"/>
        </w:rPr>
        <w:t>a ser alvo de ataques, abrindo assim portas para os intrusos ganharem acesso.</w:t>
      </w:r>
    </w:p>
    <w:p w14:paraId="0B61DEC7" w14:textId="77777777" w:rsidR="004D7D10" w:rsidRDefault="004D7D10" w:rsidP="00F811D5">
      <w:pPr>
        <w:rPr>
          <w:sz w:val="24"/>
          <w:szCs w:val="28"/>
        </w:rPr>
      </w:pPr>
      <w:r>
        <w:rPr>
          <w:sz w:val="24"/>
          <w:szCs w:val="28"/>
        </w:rPr>
        <w:t xml:space="preserve">Para mitigar tais </w:t>
      </w:r>
      <w:r w:rsidR="00AA70BA">
        <w:rPr>
          <w:sz w:val="24"/>
          <w:szCs w:val="28"/>
        </w:rPr>
        <w:t>problemas, qualquer</w:t>
      </w:r>
      <w:r>
        <w:rPr>
          <w:sz w:val="24"/>
          <w:szCs w:val="28"/>
        </w:rPr>
        <w:t xml:space="preserve"> organização deve ter alguns modelos de cibersegurança bem como protocolos.</w:t>
      </w:r>
      <w:r w:rsidR="00AA70BA">
        <w:rPr>
          <w:sz w:val="24"/>
          <w:szCs w:val="28"/>
        </w:rPr>
        <w:t xml:space="preserve"> De uma forma geral, existe uma framework que nos pode ajudar com este tipo de trabalho, a “</w:t>
      </w:r>
      <w:r w:rsidR="00AA70BA" w:rsidRPr="00AA70BA">
        <w:rPr>
          <w:sz w:val="24"/>
          <w:szCs w:val="28"/>
        </w:rPr>
        <w:t>Cybersecurity Framework</w:t>
      </w:r>
      <w:r w:rsidR="00AA70BA">
        <w:rPr>
          <w:sz w:val="24"/>
          <w:szCs w:val="28"/>
        </w:rPr>
        <w:t>”, é composta por três pilares: pessoas, processos e tecnologia.</w:t>
      </w:r>
      <w:r w:rsidR="003468D3">
        <w:rPr>
          <w:sz w:val="24"/>
          <w:szCs w:val="28"/>
        </w:rPr>
        <w:t xml:space="preserve"> Estes pilares devem funcionar juntos, de maneira a criar uma defesa eficaz. Cada pilar é definido como</w:t>
      </w:r>
      <w:r w:rsidR="007B519E">
        <w:rPr>
          <w:sz w:val="24"/>
          <w:szCs w:val="28"/>
        </w:rPr>
        <w:t>:</w:t>
      </w:r>
    </w:p>
    <w:p w14:paraId="44AC1D62" w14:textId="77777777" w:rsidR="007B519E" w:rsidRPr="00741D0C" w:rsidRDefault="007B519E" w:rsidP="007B519E">
      <w:pPr>
        <w:pStyle w:val="PargrafodaLista"/>
        <w:numPr>
          <w:ilvl w:val="0"/>
          <w:numId w:val="21"/>
        </w:numPr>
        <w:rPr>
          <w:sz w:val="24"/>
          <w:szCs w:val="28"/>
          <w:lang w:val="pt-PR"/>
        </w:rPr>
      </w:pPr>
      <w:r>
        <w:rPr>
          <w:sz w:val="24"/>
          <w:szCs w:val="28"/>
        </w:rPr>
        <w:t xml:space="preserve">Pessoas: Trabalhadores devem </w:t>
      </w:r>
      <w:r w:rsidR="002C235C">
        <w:rPr>
          <w:sz w:val="24"/>
          <w:szCs w:val="28"/>
        </w:rPr>
        <w:t>perceber e cumprir simples princípios de segurança</w:t>
      </w:r>
    </w:p>
    <w:p w14:paraId="19F00F12" w14:textId="77777777" w:rsidR="00741D0C" w:rsidRPr="00C65088" w:rsidRDefault="00374B46" w:rsidP="007B519E">
      <w:pPr>
        <w:pStyle w:val="PargrafodaLista"/>
        <w:numPr>
          <w:ilvl w:val="0"/>
          <w:numId w:val="21"/>
        </w:numPr>
        <w:rPr>
          <w:sz w:val="24"/>
          <w:szCs w:val="28"/>
          <w:lang w:val="pt-PR"/>
        </w:rPr>
      </w:pPr>
      <w:r>
        <w:rPr>
          <w:sz w:val="24"/>
          <w:szCs w:val="28"/>
        </w:rPr>
        <w:t>Processos: As organizações por norma deviam de ter modelos específicos ou até mesmo uma framework para lidar</w:t>
      </w:r>
      <w:r w:rsidR="00C65088">
        <w:rPr>
          <w:sz w:val="24"/>
          <w:szCs w:val="28"/>
        </w:rPr>
        <w:t xml:space="preserve"> com ataques, sendo a NIST um bom exemplo [2].</w:t>
      </w:r>
    </w:p>
    <w:p w14:paraId="297EF08B" w14:textId="77777777" w:rsidR="00F811D5" w:rsidRDefault="00C65088" w:rsidP="00A44AD1">
      <w:pPr>
        <w:pStyle w:val="PargrafodaLista"/>
        <w:numPr>
          <w:ilvl w:val="0"/>
          <w:numId w:val="21"/>
        </w:numPr>
        <w:rPr>
          <w:sz w:val="24"/>
          <w:szCs w:val="28"/>
        </w:rPr>
      </w:pPr>
      <w:r>
        <w:rPr>
          <w:sz w:val="24"/>
          <w:szCs w:val="28"/>
        </w:rPr>
        <w:t>Tecnologia:</w:t>
      </w:r>
      <w:r w:rsidR="000A74C7">
        <w:rPr>
          <w:sz w:val="24"/>
          <w:szCs w:val="28"/>
        </w:rPr>
        <w:t xml:space="preserve"> Esta é</w:t>
      </w:r>
      <w:r w:rsidR="000A74C7" w:rsidRPr="000A74C7">
        <w:rPr>
          <w:sz w:val="24"/>
          <w:szCs w:val="28"/>
        </w:rPr>
        <w:t xml:space="preserve"> essencial para fornecer às organizações e aos indivíduos</w:t>
      </w:r>
      <w:r w:rsidR="000A74C7">
        <w:rPr>
          <w:sz w:val="24"/>
          <w:szCs w:val="28"/>
        </w:rPr>
        <w:t xml:space="preserve"> </w:t>
      </w:r>
      <w:r w:rsidR="000A74C7" w:rsidRPr="000A74C7">
        <w:rPr>
          <w:sz w:val="24"/>
          <w:szCs w:val="28"/>
        </w:rPr>
        <w:t xml:space="preserve">ferramentas de segurança para ajudar a pôr em prática os processos implementados. </w:t>
      </w:r>
      <w:r w:rsidR="000A74C7">
        <w:rPr>
          <w:sz w:val="24"/>
          <w:szCs w:val="28"/>
        </w:rPr>
        <w:t>As</w:t>
      </w:r>
      <w:r w:rsidR="000A74C7" w:rsidRPr="000A74C7">
        <w:rPr>
          <w:sz w:val="24"/>
          <w:szCs w:val="28"/>
        </w:rPr>
        <w:t xml:space="preserve"> três</w:t>
      </w:r>
      <w:r w:rsidR="000A74C7">
        <w:rPr>
          <w:sz w:val="24"/>
          <w:szCs w:val="28"/>
        </w:rPr>
        <w:t xml:space="preserve"> </w:t>
      </w:r>
      <w:r w:rsidR="000A74C7" w:rsidRPr="000A74C7">
        <w:rPr>
          <w:sz w:val="24"/>
          <w:szCs w:val="28"/>
        </w:rPr>
        <w:t>principais entidades que devem ser protegidas são dispositivos de endpoint, redes e a nuvem</w:t>
      </w:r>
      <w:r w:rsidR="000A74C7">
        <w:rPr>
          <w:sz w:val="24"/>
          <w:szCs w:val="28"/>
        </w:rPr>
        <w:t xml:space="preserve">. </w:t>
      </w:r>
    </w:p>
    <w:p w14:paraId="05DED785" w14:textId="77777777" w:rsidR="00F811D5" w:rsidRDefault="005A28D2" w:rsidP="00F811D5">
      <w:pPr>
        <w:rPr>
          <w:sz w:val="24"/>
          <w:szCs w:val="28"/>
        </w:rPr>
      </w:pPr>
      <w:r w:rsidRPr="00A44AD1">
        <w:rPr>
          <w:noProof/>
          <w:sz w:val="24"/>
          <w:szCs w:val="28"/>
        </w:rPr>
        <w:drawing>
          <wp:anchor distT="0" distB="0" distL="114300" distR="114300" simplePos="0" relativeHeight="251659776" behindDoc="0" locked="0" layoutInCell="1" allowOverlap="1" wp14:anchorId="1C0075A1" wp14:editId="58AD569C">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0FEC6AF" w14:textId="77777777" w:rsidR="004D7D10" w:rsidRDefault="004D7D10" w:rsidP="00F811D5">
      <w:pPr>
        <w:rPr>
          <w:sz w:val="24"/>
          <w:szCs w:val="28"/>
        </w:rPr>
      </w:pPr>
    </w:p>
    <w:p w14:paraId="5918F859" w14:textId="77777777" w:rsidR="00A44AD1" w:rsidRPr="00A44AD1" w:rsidRDefault="00A44AD1" w:rsidP="00A44AD1">
      <w:pPr>
        <w:suppressAutoHyphens w:val="0"/>
        <w:spacing w:before="0" w:line="240" w:lineRule="auto"/>
        <w:jc w:val="left"/>
        <w:rPr>
          <w:rFonts w:ascii="Times New Roman" w:hAnsi="Times New Roman" w:cs="Times New Roman"/>
          <w:sz w:val="24"/>
          <w:lang w:val="pt-PR" w:eastAsia="pt-PT"/>
        </w:rPr>
      </w:pPr>
    </w:p>
    <w:p w14:paraId="2DFC40D4" w14:textId="77777777" w:rsidR="00A44AD1" w:rsidRDefault="00A44AD1" w:rsidP="00F811D5">
      <w:pPr>
        <w:rPr>
          <w:sz w:val="24"/>
          <w:szCs w:val="28"/>
        </w:rPr>
      </w:pPr>
    </w:p>
    <w:p w14:paraId="414FDE55" w14:textId="77777777" w:rsidR="004D7D10" w:rsidRDefault="004D7D10" w:rsidP="00F811D5">
      <w:pPr>
        <w:rPr>
          <w:sz w:val="24"/>
          <w:szCs w:val="28"/>
        </w:rPr>
      </w:pPr>
    </w:p>
    <w:p w14:paraId="30112A23" w14:textId="77777777" w:rsidR="004D7D10" w:rsidRDefault="004D7D10" w:rsidP="00F811D5">
      <w:pPr>
        <w:rPr>
          <w:sz w:val="24"/>
          <w:szCs w:val="28"/>
        </w:rPr>
      </w:pPr>
    </w:p>
    <w:p w14:paraId="1D8A5097" w14:textId="77777777" w:rsidR="005A28D2" w:rsidRDefault="005A28D2" w:rsidP="00A44AD1">
      <w:pPr>
        <w:suppressAutoHyphens w:val="0"/>
        <w:spacing w:before="0" w:line="240" w:lineRule="auto"/>
        <w:ind w:left="720" w:firstLine="1440"/>
        <w:jc w:val="left"/>
        <w:rPr>
          <w:rFonts w:asciiTheme="minorHAnsi" w:hAnsiTheme="minorHAnsi" w:cstheme="minorHAnsi"/>
          <w:sz w:val="24"/>
          <w:lang w:val="pt-PR" w:eastAsia="pt-PT"/>
        </w:rPr>
      </w:pPr>
    </w:p>
    <w:p w14:paraId="5E427C75" w14:textId="77777777" w:rsidR="00A44AD1" w:rsidRPr="00A44AD1" w:rsidRDefault="00A44AD1" w:rsidP="00A44AD1">
      <w:pPr>
        <w:suppressAutoHyphens w:val="0"/>
        <w:spacing w:before="0" w:line="240" w:lineRule="auto"/>
        <w:ind w:left="720" w:firstLine="1440"/>
        <w:jc w:val="left"/>
        <w:rPr>
          <w:rFonts w:asciiTheme="minorHAnsi" w:hAnsiTheme="minorHAnsi" w:cstheme="minorHAnsi"/>
          <w:sz w:val="24"/>
          <w:lang w:val="pt-PR" w:eastAsia="pt-PT"/>
        </w:rPr>
      </w:pPr>
      <w:r w:rsidRPr="00A44AD1">
        <w:rPr>
          <w:rFonts w:asciiTheme="minorHAnsi" w:hAnsiTheme="minorHAnsi" w:cstheme="minorHAnsi"/>
          <w:sz w:val="24"/>
          <w:lang w:val="pt-PR" w:eastAsia="pt-PT"/>
        </w:rPr>
        <w:t>Figure 1 – NIST cybersecurity framework pillars [</w:t>
      </w:r>
      <w:r w:rsidRPr="00A44AD1">
        <w:rPr>
          <w:rFonts w:asciiTheme="minorHAnsi" w:hAnsiTheme="minorHAnsi" w:cstheme="minorHAnsi"/>
          <w:sz w:val="24"/>
          <w:lang w:val="en-US" w:eastAsia="pt-PT"/>
        </w:rPr>
        <w:t>3</w:t>
      </w:r>
      <w:r w:rsidRPr="00A44AD1">
        <w:rPr>
          <w:rFonts w:asciiTheme="minorHAnsi" w:hAnsiTheme="minorHAnsi" w:cstheme="minorHAnsi"/>
          <w:sz w:val="24"/>
          <w:lang w:val="pt-PR" w:eastAsia="pt-PT"/>
        </w:rPr>
        <w:t>]</w:t>
      </w:r>
    </w:p>
    <w:p w14:paraId="37AD78E9" w14:textId="77777777" w:rsidR="00A44AD1" w:rsidRPr="00A44AD1" w:rsidRDefault="00A44AD1" w:rsidP="00F811D5">
      <w:pPr>
        <w:rPr>
          <w:sz w:val="24"/>
          <w:szCs w:val="28"/>
          <w:lang w:val="en-US"/>
        </w:rPr>
      </w:pPr>
    </w:p>
    <w:p w14:paraId="15044569" w14:textId="77777777" w:rsidR="004D7D10" w:rsidRPr="00A44AD1" w:rsidRDefault="004D7D10" w:rsidP="00F811D5">
      <w:pPr>
        <w:rPr>
          <w:sz w:val="24"/>
          <w:szCs w:val="28"/>
          <w:lang w:val="pt-PR"/>
        </w:rPr>
      </w:pPr>
    </w:p>
    <w:p w14:paraId="5FE77A8D" w14:textId="77777777" w:rsidR="004D7D10" w:rsidRPr="00A44AD1" w:rsidRDefault="004D7D10" w:rsidP="00F811D5">
      <w:pPr>
        <w:rPr>
          <w:sz w:val="24"/>
          <w:szCs w:val="28"/>
          <w:lang w:val="en-US"/>
        </w:rPr>
      </w:pPr>
    </w:p>
    <w:p w14:paraId="4E554FE9" w14:textId="77777777" w:rsidR="005A28D2" w:rsidRDefault="005A28D2" w:rsidP="005A28D2">
      <w:pPr>
        <w:pStyle w:val="Cabealho3"/>
        <w:rPr>
          <w:sz w:val="32"/>
          <w:szCs w:val="36"/>
        </w:rPr>
      </w:pPr>
      <w:r w:rsidRPr="003157BA">
        <w:rPr>
          <w:sz w:val="32"/>
          <w:szCs w:val="36"/>
          <w:lang w:val="en-US"/>
        </w:rPr>
        <w:t xml:space="preserve"> </w:t>
      </w:r>
      <w:r>
        <w:rPr>
          <w:sz w:val="32"/>
          <w:szCs w:val="36"/>
        </w:rPr>
        <w:t>Inteligência artificial aplicada à segurança</w:t>
      </w:r>
    </w:p>
    <w:p w14:paraId="39E76B92" w14:textId="77777777" w:rsidR="00440BE6" w:rsidRPr="00440BE6" w:rsidRDefault="00440BE6" w:rsidP="00440BE6"/>
    <w:p w14:paraId="7E169647" w14:textId="77777777" w:rsidR="004D7D10" w:rsidRDefault="0061427C" w:rsidP="00F811D5">
      <w:pPr>
        <w:rPr>
          <w:sz w:val="24"/>
          <w:szCs w:val="28"/>
        </w:rPr>
      </w:pPr>
      <w:r>
        <w:rPr>
          <w:sz w:val="24"/>
          <w:szCs w:val="28"/>
        </w:rPr>
        <w:t xml:space="preserve">Segundo uma recente literatura, alguns estudos nesta área, certos métodos de inteligência artificial, dos quais, </w:t>
      </w:r>
      <w:r w:rsidRPr="0061427C">
        <w:rPr>
          <w:sz w:val="24"/>
          <w:szCs w:val="28"/>
        </w:rPr>
        <w:t>Random Forests</w:t>
      </w:r>
      <w:r>
        <w:rPr>
          <w:sz w:val="24"/>
          <w:szCs w:val="28"/>
        </w:rPr>
        <w:t xml:space="preserve"> </w:t>
      </w:r>
      <w:r w:rsidRPr="0061427C">
        <w:rPr>
          <w:sz w:val="24"/>
          <w:szCs w:val="28"/>
        </w:rPr>
        <w:t>(RF), Multi-Layer Perceptron (MLP), Long-Short Term</w:t>
      </w:r>
      <w:r>
        <w:rPr>
          <w:sz w:val="24"/>
          <w:szCs w:val="28"/>
        </w:rPr>
        <w:t xml:space="preserve"> </w:t>
      </w:r>
      <w:r w:rsidRPr="0061427C">
        <w:rPr>
          <w:sz w:val="24"/>
          <w:szCs w:val="28"/>
        </w:rPr>
        <w:t xml:space="preserve">Memory (LSTM), Decision Trees (DT), Artificial Neural Networks (ANN), </w:t>
      </w:r>
      <w:r>
        <w:rPr>
          <w:sz w:val="24"/>
          <w:szCs w:val="28"/>
        </w:rPr>
        <w:t>K</w:t>
      </w:r>
      <w:r w:rsidRPr="0061427C">
        <w:rPr>
          <w:sz w:val="24"/>
          <w:szCs w:val="28"/>
        </w:rPr>
        <w:t>-Nearest Neighbors (</w:t>
      </w:r>
      <w:r>
        <w:rPr>
          <w:sz w:val="24"/>
          <w:szCs w:val="28"/>
        </w:rPr>
        <w:t>K</w:t>
      </w:r>
      <w:r w:rsidRPr="0061427C">
        <w:rPr>
          <w:sz w:val="24"/>
          <w:szCs w:val="28"/>
        </w:rPr>
        <w:t xml:space="preserve">NN) </w:t>
      </w:r>
      <w:r>
        <w:rPr>
          <w:sz w:val="24"/>
          <w:szCs w:val="28"/>
        </w:rPr>
        <w:t>e</w:t>
      </w:r>
      <w:r w:rsidRPr="0061427C">
        <w:rPr>
          <w:sz w:val="24"/>
          <w:szCs w:val="28"/>
        </w:rPr>
        <w:t xml:space="preserve"> Support Vector Machines (SVM)</w:t>
      </w:r>
      <w:r w:rsidR="00FF0B43">
        <w:rPr>
          <w:sz w:val="24"/>
          <w:szCs w:val="28"/>
        </w:rPr>
        <w:t>, têm se mostrado bastante promissores e com uma taxa elevada de deteção dos mesmos. Visto que na área de segurança existe uma enorme dinâmica relativamente aos ataques, faz sentido usar métodos não linear, mas sim probabilísticos, de maneira a ser o mais geral possível.</w:t>
      </w:r>
      <w:r w:rsidR="00393503">
        <w:rPr>
          <w:sz w:val="24"/>
          <w:szCs w:val="28"/>
        </w:rPr>
        <w:t xml:space="preserve"> Um dos exemplos práticos, é o que a universidade Federal de Pernambuco, que usou vários algoritmos para a deteção de vírus, sendo que as redes neuronais foram as que prevaleceram com a maior percentagem de acerto [4].</w:t>
      </w:r>
    </w:p>
    <w:p w14:paraId="0BD9A0EF" w14:textId="0088C591" w:rsidR="00175CDC" w:rsidRPr="00175CDC" w:rsidRDefault="00393503" w:rsidP="00ED5C48">
      <w:pPr>
        <w:rPr>
          <w:color w:val="FF0000"/>
          <w:sz w:val="24"/>
          <w:szCs w:val="28"/>
        </w:rPr>
      </w:pPr>
      <w:r>
        <w:rPr>
          <w:sz w:val="24"/>
          <w:szCs w:val="28"/>
        </w:rPr>
        <w:t xml:space="preserve">Para este caso, foram </w:t>
      </w:r>
      <w:r w:rsidR="0075619A">
        <w:rPr>
          <w:sz w:val="24"/>
          <w:szCs w:val="28"/>
        </w:rPr>
        <w:t>precisas</w:t>
      </w:r>
      <w:r>
        <w:rPr>
          <w:sz w:val="24"/>
          <w:szCs w:val="28"/>
        </w:rPr>
        <w:t xml:space="preserve"> várias amostras de ficheiros infetados e não infetados,</w:t>
      </w:r>
      <w:r w:rsidR="00EC11C6">
        <w:rPr>
          <w:sz w:val="24"/>
          <w:szCs w:val="28"/>
        </w:rPr>
        <w:t xml:space="preserve"> depois foi usado </w:t>
      </w:r>
      <w:r>
        <w:rPr>
          <w:sz w:val="24"/>
          <w:szCs w:val="28"/>
        </w:rPr>
        <w:t xml:space="preserve">a API do </w:t>
      </w:r>
      <w:r w:rsidR="0075619A">
        <w:rPr>
          <w:sz w:val="24"/>
          <w:szCs w:val="28"/>
        </w:rPr>
        <w:t xml:space="preserve">Vírus Total para fazer a sua classificação real. Depois de ter os resultados baseados nos melhores antivírus do mercado, foram extraídos desses ficheiros </w:t>
      </w:r>
      <w:r w:rsidR="00EC11C6">
        <w:rPr>
          <w:sz w:val="24"/>
          <w:szCs w:val="28"/>
        </w:rPr>
        <w:t xml:space="preserve">infetados ou não </w:t>
      </w:r>
      <w:r w:rsidR="0075619A">
        <w:rPr>
          <w:sz w:val="24"/>
          <w:szCs w:val="28"/>
        </w:rPr>
        <w:t>mais de 6</w:t>
      </w:r>
      <w:r w:rsidR="00EC11C6">
        <w:rPr>
          <w:sz w:val="24"/>
          <w:szCs w:val="28"/>
        </w:rPr>
        <w:t>3</w:t>
      </w:r>
      <w:r w:rsidR="0075619A">
        <w:rPr>
          <w:sz w:val="24"/>
          <w:szCs w:val="28"/>
        </w:rPr>
        <w:t>0 features [4].</w:t>
      </w:r>
      <w:r w:rsidR="00EC11C6">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a ser criados de maneiras cada vez diferentes</w:t>
      </w:r>
      <w:r w:rsidR="00440BE6">
        <w:rPr>
          <w:sz w:val="24"/>
          <w:szCs w:val="28"/>
        </w:rPr>
        <w:t>, e por vezes o modelo pode não conseguir prever tais mudanças repentinas.</w:t>
      </w:r>
    </w:p>
    <w:p w14:paraId="36FFBB01" w14:textId="77777777" w:rsidR="004D7D10" w:rsidRPr="0061427C" w:rsidRDefault="004D7D10" w:rsidP="00F811D5">
      <w:pPr>
        <w:rPr>
          <w:sz w:val="24"/>
          <w:szCs w:val="28"/>
          <w:lang w:val="pt-PR"/>
        </w:rPr>
      </w:pPr>
    </w:p>
    <w:p w14:paraId="0BB5E876" w14:textId="77777777" w:rsidR="004D7D10" w:rsidRDefault="004D7D10" w:rsidP="00F811D5">
      <w:pPr>
        <w:rPr>
          <w:sz w:val="24"/>
          <w:szCs w:val="28"/>
        </w:rPr>
      </w:pPr>
    </w:p>
    <w:p w14:paraId="4822745F" w14:textId="77777777" w:rsidR="00FA3185" w:rsidRDefault="00FA3185" w:rsidP="00F811D5">
      <w:pPr>
        <w:rPr>
          <w:sz w:val="24"/>
          <w:szCs w:val="28"/>
        </w:rPr>
      </w:pPr>
    </w:p>
    <w:p w14:paraId="5CA3BB33" w14:textId="24B4D37F" w:rsidR="00350D11" w:rsidRDefault="00350D11" w:rsidP="00F811D5">
      <w:pPr>
        <w:rPr>
          <w:sz w:val="24"/>
          <w:szCs w:val="28"/>
        </w:rPr>
      </w:pPr>
      <w:r>
        <w:rPr>
          <w:sz w:val="24"/>
          <w:szCs w:val="28"/>
        </w:rPr>
        <w:t xml:space="preserve">Conforme se pode constatar </w:t>
      </w:r>
      <w:r w:rsidR="00ED5C48">
        <w:rPr>
          <w:sz w:val="24"/>
          <w:szCs w:val="28"/>
        </w:rPr>
        <w:t>a</w:t>
      </w:r>
      <w:r>
        <w:rPr>
          <w:sz w:val="24"/>
          <w:szCs w:val="28"/>
        </w:rPr>
        <w:t xml:space="preserve">cima descrito, </w:t>
      </w:r>
      <w:r w:rsidR="006366AE">
        <w:rPr>
          <w:sz w:val="24"/>
          <w:szCs w:val="28"/>
        </w:rPr>
        <w:t>a inteligência artificial, está muito presente nos temas cibernéticos. Uma das utilidades da mesma, que será abordado com mais detalhe ao longo deste relatório, é a deteção de phishing em emails.</w:t>
      </w:r>
    </w:p>
    <w:p w14:paraId="1051868C" w14:textId="2D026061" w:rsidR="006366AE" w:rsidRDefault="006366AE" w:rsidP="00F811D5">
      <w:pPr>
        <w:rPr>
          <w:sz w:val="24"/>
          <w:szCs w:val="28"/>
        </w:rPr>
      </w:pPr>
      <w:r>
        <w:rPr>
          <w:sz w:val="24"/>
          <w:szCs w:val="28"/>
        </w:rPr>
        <w:t>Este tópico já vem a ser um problema</w:t>
      </w:r>
      <w:r w:rsidR="00A01B3A">
        <w:rPr>
          <w:sz w:val="24"/>
          <w:szCs w:val="28"/>
        </w:rPr>
        <w:t xml:space="preserve"> desde o início da internet, pois da parte dos atacantes houve sempre a tentativa de explorar sistemas e vítimas,</w:t>
      </w:r>
      <w:r>
        <w:rPr>
          <w:sz w:val="24"/>
          <w:szCs w:val="28"/>
        </w:rPr>
        <w:t xml:space="preserve"> </w:t>
      </w:r>
      <w:r w:rsidR="00A01B3A">
        <w:rPr>
          <w:sz w:val="24"/>
          <w:szCs w:val="28"/>
        </w:rPr>
        <w:t xml:space="preserve">apesar que este tipo de ataque se baseia muito em ataques </w:t>
      </w:r>
      <w:r w:rsidR="006F75D9">
        <w:rPr>
          <w:sz w:val="24"/>
          <w:szCs w:val="28"/>
        </w:rPr>
        <w:t>que se aproveitam diretamente das pessoas.</w:t>
      </w:r>
    </w:p>
    <w:p w14:paraId="22A3555E" w14:textId="2693F99B" w:rsidR="00A01B3A" w:rsidRDefault="00A01B3A" w:rsidP="006F75D9">
      <w:pPr>
        <w:rPr>
          <w:sz w:val="24"/>
          <w:szCs w:val="28"/>
        </w:rPr>
      </w:pPr>
      <w:r>
        <w:rPr>
          <w:sz w:val="24"/>
          <w:szCs w:val="28"/>
        </w:rPr>
        <w:t>De acordo com o nome</w:t>
      </w:r>
      <w:r w:rsidR="00ED5C48">
        <w:rPr>
          <w:sz w:val="24"/>
          <w:szCs w:val="28"/>
        </w:rPr>
        <w:t>, estes ataques baseiam-se em ataques de engenharia social, juntamente com um grande número de emails para vários remetentes na esperança de pelo menos um funcionar.</w:t>
      </w:r>
      <w:r w:rsidR="006F75D9">
        <w:rPr>
          <w:sz w:val="24"/>
          <w:szCs w:val="28"/>
        </w:rPr>
        <w:t xml:space="preserve"> Segundo </w:t>
      </w:r>
      <w:r w:rsidR="006F75D9" w:rsidRPr="006F75D9">
        <w:rPr>
          <w:sz w:val="24"/>
          <w:szCs w:val="28"/>
        </w:rPr>
        <w:t>relatórios de tendências de ataque de phishing do APWG</w:t>
      </w:r>
      <w:r w:rsidR="006F75D9">
        <w:rPr>
          <w:sz w:val="24"/>
          <w:szCs w:val="28"/>
        </w:rPr>
        <w:t xml:space="preserve"> </w:t>
      </w:r>
      <w:r w:rsidR="006F75D9" w:rsidRPr="006F75D9">
        <w:rPr>
          <w:sz w:val="24"/>
          <w:szCs w:val="28"/>
        </w:rPr>
        <w:t>[</w:t>
      </w:r>
      <w:r w:rsidR="006F75D9">
        <w:rPr>
          <w:sz w:val="24"/>
          <w:szCs w:val="28"/>
        </w:rPr>
        <w:t>5</w:t>
      </w:r>
      <w:r w:rsidR="006F75D9" w:rsidRPr="006F75D9">
        <w:rPr>
          <w:sz w:val="24"/>
          <w:szCs w:val="28"/>
        </w:rPr>
        <w:t xml:space="preserve">], o número de ataques de phishing observados </w:t>
      </w:r>
      <w:r w:rsidR="006F75D9">
        <w:rPr>
          <w:sz w:val="24"/>
          <w:szCs w:val="28"/>
        </w:rPr>
        <w:t>vem a aumentar desde 2020, ano de pandemia, e a cada ano que passa tem aumentado quase para o dobro.</w:t>
      </w:r>
      <w:r w:rsidR="006F75D9" w:rsidRPr="006F75D9">
        <w:rPr>
          <w:sz w:val="24"/>
          <w:szCs w:val="28"/>
        </w:rPr>
        <w:t xml:space="preserve"> </w:t>
      </w:r>
    </w:p>
    <w:p w14:paraId="15DB7B37" w14:textId="193DEF90" w:rsidR="006F75D9" w:rsidRPr="00F760FF" w:rsidRDefault="006F75D9" w:rsidP="009F7A8B">
      <w:pPr>
        <w:rPr>
          <w:rFonts w:asciiTheme="minorHAnsi" w:hAnsiTheme="minorHAnsi" w:cstheme="minorHAnsi"/>
          <w:sz w:val="24"/>
          <w:szCs w:val="28"/>
        </w:rPr>
      </w:pPr>
      <w:r>
        <w:rPr>
          <w:sz w:val="24"/>
          <w:szCs w:val="28"/>
        </w:rPr>
        <w:t>Estes ataques</w:t>
      </w:r>
      <w:r w:rsidR="009F7A8B">
        <w:rPr>
          <w:sz w:val="24"/>
          <w:szCs w:val="28"/>
        </w:rPr>
        <w:t xml:space="preserve"> são espalhados por</w:t>
      </w:r>
      <w:r w:rsidR="009F7A8B" w:rsidRPr="009F7A8B">
        <w:rPr>
          <w:sz w:val="24"/>
          <w:szCs w:val="28"/>
        </w:rPr>
        <w:t xml:space="preserve"> e-mail, </w:t>
      </w:r>
      <w:r w:rsidR="009F7A8B">
        <w:rPr>
          <w:sz w:val="24"/>
          <w:szCs w:val="28"/>
        </w:rPr>
        <w:t>sms</w:t>
      </w:r>
      <w:r w:rsidR="009F7A8B" w:rsidRPr="009F7A8B">
        <w:rPr>
          <w:sz w:val="24"/>
          <w:szCs w:val="28"/>
        </w:rPr>
        <w:t>,</w:t>
      </w:r>
      <w:r w:rsidR="009F7A8B">
        <w:rPr>
          <w:sz w:val="24"/>
          <w:szCs w:val="28"/>
        </w:rPr>
        <w:t xml:space="preserve"> </w:t>
      </w:r>
      <w:r w:rsidR="009F7A8B" w:rsidRPr="009F7A8B">
        <w:rPr>
          <w:sz w:val="24"/>
          <w:szCs w:val="28"/>
        </w:rPr>
        <w:t>mensagens instantâneas, redes</w:t>
      </w:r>
      <w:r w:rsidR="009F7A8B">
        <w:rPr>
          <w:sz w:val="24"/>
          <w:szCs w:val="28"/>
        </w:rPr>
        <w:t xml:space="preserve"> </w:t>
      </w:r>
      <w:r w:rsidR="009F7A8B" w:rsidRPr="009F7A8B">
        <w:rPr>
          <w:sz w:val="24"/>
          <w:szCs w:val="28"/>
        </w:rPr>
        <w:t xml:space="preserve">sociais, etc., mas o e-mail é </w:t>
      </w:r>
      <w:r w:rsidR="00B85067">
        <w:rPr>
          <w:sz w:val="24"/>
          <w:szCs w:val="28"/>
        </w:rPr>
        <w:t>sem dúvida a maneira mais popular</w:t>
      </w:r>
      <w:r w:rsidR="009F7A8B" w:rsidRPr="009F7A8B">
        <w:rPr>
          <w:sz w:val="24"/>
          <w:szCs w:val="28"/>
        </w:rPr>
        <w:t xml:space="preserve"> de realizar este ataque.</w:t>
      </w:r>
      <w:r w:rsidR="00B85067">
        <w:rPr>
          <w:sz w:val="24"/>
          <w:szCs w:val="28"/>
        </w:rPr>
        <w:t xml:space="preserve"> </w:t>
      </w:r>
      <w:r w:rsidR="00B85067" w:rsidRPr="00B85067">
        <w:rPr>
          <w:sz w:val="24"/>
          <w:szCs w:val="28"/>
        </w:rPr>
        <w:t xml:space="preserve">O </w:t>
      </w:r>
      <w:r w:rsidR="00B85067">
        <w:rPr>
          <w:sz w:val="24"/>
          <w:szCs w:val="28"/>
        </w:rPr>
        <w:t xml:space="preserve">        </w:t>
      </w:r>
      <w:r w:rsidR="00B85067" w:rsidRPr="00F760FF">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E25228" w:rsidRPr="00F760FF">
        <w:rPr>
          <w:rFonts w:asciiTheme="minorHAnsi" w:hAnsiTheme="minorHAnsi" w:cstheme="minorHAnsi"/>
          <w:sz w:val="24"/>
          <w:szCs w:val="28"/>
        </w:rPr>
        <w:t>se está</w:t>
      </w:r>
      <w:r w:rsidR="00B85067" w:rsidRPr="00F760FF">
        <w:rPr>
          <w:rFonts w:asciiTheme="minorHAnsi" w:hAnsiTheme="minorHAnsi" w:cstheme="minorHAnsi"/>
          <w:sz w:val="24"/>
          <w:szCs w:val="28"/>
        </w:rPr>
        <w:t xml:space="preserve"> comunicando com uma entidade confiável e </w:t>
      </w:r>
      <w:r w:rsidR="00E25228" w:rsidRPr="00F760FF">
        <w:rPr>
          <w:rFonts w:asciiTheme="minorHAnsi" w:hAnsiTheme="minorHAnsi" w:cstheme="minorHAnsi"/>
          <w:sz w:val="24"/>
          <w:szCs w:val="28"/>
        </w:rPr>
        <w:t xml:space="preserve">tenta </w:t>
      </w:r>
      <w:r w:rsidR="00B85067" w:rsidRPr="00F760FF">
        <w:rPr>
          <w:rFonts w:asciiTheme="minorHAnsi" w:hAnsiTheme="minorHAnsi" w:cstheme="minorHAnsi"/>
          <w:sz w:val="24"/>
          <w:szCs w:val="28"/>
        </w:rPr>
        <w:t>engan</w:t>
      </w:r>
      <w:r w:rsidR="00E25228" w:rsidRPr="00F760FF">
        <w:rPr>
          <w:rFonts w:asciiTheme="minorHAnsi" w:hAnsiTheme="minorHAnsi" w:cstheme="minorHAnsi"/>
          <w:sz w:val="24"/>
          <w:szCs w:val="28"/>
        </w:rPr>
        <w:t>ar</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lhe ser </w:t>
      </w:r>
      <w:r w:rsidR="00B85067" w:rsidRPr="00F760FF">
        <w:rPr>
          <w:rFonts w:asciiTheme="minorHAnsi" w:hAnsiTheme="minorHAnsi" w:cstheme="minorHAnsi"/>
          <w:sz w:val="24"/>
          <w:szCs w:val="28"/>
        </w:rPr>
        <w:t>fornec</w:t>
      </w:r>
      <w:r w:rsidR="00E25228" w:rsidRPr="00F760FF">
        <w:rPr>
          <w:rFonts w:asciiTheme="minorHAnsi" w:hAnsiTheme="minorHAnsi" w:cstheme="minorHAnsi"/>
          <w:sz w:val="24"/>
          <w:szCs w:val="28"/>
        </w:rPr>
        <w:t>ido</w:t>
      </w:r>
      <w:r w:rsidR="00B85067" w:rsidRPr="00F760FF">
        <w:rPr>
          <w:rFonts w:asciiTheme="minorHAnsi" w:hAnsiTheme="minorHAnsi" w:cstheme="minorHAnsi"/>
          <w:sz w:val="24"/>
          <w:szCs w:val="28"/>
        </w:rPr>
        <w:t xml:space="preserve"> credenciais </w:t>
      </w:r>
      <w:r w:rsidR="00E25228" w:rsidRPr="00F760FF">
        <w:rPr>
          <w:rFonts w:asciiTheme="minorHAnsi" w:hAnsiTheme="minorHAnsi" w:cstheme="minorHAnsi"/>
          <w:sz w:val="24"/>
          <w:szCs w:val="28"/>
        </w:rPr>
        <w:t>de email ou bancárias</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depois o atacante poder atacar </w:t>
      </w:r>
      <w:r w:rsidR="00B85067" w:rsidRPr="00F760FF">
        <w:rPr>
          <w:rFonts w:asciiTheme="minorHAnsi" w:hAnsiTheme="minorHAnsi" w:cstheme="minorHAnsi"/>
          <w:sz w:val="24"/>
          <w:szCs w:val="28"/>
        </w:rPr>
        <w:t>o serviço</w:t>
      </w:r>
      <w:r w:rsidR="00E25228" w:rsidRPr="00F760FF">
        <w:rPr>
          <w:rFonts w:asciiTheme="minorHAnsi" w:hAnsiTheme="minorHAnsi" w:cstheme="minorHAnsi"/>
          <w:sz w:val="24"/>
          <w:szCs w:val="28"/>
        </w:rPr>
        <w:t xml:space="preserve"> ou os interesses da vítima. Muitas informações que os atacantes pedem são os </w:t>
      </w:r>
      <w:r w:rsidR="00B85067" w:rsidRPr="00F760FF">
        <w:rPr>
          <w:rFonts w:asciiTheme="minorHAnsi" w:hAnsiTheme="minorHAnsi" w:cstheme="minorHAnsi"/>
          <w:sz w:val="24"/>
          <w:szCs w:val="28"/>
        </w:rPr>
        <w:t xml:space="preserve">números de cartão de crédito, </w:t>
      </w:r>
      <w:r w:rsidR="00E25228" w:rsidRPr="00F760FF">
        <w:rPr>
          <w:rFonts w:asciiTheme="minorHAnsi" w:hAnsiTheme="minorHAnsi" w:cstheme="minorHAnsi"/>
          <w:sz w:val="24"/>
          <w:szCs w:val="28"/>
        </w:rPr>
        <w:t>dados</w:t>
      </w:r>
      <w:r w:rsidR="00B85067" w:rsidRPr="00F760FF">
        <w:rPr>
          <w:rFonts w:asciiTheme="minorHAnsi" w:hAnsiTheme="minorHAnsi" w:cstheme="minorHAnsi"/>
          <w:sz w:val="24"/>
          <w:szCs w:val="28"/>
        </w:rPr>
        <w:t xml:space="preserve"> de login da conta ou informações de identidade</w:t>
      </w:r>
      <w:r w:rsidR="00E25228" w:rsidRPr="00F760FF">
        <w:rPr>
          <w:rFonts w:asciiTheme="minorHAnsi" w:hAnsiTheme="minorHAnsi" w:cstheme="minorHAnsi"/>
          <w:sz w:val="24"/>
          <w:szCs w:val="28"/>
        </w:rPr>
        <w:t>.</w:t>
      </w:r>
    </w:p>
    <w:p w14:paraId="11D3D2FC" w14:textId="09013312" w:rsidR="00F760FF" w:rsidRDefault="00911C16" w:rsidP="00F760FF">
      <w:pPr>
        <w:rPr>
          <w:rFonts w:asciiTheme="minorHAnsi" w:hAnsiTheme="minorHAnsi" w:cstheme="minorHAnsi"/>
          <w:sz w:val="24"/>
          <w:lang w:eastAsia="pt-PT"/>
        </w:rPr>
      </w:pPr>
      <w:r w:rsidRPr="00F760FF">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 perdas económicas [6].</w:t>
      </w:r>
      <w:r w:rsidR="00F760FF" w:rsidRPr="00F760FF">
        <w:rPr>
          <w:rFonts w:asciiTheme="minorHAnsi" w:hAnsiTheme="minorHAnsi" w:cstheme="minorHAnsi"/>
          <w:sz w:val="24"/>
          <w:lang w:eastAsia="pt-PT"/>
        </w:rPr>
        <w:t xml:space="preserve"> </w:t>
      </w:r>
      <w:r w:rsidR="00F760FF">
        <w:rPr>
          <w:rFonts w:asciiTheme="minorHAnsi" w:hAnsiTheme="minorHAnsi" w:cstheme="minorHAnsi"/>
          <w:sz w:val="24"/>
          <w:lang w:eastAsia="pt-PT"/>
        </w:rPr>
        <w:t>Muitos destes continham cavalos de troia, spyware e ransomware.</w:t>
      </w:r>
    </w:p>
    <w:p w14:paraId="0E10E394" w14:textId="38F7546C" w:rsidR="005972EC" w:rsidRDefault="005972EC" w:rsidP="00F760FF">
      <w:pPr>
        <w:rPr>
          <w:rFonts w:asciiTheme="minorHAnsi" w:hAnsiTheme="minorHAnsi" w:cstheme="minorHAnsi"/>
          <w:sz w:val="24"/>
          <w:lang w:eastAsia="pt-PT"/>
        </w:rPr>
      </w:pPr>
    </w:p>
    <w:p w14:paraId="036E7ACB" w14:textId="40698321" w:rsidR="005972EC" w:rsidRDefault="005972EC" w:rsidP="00F760FF">
      <w:pPr>
        <w:rPr>
          <w:rFonts w:asciiTheme="minorHAnsi" w:hAnsiTheme="minorHAnsi" w:cstheme="minorHAnsi"/>
          <w:sz w:val="24"/>
          <w:lang w:eastAsia="pt-PT"/>
        </w:rPr>
      </w:pPr>
    </w:p>
    <w:p w14:paraId="2AD86A79" w14:textId="77777777" w:rsidR="005972EC" w:rsidRDefault="005972EC" w:rsidP="00F760FF">
      <w:pPr>
        <w:rPr>
          <w:rFonts w:asciiTheme="minorHAnsi" w:hAnsiTheme="minorHAnsi" w:cstheme="minorHAnsi"/>
          <w:sz w:val="24"/>
          <w:lang w:val="pt-PR" w:eastAsia="pt-PT"/>
        </w:rPr>
      </w:pPr>
    </w:p>
    <w:p w14:paraId="7C5E8A16" w14:textId="245BEE54" w:rsidR="00F760FF" w:rsidRDefault="00F760FF" w:rsidP="00F760FF">
      <w:pPr>
        <w:rPr>
          <w:rFonts w:asciiTheme="minorHAnsi" w:hAnsiTheme="minorHAnsi" w:cstheme="minorHAnsi"/>
          <w:sz w:val="24"/>
          <w:lang w:eastAsia="pt-PT"/>
        </w:rPr>
      </w:pPr>
      <w:r>
        <w:rPr>
          <w:rFonts w:asciiTheme="minorHAnsi" w:hAnsiTheme="minorHAnsi" w:cstheme="minorHAnsi"/>
          <w:sz w:val="24"/>
          <w:lang w:eastAsia="pt-PT"/>
        </w:rPr>
        <w:lastRenderedPageBreak/>
        <w:t>Posto isto, as companhias tinham que começar a preocupar-se com isto, pois bastava somente um funcionário para por uma empresa em risco, assim foram inventadas técnicas de maneira a eliminar tais potências fraudes, de tal modo que os funcionários já não corriam o risco de abrir pois o algoritmo chegava e eliminava o email com antecedência.</w:t>
      </w:r>
    </w:p>
    <w:p w14:paraId="47683F15" w14:textId="77777777" w:rsidR="000754F6" w:rsidRDefault="000754F6" w:rsidP="00F760FF">
      <w:pPr>
        <w:rPr>
          <w:rFonts w:asciiTheme="minorHAnsi" w:hAnsiTheme="minorHAnsi" w:cstheme="minorHAnsi"/>
          <w:sz w:val="24"/>
          <w:lang w:eastAsia="pt-PT"/>
        </w:rPr>
      </w:pPr>
    </w:p>
    <w:p w14:paraId="75D2DF3C" w14:textId="6B937698" w:rsidR="000754F6" w:rsidRPr="00911C16" w:rsidRDefault="000754F6" w:rsidP="00FA3185">
      <w:pPr>
        <w:rPr>
          <w:rFonts w:asciiTheme="minorHAnsi" w:hAnsiTheme="minorHAnsi" w:cstheme="minorHAnsi"/>
          <w:sz w:val="24"/>
          <w:lang w:eastAsia="pt-PT"/>
        </w:rPr>
      </w:pPr>
      <w:r>
        <w:rPr>
          <w:rFonts w:asciiTheme="minorHAnsi" w:hAnsiTheme="minorHAnsi" w:cstheme="minorHAnsi"/>
          <w:sz w:val="24"/>
          <w:lang w:eastAsia="pt-PT"/>
        </w:rPr>
        <w:t>Estes chamados algoritmos, são nada mais nada menos que algoritmos de inteligência artificial. Estes podem ter como base um dataset</w:t>
      </w:r>
      <w:r w:rsidRPr="000754F6">
        <w:rPr>
          <w:rFonts w:asciiTheme="minorHAnsi" w:hAnsiTheme="minorHAnsi" w:cstheme="minorHAnsi"/>
          <w:sz w:val="24"/>
          <w:lang w:eastAsia="pt-PT"/>
        </w:rPr>
        <w:t xml:space="preserve"> </w:t>
      </w:r>
      <w:r>
        <w:rPr>
          <w:rFonts w:asciiTheme="minorHAnsi" w:hAnsiTheme="minorHAnsi" w:cstheme="minorHAnsi"/>
          <w:sz w:val="24"/>
          <w:lang w:eastAsia="pt-PT"/>
        </w:rPr>
        <w:t>dos diversos emails em</w:t>
      </w:r>
      <w:r w:rsidRPr="000754F6">
        <w:rPr>
          <w:rFonts w:asciiTheme="minorHAnsi" w:hAnsiTheme="minorHAnsi" w:cstheme="minorHAnsi"/>
          <w:sz w:val="24"/>
          <w:lang w:eastAsia="pt-PT"/>
        </w:rPr>
        <w:t xml:space="preserve"> lista negra</w:t>
      </w:r>
      <w:r>
        <w:rPr>
          <w:rFonts w:asciiTheme="minorHAnsi" w:hAnsiTheme="minorHAnsi" w:cstheme="minorHAnsi"/>
          <w:sz w:val="24"/>
          <w:lang w:eastAsia="pt-PT"/>
        </w:rPr>
        <w:t xml:space="preserve"> </w:t>
      </w:r>
      <w:r w:rsidRPr="000754F6">
        <w:rPr>
          <w:rFonts w:asciiTheme="minorHAnsi" w:hAnsiTheme="minorHAnsi" w:cstheme="minorHAnsi"/>
          <w:sz w:val="24"/>
          <w:lang w:eastAsia="pt-PT"/>
        </w:rPr>
        <w:t xml:space="preserve">e </w:t>
      </w:r>
      <w:r>
        <w:rPr>
          <w:rFonts w:asciiTheme="minorHAnsi" w:hAnsiTheme="minorHAnsi" w:cstheme="minorHAnsi"/>
          <w:sz w:val="24"/>
          <w:lang w:eastAsia="pt-PT"/>
        </w:rPr>
        <w:t xml:space="preserve">também </w:t>
      </w:r>
      <w:r w:rsidRPr="000754F6">
        <w:rPr>
          <w:rFonts w:asciiTheme="minorHAnsi" w:hAnsiTheme="minorHAnsi" w:cstheme="minorHAnsi"/>
          <w:sz w:val="24"/>
          <w:lang w:eastAsia="pt-PT"/>
        </w:rPr>
        <w:t>com base em aprendizado de máquina (ML).</w:t>
      </w:r>
      <w:r w:rsidR="00FA3185">
        <w:rPr>
          <w:rFonts w:asciiTheme="minorHAnsi" w:hAnsiTheme="minorHAnsi" w:cstheme="minorHAnsi"/>
          <w:sz w:val="24"/>
          <w:lang w:eastAsia="pt-PT"/>
        </w:rPr>
        <w:t xml:space="preserve"> Porém recentemente </w:t>
      </w:r>
      <w:r w:rsidR="00FA3185" w:rsidRPr="00FA3185">
        <w:rPr>
          <w:rFonts w:asciiTheme="minorHAnsi" w:hAnsiTheme="minorHAnsi" w:cstheme="minorHAnsi"/>
          <w:sz w:val="24"/>
          <w:lang w:eastAsia="pt-PT"/>
        </w:rPr>
        <w:t>Deep Learning (DL) tem</w:t>
      </w:r>
      <w:r w:rsidR="00FA3185">
        <w:rPr>
          <w:rFonts w:asciiTheme="minorHAnsi" w:hAnsiTheme="minorHAnsi" w:cstheme="minorHAnsi"/>
          <w:sz w:val="24"/>
          <w:lang w:eastAsia="pt-PT"/>
        </w:rPr>
        <w:t xml:space="preserve"> surgido</w:t>
      </w:r>
      <w:r w:rsidR="00FA3185" w:rsidRPr="00FA3185">
        <w:rPr>
          <w:rFonts w:asciiTheme="minorHAnsi" w:hAnsiTheme="minorHAnsi" w:cstheme="minorHAnsi"/>
          <w:sz w:val="24"/>
          <w:lang w:eastAsia="pt-PT"/>
        </w:rPr>
        <w:t xml:space="preserve"> como uma das técnicas mais eficientes d</w:t>
      </w:r>
      <w:r w:rsidR="00FA3185">
        <w:rPr>
          <w:rFonts w:asciiTheme="minorHAnsi" w:hAnsiTheme="minorHAnsi" w:cstheme="minorHAnsi"/>
          <w:sz w:val="24"/>
          <w:lang w:eastAsia="pt-PT"/>
        </w:rPr>
        <w:t xml:space="preserve">a </w:t>
      </w:r>
      <w:r w:rsidR="00FA3185" w:rsidRPr="00FA3185">
        <w:rPr>
          <w:rFonts w:asciiTheme="minorHAnsi" w:hAnsiTheme="minorHAnsi" w:cstheme="minorHAnsi"/>
          <w:sz w:val="24"/>
          <w:lang w:eastAsia="pt-PT"/>
        </w:rPr>
        <w:t>Aprendendo</w:t>
      </w:r>
      <w:r w:rsidR="00FA3185">
        <w:rPr>
          <w:rFonts w:asciiTheme="minorHAnsi" w:hAnsiTheme="minorHAnsi" w:cstheme="minorHAnsi"/>
          <w:sz w:val="24"/>
          <w:lang w:eastAsia="pt-PT"/>
        </w:rPr>
        <w:t xml:space="preserve"> Automática [7]. </w:t>
      </w:r>
    </w:p>
    <w:p w14:paraId="58BBCECD" w14:textId="77777777" w:rsidR="00911C16" w:rsidRPr="00911C16" w:rsidRDefault="00911C16" w:rsidP="009F7A8B">
      <w:pPr>
        <w:rPr>
          <w:sz w:val="24"/>
          <w:szCs w:val="28"/>
          <w:lang w:val="pt-PR"/>
        </w:rPr>
      </w:pPr>
    </w:p>
    <w:p w14:paraId="6F0ECCF0" w14:textId="77777777" w:rsidR="004D7D10" w:rsidRDefault="004D7D10" w:rsidP="00F811D5">
      <w:pPr>
        <w:rPr>
          <w:sz w:val="24"/>
          <w:szCs w:val="28"/>
        </w:rPr>
      </w:pPr>
    </w:p>
    <w:p w14:paraId="25D91291" w14:textId="77777777" w:rsidR="00350D11" w:rsidRDefault="00350D11" w:rsidP="00F811D5">
      <w:pPr>
        <w:rPr>
          <w:sz w:val="24"/>
          <w:szCs w:val="28"/>
        </w:rPr>
      </w:pPr>
    </w:p>
    <w:p w14:paraId="13AA166D" w14:textId="77777777" w:rsidR="00350D11" w:rsidRDefault="00350D11" w:rsidP="00F811D5">
      <w:pPr>
        <w:rPr>
          <w:sz w:val="24"/>
          <w:szCs w:val="28"/>
        </w:rPr>
      </w:pPr>
    </w:p>
    <w:p w14:paraId="7F2B0D97" w14:textId="77777777" w:rsidR="00350D11" w:rsidRDefault="00350D11" w:rsidP="00F811D5">
      <w:pPr>
        <w:rPr>
          <w:sz w:val="24"/>
          <w:szCs w:val="28"/>
        </w:rPr>
      </w:pPr>
    </w:p>
    <w:p w14:paraId="31B54A53" w14:textId="77777777" w:rsidR="00350D11" w:rsidRDefault="00350D11" w:rsidP="00F811D5">
      <w:pPr>
        <w:rPr>
          <w:sz w:val="24"/>
          <w:szCs w:val="28"/>
        </w:rPr>
      </w:pPr>
    </w:p>
    <w:p w14:paraId="12F11E5C" w14:textId="77777777" w:rsidR="00350D11" w:rsidRDefault="00350D11" w:rsidP="00F811D5">
      <w:pPr>
        <w:rPr>
          <w:sz w:val="24"/>
          <w:szCs w:val="28"/>
        </w:rPr>
      </w:pPr>
    </w:p>
    <w:p w14:paraId="4726587C" w14:textId="77777777" w:rsidR="00350D11" w:rsidRDefault="00350D11" w:rsidP="00F811D5">
      <w:pPr>
        <w:rPr>
          <w:sz w:val="24"/>
          <w:szCs w:val="28"/>
        </w:rPr>
      </w:pPr>
    </w:p>
    <w:p w14:paraId="251D5534" w14:textId="77777777" w:rsidR="00350D11" w:rsidRDefault="00350D11" w:rsidP="00F811D5">
      <w:pPr>
        <w:rPr>
          <w:sz w:val="24"/>
          <w:szCs w:val="28"/>
        </w:rPr>
      </w:pPr>
    </w:p>
    <w:p w14:paraId="715A82A8" w14:textId="77777777" w:rsidR="00350D11" w:rsidRDefault="00350D11" w:rsidP="00F811D5">
      <w:pPr>
        <w:rPr>
          <w:sz w:val="24"/>
          <w:szCs w:val="28"/>
        </w:rPr>
      </w:pPr>
    </w:p>
    <w:p w14:paraId="38534DE9" w14:textId="77777777" w:rsidR="00350D11" w:rsidRDefault="00350D11" w:rsidP="00F811D5">
      <w:pPr>
        <w:rPr>
          <w:sz w:val="24"/>
          <w:szCs w:val="28"/>
        </w:rPr>
      </w:pPr>
    </w:p>
    <w:p w14:paraId="6EE0A641" w14:textId="77777777" w:rsidR="00350D11" w:rsidRDefault="00350D11" w:rsidP="00F811D5">
      <w:pPr>
        <w:rPr>
          <w:sz w:val="24"/>
          <w:szCs w:val="28"/>
        </w:rPr>
      </w:pPr>
    </w:p>
    <w:p w14:paraId="3B56F7CF" w14:textId="77777777" w:rsidR="00350D11" w:rsidRDefault="00350D11" w:rsidP="00F811D5">
      <w:pPr>
        <w:rPr>
          <w:sz w:val="24"/>
          <w:szCs w:val="28"/>
        </w:rPr>
      </w:pPr>
    </w:p>
    <w:p w14:paraId="126DA521" w14:textId="77777777" w:rsidR="00350D11" w:rsidRDefault="00350D11" w:rsidP="00F811D5">
      <w:pPr>
        <w:rPr>
          <w:sz w:val="24"/>
          <w:szCs w:val="28"/>
        </w:rPr>
      </w:pPr>
    </w:p>
    <w:p w14:paraId="1364B02B" w14:textId="77777777" w:rsidR="00350D11" w:rsidRDefault="00350D11" w:rsidP="00F811D5">
      <w:pPr>
        <w:rPr>
          <w:sz w:val="24"/>
          <w:szCs w:val="28"/>
        </w:rPr>
      </w:pPr>
    </w:p>
    <w:p w14:paraId="5F8B2A37" w14:textId="77777777" w:rsidR="00350D11" w:rsidRPr="005A28D2" w:rsidRDefault="00350D11" w:rsidP="00F811D5">
      <w:pPr>
        <w:rPr>
          <w:sz w:val="24"/>
          <w:szCs w:val="28"/>
        </w:rPr>
      </w:pPr>
    </w:p>
    <w:p w14:paraId="78DF6847" w14:textId="77777777" w:rsidR="00280303" w:rsidRPr="00B422E8" w:rsidRDefault="00280303">
      <w:pPr>
        <w:pStyle w:val="Cabealho2"/>
        <w:rPr>
          <w:sz w:val="32"/>
          <w:szCs w:val="32"/>
        </w:rPr>
      </w:pPr>
      <w:bookmarkStart w:id="6" w:name="_Toc5805930"/>
      <w:r w:rsidRPr="00B422E8">
        <w:rPr>
          <w:sz w:val="32"/>
          <w:szCs w:val="32"/>
        </w:rPr>
        <w:lastRenderedPageBreak/>
        <w:t>Tecnologias existentes</w:t>
      </w:r>
      <w:bookmarkEnd w:id="6"/>
    </w:p>
    <w:p w14:paraId="6345F1BA" w14:textId="12FF8541" w:rsidR="00065F23" w:rsidRPr="00B422E8" w:rsidRDefault="00CA676B" w:rsidP="00CA676B">
      <w:pPr>
        <w:rPr>
          <w:b/>
          <w:sz w:val="24"/>
          <w:szCs w:val="28"/>
        </w:rPr>
      </w:pPr>
      <w:r w:rsidRPr="00B422E8">
        <w:rPr>
          <w:bCs/>
          <w:sz w:val="24"/>
          <w:szCs w:val="28"/>
        </w:rPr>
        <w:t>Nesta seção, será feita uma revisão das tecnologias que serão ou poderão ser usadas para a implementação deste projeto.</w:t>
      </w:r>
    </w:p>
    <w:p w14:paraId="6FA7C1B6" w14:textId="1FD9166B" w:rsidR="00CA676B" w:rsidRDefault="00CA676B" w:rsidP="00CA676B"/>
    <w:p w14:paraId="663DC655" w14:textId="46F22984" w:rsidR="003571A3" w:rsidRPr="00B422E8" w:rsidRDefault="003571A3" w:rsidP="003571A3">
      <w:pPr>
        <w:pStyle w:val="Cabealho3"/>
        <w:rPr>
          <w:sz w:val="28"/>
          <w:szCs w:val="32"/>
        </w:rPr>
      </w:pPr>
      <w:r w:rsidRPr="00B422E8">
        <w:rPr>
          <w:sz w:val="28"/>
          <w:szCs w:val="32"/>
        </w:rPr>
        <w:t>Python</w:t>
      </w:r>
    </w:p>
    <w:p w14:paraId="532F7FF9" w14:textId="093B3915" w:rsidR="003571A3" w:rsidRDefault="003571A3" w:rsidP="003571A3">
      <w:pPr>
        <w:rPr>
          <w:sz w:val="24"/>
          <w:szCs w:val="28"/>
        </w:rPr>
      </w:pPr>
      <w:r w:rsidRPr="00B422E8">
        <w:rPr>
          <w:sz w:val="24"/>
          <w:szCs w:val="28"/>
        </w:rPr>
        <w:t>Python é relativamente similar ao Java, uma linguagem de programação de alto nível e orientada a objetos. Esta língua não precisa de compilação do programa antes da execução, pois é</w:t>
      </w:r>
      <w:r w:rsidR="005273AE" w:rsidRPr="00B422E8">
        <w:rPr>
          <w:sz w:val="24"/>
          <w:szCs w:val="28"/>
        </w:rPr>
        <w:t xml:space="preserve"> uma linguagem</w:t>
      </w:r>
      <w:r w:rsidRPr="00B422E8">
        <w:rPr>
          <w:sz w:val="24"/>
          <w:szCs w:val="28"/>
        </w:rPr>
        <w:t xml:space="preserve"> interpretad</w:t>
      </w:r>
      <w:r w:rsidR="005273AE" w:rsidRPr="00B422E8">
        <w:rPr>
          <w:sz w:val="24"/>
          <w:szCs w:val="28"/>
        </w:rPr>
        <w:t xml:space="preserve">a, e faz isso </w:t>
      </w:r>
      <w:r w:rsidRPr="00B422E8">
        <w:rPr>
          <w:sz w:val="24"/>
          <w:szCs w:val="28"/>
        </w:rPr>
        <w:t>no runtime, o que significa que ele executa o código linha por linha. A biblioteca padrão do Python é vasta, contendo muitas funções reutilizáveis, e é bem complementado com um gerenciador de pacotes (pip), que permite o acesso a bibliotecas externas, ampliando a quantidade e variedade de conteúdo disponível</w:t>
      </w:r>
      <w:r w:rsidR="005273AE" w:rsidRPr="00B422E8">
        <w:rPr>
          <w:sz w:val="24"/>
          <w:szCs w:val="28"/>
        </w:rPr>
        <w:t xml:space="preserve">, bem como a sua ideologia de open-source </w:t>
      </w:r>
      <w:r w:rsidRPr="00B422E8">
        <w:rPr>
          <w:sz w:val="24"/>
          <w:szCs w:val="28"/>
        </w:rPr>
        <w:t>[</w:t>
      </w:r>
      <w:r w:rsidR="005273AE" w:rsidRPr="00B422E8">
        <w:rPr>
          <w:sz w:val="24"/>
          <w:szCs w:val="28"/>
        </w:rPr>
        <w:t>8</w:t>
      </w:r>
      <w:r w:rsidRPr="00B422E8">
        <w:rPr>
          <w:sz w:val="24"/>
          <w:szCs w:val="28"/>
        </w:rPr>
        <w:t>]. O Python parece</w:t>
      </w:r>
      <w:r w:rsidR="005273AE" w:rsidRPr="00B422E8">
        <w:rPr>
          <w:sz w:val="24"/>
          <w:szCs w:val="28"/>
        </w:rPr>
        <w:t>u-me</w:t>
      </w:r>
      <w:r w:rsidRPr="00B422E8">
        <w:rPr>
          <w:sz w:val="24"/>
          <w:szCs w:val="28"/>
        </w:rPr>
        <w:t xml:space="preserve"> ser o mais adequado para </w:t>
      </w:r>
      <w:r w:rsidR="005273AE" w:rsidRPr="00B422E8">
        <w:rPr>
          <w:sz w:val="24"/>
          <w:szCs w:val="28"/>
        </w:rPr>
        <w:t>a</w:t>
      </w:r>
      <w:r w:rsidRPr="00B422E8">
        <w:rPr>
          <w:sz w:val="24"/>
          <w:szCs w:val="28"/>
        </w:rPr>
        <w:t xml:space="preserve"> componente </w:t>
      </w:r>
      <w:r w:rsidR="005273AE" w:rsidRPr="00B422E8">
        <w:rPr>
          <w:sz w:val="24"/>
          <w:szCs w:val="28"/>
        </w:rPr>
        <w:t xml:space="preserve">de </w:t>
      </w:r>
      <w:r w:rsidRPr="00B422E8">
        <w:rPr>
          <w:sz w:val="24"/>
          <w:szCs w:val="28"/>
        </w:rPr>
        <w:t>A</w:t>
      </w:r>
      <w:r w:rsidR="005273AE" w:rsidRPr="00B422E8">
        <w:rPr>
          <w:sz w:val="24"/>
          <w:szCs w:val="28"/>
        </w:rPr>
        <w:t>I</w:t>
      </w:r>
      <w:r w:rsidRPr="00B422E8">
        <w:rPr>
          <w:sz w:val="24"/>
          <w:szCs w:val="28"/>
        </w:rPr>
        <w:t xml:space="preserve">, </w:t>
      </w:r>
      <w:r w:rsidR="00B422E8" w:rsidRPr="00B422E8">
        <w:rPr>
          <w:sz w:val="24"/>
          <w:szCs w:val="28"/>
        </w:rPr>
        <w:t xml:space="preserve">pois facilita o uso e criação de modelos de </w:t>
      </w:r>
      <w:r w:rsidRPr="00B422E8">
        <w:rPr>
          <w:sz w:val="24"/>
          <w:szCs w:val="28"/>
        </w:rPr>
        <w:t>inteligência artificia</w:t>
      </w:r>
      <w:r w:rsidR="00B422E8" w:rsidRPr="00B422E8">
        <w:rPr>
          <w:sz w:val="24"/>
          <w:szCs w:val="28"/>
        </w:rPr>
        <w:t>l, Machine Learning (ML)</w:t>
      </w:r>
      <w:r w:rsidRPr="00B422E8">
        <w:rPr>
          <w:sz w:val="24"/>
          <w:szCs w:val="28"/>
        </w:rPr>
        <w:t xml:space="preserve"> e análise de dados</w:t>
      </w:r>
      <w:r w:rsidR="00B422E8" w:rsidRPr="00B422E8">
        <w:rPr>
          <w:sz w:val="24"/>
          <w:szCs w:val="28"/>
        </w:rPr>
        <w:t xml:space="preserve">. As bibliotecas mais usadas para estas tarefas anteriormente descritas e que serão mais explicadas ao longo do relatório, são: </w:t>
      </w:r>
      <w:r w:rsidRPr="00B422E8">
        <w:rPr>
          <w:sz w:val="24"/>
          <w:szCs w:val="28"/>
        </w:rPr>
        <w:t>Keras, Tensorflow, Scikit-learn, NumPy e Pandas.</w:t>
      </w:r>
      <w:r w:rsidR="00DF0D22" w:rsidRPr="00DF0D22">
        <w:rPr>
          <w:rFonts w:ascii="Times New Roman" w:hAnsi="Times New Roman" w:cs="Times New Roman"/>
          <w:sz w:val="24"/>
          <w:lang w:val="pt-PR" w:eastAsia="pt-PT"/>
        </w:rPr>
        <w:t xml:space="preserve"> </w:t>
      </w:r>
      <w:r w:rsidR="00DF0D22" w:rsidRPr="00AC6C0B">
        <w:rPr>
          <w:rFonts w:ascii="Times New Roman" w:hAnsi="Times New Roman" w:cs="Times New Roman"/>
          <w:sz w:val="24"/>
          <w:lang w:val="pt-PR" w:eastAsia="pt-PT"/>
        </w:rPr>
        <w:fldChar w:fldCharType="begin"/>
      </w:r>
      <w:r w:rsidR="00DF0D22" w:rsidRPr="00AC6C0B">
        <w:rPr>
          <w:rFonts w:ascii="Times New Roman" w:hAnsi="Times New Roman" w:cs="Times New Roman"/>
          <w:sz w:val="24"/>
          <w:lang w:val="pt-PR" w:eastAsia="pt-PT"/>
        </w:rPr>
        <w:instrText xml:space="preserve"> INCLUDEPICTURE "https://www.bacancytechnology.com/blog/wp-content/uploads/2020/09/table-1.png" \* MERGEFORMATINET </w:instrText>
      </w:r>
      <w:r w:rsidR="00A40703">
        <w:rPr>
          <w:rFonts w:ascii="Times New Roman" w:hAnsi="Times New Roman" w:cs="Times New Roman"/>
          <w:sz w:val="24"/>
          <w:lang w:val="pt-PR" w:eastAsia="pt-PT"/>
        </w:rPr>
        <w:fldChar w:fldCharType="separate"/>
      </w:r>
      <w:r w:rsidR="00DF0D22" w:rsidRPr="00AC6C0B">
        <w:rPr>
          <w:rFonts w:ascii="Times New Roman" w:hAnsi="Times New Roman" w:cs="Times New Roman"/>
          <w:sz w:val="24"/>
          <w:lang w:val="pt-PR" w:eastAsia="pt-PT"/>
        </w:rPr>
        <w:fldChar w:fldCharType="end"/>
      </w:r>
    </w:p>
    <w:p w14:paraId="341D8521" w14:textId="2AF3AC15" w:rsidR="00DF0D22" w:rsidRDefault="006E6F11" w:rsidP="00DF0D22">
      <w:pPr>
        <w:pStyle w:val="Legenda"/>
        <w:keepNext/>
        <w:ind w:left="2880"/>
        <w:jc w:val="left"/>
      </w:pPr>
      <w:r w:rsidRPr="00AC6C0B">
        <w:rPr>
          <w:rFonts w:ascii="Times New Roman" w:hAnsi="Times New Roman" w:cs="Times New Roman"/>
          <w:noProof/>
          <w:sz w:val="24"/>
          <w:lang w:val="pt-PR" w:eastAsia="pt-PT"/>
        </w:rPr>
        <w:drawing>
          <wp:anchor distT="0" distB="0" distL="114300" distR="114300" simplePos="0" relativeHeight="251667968" behindDoc="0" locked="0" layoutInCell="1" allowOverlap="1" wp14:anchorId="4F6A6E27" wp14:editId="31B0D101">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D22">
        <w:tab/>
      </w:r>
      <w:r w:rsidR="00DF0D22">
        <w:tab/>
      </w:r>
      <w:r w:rsidR="00DF0D22">
        <w:tab/>
      </w:r>
      <w:r w:rsidR="00DF0D22">
        <w:tab/>
      </w:r>
      <w:r w:rsidR="00DF0D22">
        <w:tab/>
        <w:t xml:space="preserve">    Tabela </w:t>
      </w:r>
      <w:r w:rsidR="00A40703">
        <w:fldChar w:fldCharType="begin"/>
      </w:r>
      <w:r w:rsidR="00A40703">
        <w:instrText xml:space="preserve"> SEQ Tabela \* ARABIC </w:instrText>
      </w:r>
      <w:r w:rsidR="00A40703">
        <w:fldChar w:fldCharType="separate"/>
      </w:r>
      <w:r w:rsidR="00DF0D22">
        <w:rPr>
          <w:noProof/>
        </w:rPr>
        <w:t>1</w:t>
      </w:r>
      <w:r w:rsidR="00A40703">
        <w:rPr>
          <w:noProof/>
        </w:rPr>
        <w:fldChar w:fldCharType="end"/>
      </w:r>
      <w:r w:rsidR="00DF0D22">
        <w:t>- Python vs Java</w:t>
      </w:r>
    </w:p>
    <w:p w14:paraId="098CE730" w14:textId="14DADA41" w:rsidR="00DF0D22" w:rsidRDefault="00DF0D22" w:rsidP="00DF0D22">
      <w:pPr>
        <w:keepNext/>
        <w:suppressAutoHyphens w:val="0"/>
        <w:spacing w:before="0" w:line="240" w:lineRule="auto"/>
        <w:jc w:val="left"/>
      </w:pPr>
    </w:p>
    <w:p w14:paraId="210E4796" w14:textId="0967F8C6" w:rsidR="00606A24" w:rsidRDefault="00606A24" w:rsidP="00DF0D22">
      <w:pPr>
        <w:keepNext/>
        <w:suppressAutoHyphens w:val="0"/>
        <w:spacing w:before="0" w:line="240" w:lineRule="auto"/>
        <w:jc w:val="left"/>
      </w:pPr>
    </w:p>
    <w:p w14:paraId="237254C0" w14:textId="30E52700" w:rsidR="00B422E8" w:rsidRDefault="00B422E8" w:rsidP="00AC6C0B">
      <w:pPr>
        <w:jc w:val="center"/>
        <w:rPr>
          <w:sz w:val="24"/>
          <w:szCs w:val="28"/>
        </w:rPr>
      </w:pPr>
    </w:p>
    <w:p w14:paraId="0AF57F76" w14:textId="6DF3BF24" w:rsidR="00B422E8" w:rsidRDefault="00B422E8" w:rsidP="003571A3">
      <w:pPr>
        <w:rPr>
          <w:sz w:val="24"/>
          <w:szCs w:val="28"/>
        </w:rPr>
      </w:pPr>
    </w:p>
    <w:p w14:paraId="5CE28082" w14:textId="5D2F1E6E" w:rsidR="00B422E8" w:rsidRPr="000F1191" w:rsidRDefault="00DF0D22" w:rsidP="00B422E8">
      <w:pPr>
        <w:pStyle w:val="Cabealho3"/>
        <w:rPr>
          <w:sz w:val="28"/>
          <w:szCs w:val="32"/>
          <w:lang w:val="en-US"/>
        </w:rPr>
      </w:pPr>
      <w:r w:rsidRPr="000F1191">
        <w:rPr>
          <w:sz w:val="28"/>
          <w:szCs w:val="32"/>
          <w:lang w:val="en-US"/>
        </w:rPr>
        <w:t>Keras vs Tenserflow vs Scikit-learn</w:t>
      </w:r>
    </w:p>
    <w:p w14:paraId="73AF3CB2" w14:textId="77777777" w:rsidR="000F6D61" w:rsidRPr="000F6D61" w:rsidRDefault="000F6D61" w:rsidP="000F6D61">
      <w:pPr>
        <w:rPr>
          <w:lang w:val="en-US"/>
        </w:rPr>
      </w:pPr>
    </w:p>
    <w:p w14:paraId="1445A40D" w14:textId="176E8DC5" w:rsidR="00B422E8" w:rsidRDefault="000F6D61" w:rsidP="00B422E8">
      <w:pPr>
        <w:rPr>
          <w:sz w:val="24"/>
          <w:szCs w:val="28"/>
        </w:rPr>
      </w:pPr>
      <w:r w:rsidRPr="000F6D61">
        <w:rPr>
          <w:sz w:val="24"/>
          <w:szCs w:val="28"/>
        </w:rPr>
        <w:t>Keras, Tensorflow e Scikit-learn são APIs/bibliotecas de código aberto, usadas principalmente para criar</w:t>
      </w:r>
      <w:r>
        <w:rPr>
          <w:sz w:val="24"/>
          <w:szCs w:val="28"/>
        </w:rPr>
        <w:t xml:space="preserve"> </w:t>
      </w:r>
      <w:r w:rsidRPr="000F6D61">
        <w:rPr>
          <w:sz w:val="24"/>
          <w:szCs w:val="28"/>
        </w:rPr>
        <w:t>modelos</w:t>
      </w:r>
      <w:r>
        <w:rPr>
          <w:sz w:val="24"/>
          <w:szCs w:val="28"/>
        </w:rPr>
        <w:t xml:space="preserve"> de ML</w:t>
      </w:r>
      <w:r w:rsidRPr="000F6D61">
        <w:rPr>
          <w:sz w:val="24"/>
          <w:szCs w:val="28"/>
        </w:rPr>
        <w:t xml:space="preserve">. Embora compartilhem alguns dos mesmos recursos, ainda existem algumas diferenças que pode ser significativo para o projeto em si. </w:t>
      </w:r>
      <w:r>
        <w:rPr>
          <w:sz w:val="24"/>
          <w:szCs w:val="28"/>
        </w:rPr>
        <w:t>Neste</w:t>
      </w:r>
      <w:r w:rsidRPr="000F6D61">
        <w:rPr>
          <w:sz w:val="24"/>
          <w:szCs w:val="28"/>
        </w:rPr>
        <w:t xml:space="preserve"> projeto, o objetivo de utilizar uma dessas bibliotecas é criar dois modelos de ML, sendo o primeiro um modelo de </w:t>
      </w:r>
      <w:r>
        <w:rPr>
          <w:sz w:val="24"/>
          <w:szCs w:val="28"/>
        </w:rPr>
        <w:t>classificação usando o Naive Baeys, Logistic Regression, Random forest, bem como redes neuronais.</w:t>
      </w:r>
    </w:p>
    <w:p w14:paraId="07418574" w14:textId="1FF6F111" w:rsidR="000F6D61" w:rsidRDefault="000F6D61" w:rsidP="00B422E8">
      <w:pPr>
        <w:rPr>
          <w:sz w:val="24"/>
          <w:szCs w:val="28"/>
          <w:lang w:val="pt-PR"/>
        </w:rPr>
      </w:pPr>
      <w:r w:rsidRPr="000F6D61">
        <w:rPr>
          <w:sz w:val="24"/>
          <w:szCs w:val="28"/>
          <w:lang w:val="pt-PR"/>
        </w:rPr>
        <w:t xml:space="preserve">O Tensorflow é um framework </w:t>
      </w:r>
      <w:r>
        <w:rPr>
          <w:sz w:val="24"/>
          <w:szCs w:val="28"/>
        </w:rPr>
        <w:t xml:space="preserve">especializada </w:t>
      </w:r>
      <w:r w:rsidRPr="000F6D61">
        <w:rPr>
          <w:sz w:val="24"/>
          <w:szCs w:val="28"/>
          <w:lang w:val="pt-PR"/>
        </w:rPr>
        <w:t xml:space="preserve">para </w:t>
      </w:r>
      <w:r>
        <w:rPr>
          <w:sz w:val="24"/>
          <w:szCs w:val="28"/>
        </w:rPr>
        <w:t>aprendizagem</w:t>
      </w:r>
      <w:r w:rsidRPr="000F6D61">
        <w:rPr>
          <w:sz w:val="24"/>
          <w:szCs w:val="28"/>
          <w:lang w:val="pt-PR"/>
        </w:rPr>
        <w:t xml:space="preserve"> máquina, com uma abordagem abrangente e </w:t>
      </w:r>
      <w:r>
        <w:rPr>
          <w:sz w:val="24"/>
          <w:szCs w:val="28"/>
        </w:rPr>
        <w:t xml:space="preserve">com um </w:t>
      </w:r>
      <w:r w:rsidRPr="000F6D61">
        <w:rPr>
          <w:sz w:val="24"/>
          <w:szCs w:val="28"/>
          <w:lang w:val="pt-PR"/>
        </w:rPr>
        <w:t xml:space="preserve">ecossistema de ferramentas altamente flexível que fornece fluxos de trabalho com APIs de alto nível. Tensorflow promove </w:t>
      </w:r>
      <w:r>
        <w:rPr>
          <w:sz w:val="24"/>
          <w:szCs w:val="28"/>
        </w:rPr>
        <w:t xml:space="preserve">também </w:t>
      </w:r>
      <w:r w:rsidRPr="000F6D61">
        <w:rPr>
          <w:sz w:val="24"/>
          <w:szCs w:val="28"/>
          <w:lang w:val="pt-PR"/>
        </w:rPr>
        <w:t xml:space="preserve">a construção e teste de modelos acessíveis com várias camadas de abstração. Isso é agnóstico de linguagem e plataforma, permitindo uma produção robusta de ML em qualquer lugar e um ótimo e ferramenta confiável quando se trata de pesquisa devido à sua fácil integração com outras bibliotecas como Keras para criar modelos </w:t>
      </w:r>
      <w:r w:rsidR="00B4702F">
        <w:rPr>
          <w:sz w:val="24"/>
          <w:szCs w:val="28"/>
        </w:rPr>
        <w:t xml:space="preserve">mais </w:t>
      </w:r>
      <w:r w:rsidRPr="000F6D61">
        <w:rPr>
          <w:sz w:val="24"/>
          <w:szCs w:val="28"/>
          <w:lang w:val="pt-PR"/>
        </w:rPr>
        <w:t>complexos</w:t>
      </w:r>
      <w:r w:rsidR="00B4702F">
        <w:rPr>
          <w:sz w:val="24"/>
          <w:szCs w:val="28"/>
        </w:rPr>
        <w:t xml:space="preserve"> [9]</w:t>
      </w:r>
      <w:r w:rsidRPr="000F6D61">
        <w:rPr>
          <w:sz w:val="24"/>
          <w:szCs w:val="28"/>
          <w:lang w:val="pt-PR"/>
        </w:rPr>
        <w:t>.</w:t>
      </w:r>
    </w:p>
    <w:p w14:paraId="5F8AE647" w14:textId="0FD84481" w:rsidR="00B4702F" w:rsidRDefault="00B4702F" w:rsidP="00B422E8">
      <w:pPr>
        <w:rPr>
          <w:sz w:val="24"/>
          <w:szCs w:val="28"/>
          <w:lang w:val="pt-PR"/>
        </w:rPr>
      </w:pPr>
      <w:r w:rsidRPr="00B4702F">
        <w:rPr>
          <w:sz w:val="24"/>
          <w:szCs w:val="28"/>
          <w:lang w:val="pt-PR"/>
        </w:rPr>
        <w:t>Scikit-learn é um framework amigável que contém uma grande variedade de ferramentas como classificação, regressão, modelos de agrupamento, pré-processamento, redução de dimensionalidade e avaliação do modelo. Ele contém a maioria dos algoritmos de aprendizado supervisionado conhecidos, como SVM, modelos lineares, métodos Bayesianos, mas para o escopo do projeto, também possui Árvores de Decisão. Ele também contém vários métodos para realizar a validação cruzada para verificar a precisão no ML modelos, o que é importante para avaliar os resultados de um modelo [</w:t>
      </w:r>
      <w:r w:rsidR="008F3FD4">
        <w:rPr>
          <w:sz w:val="24"/>
          <w:szCs w:val="28"/>
        </w:rPr>
        <w:t>10</w:t>
      </w:r>
      <w:r w:rsidRPr="00B4702F">
        <w:rPr>
          <w:sz w:val="24"/>
          <w:szCs w:val="28"/>
          <w:lang w:val="pt-PR"/>
        </w:rPr>
        <w:t>].</w:t>
      </w:r>
    </w:p>
    <w:p w14:paraId="76C8B5BE" w14:textId="0CF132A9" w:rsidR="002958BE" w:rsidRDefault="002958BE" w:rsidP="00B422E8">
      <w:pPr>
        <w:rPr>
          <w:sz w:val="24"/>
          <w:szCs w:val="28"/>
          <w:lang w:val="pt-PR"/>
        </w:rPr>
      </w:pPr>
    </w:p>
    <w:p w14:paraId="1C3141F5" w14:textId="28BC0F33" w:rsidR="002958BE" w:rsidRDefault="002958BE" w:rsidP="00B422E8">
      <w:pPr>
        <w:rPr>
          <w:sz w:val="24"/>
          <w:szCs w:val="28"/>
          <w:lang w:val="pt-PR"/>
        </w:rPr>
      </w:pPr>
    </w:p>
    <w:p w14:paraId="519FDE09" w14:textId="7D15D62F" w:rsidR="002958BE" w:rsidRDefault="002958BE" w:rsidP="00B422E8">
      <w:pPr>
        <w:rPr>
          <w:sz w:val="24"/>
          <w:szCs w:val="28"/>
          <w:lang w:val="pt-PR"/>
        </w:rPr>
      </w:pPr>
    </w:p>
    <w:p w14:paraId="49C6BDE3" w14:textId="686F8E32" w:rsidR="002958BE" w:rsidRDefault="002958BE" w:rsidP="00B422E8">
      <w:pPr>
        <w:rPr>
          <w:sz w:val="24"/>
          <w:szCs w:val="28"/>
          <w:lang w:val="pt-PR"/>
        </w:rPr>
      </w:pPr>
    </w:p>
    <w:p w14:paraId="1AAF011D" w14:textId="77777777" w:rsidR="002958BE" w:rsidRDefault="002958BE" w:rsidP="00B422E8">
      <w:pPr>
        <w:rPr>
          <w:sz w:val="24"/>
          <w:szCs w:val="28"/>
          <w:lang w:val="pt-PR"/>
        </w:rPr>
      </w:pPr>
    </w:p>
    <w:p w14:paraId="4EB25258" w14:textId="22452DDB" w:rsidR="00B422E8" w:rsidRPr="00A863ED" w:rsidRDefault="002958BE" w:rsidP="00B422E8">
      <w:pPr>
        <w:rPr>
          <w:sz w:val="24"/>
          <w:szCs w:val="28"/>
        </w:rPr>
      </w:pPr>
      <w:r w:rsidRPr="002958BE">
        <w:rPr>
          <w:sz w:val="24"/>
          <w:szCs w:val="28"/>
          <w:lang w:val="pt-PR"/>
        </w:rPr>
        <w:t xml:space="preserve">Keras é uma biblioteca de redes neurais de alto nível que roda em cima do Tensorflow, CNTK e Theano. É usado principalmente para </w:t>
      </w:r>
      <w:r>
        <w:rPr>
          <w:sz w:val="24"/>
          <w:szCs w:val="28"/>
        </w:rPr>
        <w:t>DP</w:t>
      </w:r>
      <w:r w:rsidRPr="002958BE">
        <w:rPr>
          <w:sz w:val="24"/>
          <w:szCs w:val="28"/>
          <w:lang w:val="pt-PR"/>
        </w:rPr>
        <w:t xml:space="preserve">, permitindo prototipagem fácil e rápida, bem como funcionando perfeitamente na CPU e GPU. É muito fácil de usar, permitindo informações claras e acionáveis feedback para erros do usuário. Também é muito modular e escalável. Os modelos Keras podem ser facilmente interconectados com poucas restrições usando blocos de construção configuráveis, que também podem ser feitos sob medida, tornando-os muito mais adequados para pesquisa </w:t>
      </w:r>
      <w:r w:rsidR="00A863ED" w:rsidRPr="00A863ED">
        <w:t>[9]</w:t>
      </w:r>
      <w:r w:rsidR="00A863ED">
        <w:t>.</w:t>
      </w:r>
    </w:p>
    <w:p w14:paraId="7C39116C" w14:textId="707988E6" w:rsidR="00A863ED" w:rsidRPr="00A863ED" w:rsidRDefault="00A863ED" w:rsidP="00B422E8">
      <w:r>
        <w:rPr>
          <w:sz w:val="24"/>
          <w:szCs w:val="28"/>
        </w:rPr>
        <w:t>Para concluir, podemos dizer com avanço que o sklearn será sem dúvida o mais usado neste projeto pois os principais algoritmos que serão usados esta biblioteca faze-os muito facilmente sem muito “overthead”, e o “keras” será somente usado para as redes neuronais.</w:t>
      </w:r>
    </w:p>
    <w:p w14:paraId="6E8F28DC" w14:textId="051F84B3" w:rsidR="00B422E8" w:rsidRPr="000F6D61" w:rsidRDefault="00B422E8" w:rsidP="00B422E8"/>
    <w:p w14:paraId="25327569" w14:textId="1BCF0155" w:rsidR="00B422E8" w:rsidRPr="000F6D61" w:rsidRDefault="00B422E8" w:rsidP="00B422E8"/>
    <w:p w14:paraId="6F72D897" w14:textId="23EC1A55" w:rsidR="00B422E8" w:rsidRPr="000F6D61" w:rsidRDefault="00B422E8" w:rsidP="00B422E8"/>
    <w:p w14:paraId="33BB03EC" w14:textId="289254CB" w:rsidR="00B422E8" w:rsidRPr="000F6D61" w:rsidRDefault="00B422E8" w:rsidP="00B422E8"/>
    <w:p w14:paraId="10CBC458" w14:textId="74381A37" w:rsidR="00B422E8" w:rsidRPr="000F6D61" w:rsidRDefault="00B422E8" w:rsidP="00B422E8"/>
    <w:p w14:paraId="27529D4D" w14:textId="27696D6A" w:rsidR="00B422E8" w:rsidRPr="000F6D61" w:rsidRDefault="00B422E8" w:rsidP="00B422E8"/>
    <w:p w14:paraId="12973834" w14:textId="4E53DB50" w:rsidR="00B422E8" w:rsidRPr="000F6D61" w:rsidRDefault="00B422E8" w:rsidP="00B422E8"/>
    <w:p w14:paraId="02115D4A" w14:textId="6F348F76" w:rsidR="00B422E8" w:rsidRPr="000F6D61" w:rsidRDefault="00B422E8" w:rsidP="00B422E8"/>
    <w:p w14:paraId="4E7088D2" w14:textId="4E3DC0DF" w:rsidR="00B422E8" w:rsidRPr="000F6D61" w:rsidRDefault="00B422E8" w:rsidP="00B422E8"/>
    <w:p w14:paraId="321D0A06" w14:textId="1F1647F2" w:rsidR="00B422E8" w:rsidRPr="000F6D61" w:rsidRDefault="00B422E8" w:rsidP="00B422E8"/>
    <w:p w14:paraId="34D2D87F" w14:textId="17C841DA" w:rsidR="00B422E8" w:rsidRPr="000F6D61" w:rsidRDefault="00B422E8" w:rsidP="00B422E8"/>
    <w:p w14:paraId="78930722" w14:textId="3B85935F" w:rsidR="00B422E8" w:rsidRPr="000F6D61" w:rsidRDefault="00B422E8" w:rsidP="00B422E8"/>
    <w:p w14:paraId="0E736C45" w14:textId="7D0D54DA" w:rsidR="00B422E8" w:rsidRPr="000F6D61" w:rsidRDefault="00B422E8" w:rsidP="00B422E8"/>
    <w:p w14:paraId="037D1B79" w14:textId="71939033" w:rsidR="00B422E8" w:rsidRPr="000F6D61" w:rsidRDefault="00B422E8" w:rsidP="00B422E8"/>
    <w:p w14:paraId="450FEAEA" w14:textId="0EB3EC8D" w:rsidR="00B422E8" w:rsidRPr="000F6D61" w:rsidRDefault="00B422E8" w:rsidP="00B422E8"/>
    <w:p w14:paraId="6CAE5471" w14:textId="76EA6F0E" w:rsidR="00B422E8" w:rsidRPr="000F6D61" w:rsidRDefault="00B422E8" w:rsidP="00B422E8"/>
    <w:p w14:paraId="1AB35D9B" w14:textId="77777777" w:rsidR="00B422E8" w:rsidRPr="000F6D61" w:rsidRDefault="00B422E8" w:rsidP="00B422E8"/>
    <w:p w14:paraId="633ACA2F" w14:textId="668F1120" w:rsidR="003571A3" w:rsidRDefault="000F1191" w:rsidP="003571A3">
      <w:pPr>
        <w:pStyle w:val="Cabealho3"/>
        <w:rPr>
          <w:sz w:val="28"/>
          <w:szCs w:val="32"/>
        </w:rPr>
      </w:pPr>
      <w:r>
        <w:rPr>
          <w:sz w:val="28"/>
          <w:szCs w:val="32"/>
        </w:rPr>
        <w:t>Numpy vs Pandas</w:t>
      </w:r>
    </w:p>
    <w:p w14:paraId="1990DD8E" w14:textId="65905DC3" w:rsidR="000F1191" w:rsidRDefault="000F1191" w:rsidP="000F1191"/>
    <w:p w14:paraId="6E69DF20" w14:textId="3D108BD0" w:rsidR="000F1191" w:rsidRDefault="000F1191" w:rsidP="000F1191">
      <w:pPr>
        <w:rPr>
          <w:sz w:val="24"/>
          <w:szCs w:val="28"/>
        </w:rPr>
      </w:pPr>
      <w:r>
        <w:rPr>
          <w:sz w:val="24"/>
          <w:szCs w:val="28"/>
        </w:rPr>
        <w:t xml:space="preserve">O </w:t>
      </w:r>
      <w:r w:rsidRPr="000F1191">
        <w:rPr>
          <w:sz w:val="24"/>
          <w:szCs w:val="28"/>
        </w:rPr>
        <w:t xml:space="preserve">NumPy e </w:t>
      </w:r>
      <w:r>
        <w:rPr>
          <w:sz w:val="24"/>
          <w:szCs w:val="28"/>
        </w:rPr>
        <w:t xml:space="preserve">o </w:t>
      </w:r>
      <w:r w:rsidRPr="000F1191">
        <w:rPr>
          <w:sz w:val="24"/>
          <w:szCs w:val="28"/>
        </w:rPr>
        <w:t xml:space="preserve">Pandas são bibliotecas </w:t>
      </w:r>
      <w:r>
        <w:rPr>
          <w:sz w:val="24"/>
          <w:szCs w:val="28"/>
        </w:rPr>
        <w:t xml:space="preserve">de </w:t>
      </w:r>
      <w:r w:rsidRPr="000F1191">
        <w:rPr>
          <w:sz w:val="24"/>
          <w:szCs w:val="28"/>
        </w:rPr>
        <w:t>python</w:t>
      </w:r>
      <w:r>
        <w:rPr>
          <w:sz w:val="24"/>
          <w:szCs w:val="28"/>
        </w:rPr>
        <w:t xml:space="preserve"> com</w:t>
      </w:r>
      <w:r w:rsidRPr="000F1191">
        <w:rPr>
          <w:sz w:val="24"/>
          <w:szCs w:val="28"/>
        </w:rPr>
        <w:t xml:space="preserve"> código aberto usadas principalmente para análise de dados. Ambos contêm ferramentas poderosas para exploração de dados, limpeza de dados e análise.</w:t>
      </w:r>
    </w:p>
    <w:p w14:paraId="5A460122" w14:textId="2ED9B53F" w:rsidR="000F1191" w:rsidRDefault="000F1191" w:rsidP="000F1191">
      <w:pPr>
        <w:rPr>
          <w:sz w:val="24"/>
          <w:szCs w:val="28"/>
        </w:rPr>
      </w:pPr>
      <w:r>
        <w:rPr>
          <w:sz w:val="24"/>
          <w:szCs w:val="28"/>
        </w:rPr>
        <w:t xml:space="preserve">O </w:t>
      </w:r>
      <w:r w:rsidRPr="000F1191">
        <w:rPr>
          <w:sz w:val="24"/>
          <w:szCs w:val="28"/>
        </w:rPr>
        <w:t xml:space="preserve">Pandas, em particular, permite ao </w:t>
      </w:r>
      <w:r>
        <w:rPr>
          <w:sz w:val="24"/>
          <w:szCs w:val="28"/>
        </w:rPr>
        <w:t>utilizador</w:t>
      </w:r>
      <w:r w:rsidRPr="000F1191">
        <w:rPr>
          <w:sz w:val="24"/>
          <w:szCs w:val="28"/>
        </w:rPr>
        <w:t xml:space="preserve"> manipular os dados em todos os tipos de estruturas. Além disso, a maioria das bibliotecas de Machine Learning giram em torno do</w:t>
      </w:r>
      <w:r>
        <w:rPr>
          <w:sz w:val="24"/>
          <w:szCs w:val="28"/>
        </w:rPr>
        <w:t xml:space="preserve">s </w:t>
      </w:r>
      <w:r w:rsidRPr="000F1191">
        <w:rPr>
          <w:sz w:val="24"/>
          <w:szCs w:val="28"/>
        </w:rPr>
        <w:t>DataFrames</w:t>
      </w:r>
      <w:r>
        <w:rPr>
          <w:sz w:val="24"/>
          <w:szCs w:val="28"/>
        </w:rPr>
        <w:t xml:space="preserve"> do pandas, </w:t>
      </w:r>
      <w:r w:rsidRPr="000F1191">
        <w:rPr>
          <w:sz w:val="24"/>
          <w:szCs w:val="28"/>
        </w:rPr>
        <w:t>como entradas para os modelos [</w:t>
      </w:r>
      <w:r>
        <w:rPr>
          <w:sz w:val="24"/>
          <w:szCs w:val="28"/>
        </w:rPr>
        <w:t>11]</w:t>
      </w:r>
      <w:r w:rsidRPr="000F1191">
        <w:rPr>
          <w:sz w:val="24"/>
          <w:szCs w:val="28"/>
        </w:rPr>
        <w:t xml:space="preserve">. </w:t>
      </w:r>
    </w:p>
    <w:p w14:paraId="52AD5849" w14:textId="77777777" w:rsidR="007C02E4" w:rsidRDefault="000F1191" w:rsidP="000F1191">
      <w:pPr>
        <w:rPr>
          <w:sz w:val="24"/>
          <w:szCs w:val="28"/>
        </w:rPr>
      </w:pPr>
      <w:r w:rsidRPr="000F1191">
        <w:rPr>
          <w:sz w:val="24"/>
          <w:szCs w:val="28"/>
        </w:rPr>
        <w:t xml:space="preserve">NumPy é usado principalmente por seu suporte a arrays N-dimensionais, que são muito mais robustos em comparação com as listas do Python. </w:t>
      </w:r>
      <w:r w:rsidR="007C02E4">
        <w:rPr>
          <w:sz w:val="24"/>
          <w:szCs w:val="28"/>
        </w:rPr>
        <w:t xml:space="preserve">Esta biblioteca também se destaca pela sua rapidez visto que esta se encontra escrita em C, daí a sua enorme vantagem em comparação as listas de base do python. </w:t>
      </w:r>
      <w:r w:rsidRPr="000F1191">
        <w:rPr>
          <w:sz w:val="24"/>
          <w:szCs w:val="28"/>
        </w:rPr>
        <w:t xml:space="preserve">Esta ferramenta se integra muito bem com outras bibliotecas, como Tensorflow, </w:t>
      </w:r>
      <w:r w:rsidR="007C02E4">
        <w:rPr>
          <w:sz w:val="24"/>
          <w:szCs w:val="28"/>
        </w:rPr>
        <w:t>com a</w:t>
      </w:r>
      <w:r w:rsidRPr="000F1191">
        <w:rPr>
          <w:sz w:val="24"/>
          <w:szCs w:val="28"/>
        </w:rPr>
        <w:t xml:space="preserve"> sua computação interna em tensores. Um dos grandes recursos do NumPy é que ele usa cálculos orientados a matriz para que, ao trabalhar com várias classes, torna-se mais fácil [</w:t>
      </w:r>
      <w:r w:rsidR="007C02E4">
        <w:rPr>
          <w:sz w:val="24"/>
          <w:szCs w:val="28"/>
        </w:rPr>
        <w:t>11</w:t>
      </w:r>
      <w:r w:rsidRPr="000F1191">
        <w:rPr>
          <w:sz w:val="24"/>
          <w:szCs w:val="28"/>
        </w:rPr>
        <w:t>]</w:t>
      </w:r>
      <w:r w:rsidR="007C02E4">
        <w:rPr>
          <w:sz w:val="24"/>
          <w:szCs w:val="28"/>
        </w:rPr>
        <w:t>.</w:t>
      </w:r>
      <w:r w:rsidRPr="000F1191">
        <w:rPr>
          <w:sz w:val="24"/>
          <w:szCs w:val="28"/>
        </w:rPr>
        <w:t xml:space="preserve"> </w:t>
      </w:r>
    </w:p>
    <w:p w14:paraId="3ED08500" w14:textId="43A8A010" w:rsidR="000F1191" w:rsidRPr="000F1191" w:rsidRDefault="000F1191" w:rsidP="007C02E4">
      <w:pPr>
        <w:rPr>
          <w:sz w:val="24"/>
          <w:szCs w:val="28"/>
        </w:rPr>
      </w:pPr>
      <w:r w:rsidRPr="000F1191">
        <w:rPr>
          <w:sz w:val="24"/>
          <w:szCs w:val="28"/>
        </w:rPr>
        <w:t xml:space="preserve">Concluindo </w:t>
      </w:r>
      <w:r w:rsidR="007C02E4">
        <w:rPr>
          <w:sz w:val="24"/>
          <w:szCs w:val="28"/>
        </w:rPr>
        <w:t xml:space="preserve">de maneira </w:t>
      </w:r>
      <w:r w:rsidRPr="000F1191">
        <w:rPr>
          <w:sz w:val="24"/>
          <w:szCs w:val="28"/>
        </w:rPr>
        <w:t>geral</w:t>
      </w:r>
      <w:r w:rsidR="007C02E4">
        <w:rPr>
          <w:sz w:val="24"/>
          <w:szCs w:val="28"/>
        </w:rPr>
        <w:t xml:space="preserve">, </w:t>
      </w:r>
      <w:r w:rsidRPr="000F1191">
        <w:rPr>
          <w:sz w:val="24"/>
          <w:szCs w:val="28"/>
        </w:rPr>
        <w:t xml:space="preserve">tanto o Pandas quanto o NumPy, possuem as ferramentas necessárias para o tratamento de dados, </w:t>
      </w:r>
      <w:r w:rsidR="007C02E4">
        <w:rPr>
          <w:sz w:val="24"/>
          <w:szCs w:val="28"/>
        </w:rPr>
        <w:t>e ao longo deste projeto ambas serão usadas, devido a sua enorme eficiência e simplicidade.</w:t>
      </w:r>
    </w:p>
    <w:p w14:paraId="429C1916" w14:textId="797B4086" w:rsidR="000F1191" w:rsidRDefault="000F1191" w:rsidP="000F1191"/>
    <w:p w14:paraId="0867453A" w14:textId="7CD76EF3" w:rsidR="000F1191" w:rsidRDefault="000F1191" w:rsidP="000F1191"/>
    <w:p w14:paraId="6FC858E9" w14:textId="7407CD90" w:rsidR="000F1191" w:rsidRDefault="000F1191" w:rsidP="000F1191"/>
    <w:p w14:paraId="6A66154E" w14:textId="694C453F" w:rsidR="000F1191" w:rsidRDefault="000F1191" w:rsidP="000F1191"/>
    <w:p w14:paraId="2E098204" w14:textId="3DCD9E28" w:rsidR="000F1191" w:rsidRDefault="000F1191" w:rsidP="000F1191"/>
    <w:p w14:paraId="1439420B" w14:textId="73A76DD8" w:rsidR="000F1191" w:rsidRDefault="000F1191" w:rsidP="000F1191"/>
    <w:p w14:paraId="792DED1A" w14:textId="71EE058A" w:rsidR="000F1191" w:rsidRDefault="000F1191" w:rsidP="000F1191"/>
    <w:p w14:paraId="53576C27" w14:textId="5BDCF918" w:rsidR="000F1191" w:rsidRDefault="000F1191" w:rsidP="000F1191"/>
    <w:p w14:paraId="474D0142" w14:textId="70361E42" w:rsidR="000F1191" w:rsidRDefault="000F1191" w:rsidP="000F1191"/>
    <w:p w14:paraId="7648EBE8" w14:textId="77777777" w:rsidR="000F1191" w:rsidRPr="000F1191" w:rsidRDefault="000F1191" w:rsidP="000F1191"/>
    <w:p w14:paraId="627EF107" w14:textId="37115623" w:rsidR="003571A3" w:rsidRDefault="003571A3" w:rsidP="003571A3">
      <w:pPr>
        <w:pStyle w:val="Cabealho3"/>
        <w:rPr>
          <w:sz w:val="28"/>
          <w:szCs w:val="32"/>
        </w:rPr>
      </w:pPr>
      <w:r w:rsidRPr="007C02E4">
        <w:rPr>
          <w:sz w:val="28"/>
          <w:szCs w:val="32"/>
        </w:rPr>
        <w:t>FastAPI</w:t>
      </w:r>
    </w:p>
    <w:p w14:paraId="2F224BC4" w14:textId="51C169E1" w:rsidR="007C02E4" w:rsidRDefault="007C02E4" w:rsidP="007C02E4"/>
    <w:p w14:paraId="6D378D40" w14:textId="3EF0D035" w:rsidR="007C02E4" w:rsidRDefault="007C02E4" w:rsidP="007C02E4">
      <w:pPr>
        <w:rPr>
          <w:sz w:val="24"/>
          <w:szCs w:val="28"/>
        </w:rPr>
      </w:pPr>
      <w:r>
        <w:rPr>
          <w:sz w:val="24"/>
          <w:szCs w:val="28"/>
        </w:rPr>
        <w:t>O FastAPI é uma framework moderna</w:t>
      </w:r>
      <w:r w:rsidR="00977D6E">
        <w:rPr>
          <w:sz w:val="24"/>
          <w:szCs w:val="28"/>
        </w:rPr>
        <w:t xml:space="preserve"> muito similar </w:t>
      </w:r>
      <w:r w:rsidR="00A31B95">
        <w:rPr>
          <w:sz w:val="24"/>
          <w:szCs w:val="28"/>
        </w:rPr>
        <w:t>ao FLASK,</w:t>
      </w:r>
      <w:r w:rsidR="00977D6E">
        <w:rPr>
          <w:sz w:val="24"/>
          <w:szCs w:val="28"/>
        </w:rPr>
        <w:t xml:space="preserve"> porém com mais algumas vantagens, </w:t>
      </w:r>
      <w:r w:rsidR="00A31B95">
        <w:rPr>
          <w:sz w:val="24"/>
          <w:szCs w:val="28"/>
        </w:rPr>
        <w:t>isto é,</w:t>
      </w:r>
      <w:r w:rsidR="00977D6E">
        <w:rPr>
          <w:sz w:val="24"/>
          <w:szCs w:val="28"/>
        </w:rPr>
        <w:t xml:space="preserve"> conforme o nome indica esta </w:t>
      </w:r>
      <w:r w:rsidR="00A31B95">
        <w:rPr>
          <w:sz w:val="24"/>
          <w:szCs w:val="28"/>
        </w:rPr>
        <w:t>tem como objetivo a rapidez com que lida com os requests. Esta</w:t>
      </w:r>
      <w:r w:rsidR="00977D6E">
        <w:rPr>
          <w:sz w:val="24"/>
          <w:szCs w:val="28"/>
        </w:rPr>
        <w:t xml:space="preserve"> serve para criar web </w:t>
      </w:r>
      <w:r w:rsidR="00A31B95">
        <w:rPr>
          <w:sz w:val="24"/>
          <w:szCs w:val="28"/>
        </w:rPr>
        <w:t>frameworks, ou seja,</w:t>
      </w:r>
      <w:r w:rsidR="00977D6E">
        <w:rPr>
          <w:sz w:val="24"/>
          <w:szCs w:val="28"/>
        </w:rPr>
        <w:t xml:space="preserve"> API de maneira fácil e rápida, pois também apresenta uma curva de aprendizagem bastante rápida. </w:t>
      </w:r>
    </w:p>
    <w:p w14:paraId="0324FEC7" w14:textId="257AAF48" w:rsidR="00977D6E" w:rsidRDefault="00977D6E" w:rsidP="007C02E4">
      <w:pPr>
        <w:rPr>
          <w:sz w:val="24"/>
          <w:szCs w:val="28"/>
        </w:rPr>
      </w:pPr>
      <w:r>
        <w:rPr>
          <w:sz w:val="24"/>
          <w:szCs w:val="28"/>
        </w:rPr>
        <w:t xml:space="preserve">Esta foi desenhada com </w:t>
      </w:r>
      <w:r w:rsidR="00A31B95">
        <w:rPr>
          <w:sz w:val="24"/>
          <w:szCs w:val="28"/>
        </w:rPr>
        <w:t>os seguintes princípios em mente:</w:t>
      </w:r>
    </w:p>
    <w:p w14:paraId="4FB90F29" w14:textId="4FF7A1DC" w:rsidR="00A31B95" w:rsidRPr="00A31B95" w:rsidRDefault="00A31B95" w:rsidP="00A31B95">
      <w:pPr>
        <w:pStyle w:val="PargrafodaLista"/>
        <w:numPr>
          <w:ilvl w:val="0"/>
          <w:numId w:val="22"/>
        </w:numPr>
        <w:rPr>
          <w:sz w:val="24"/>
          <w:szCs w:val="28"/>
        </w:rPr>
      </w:pPr>
      <w:r w:rsidRPr="00A31B95">
        <w:rPr>
          <w:sz w:val="24"/>
          <w:szCs w:val="28"/>
        </w:rPr>
        <w:t>Rápido: Desempenho muito alto, a par com NodeJS e Go (graças a Starlette e Pydantic). Um dos frameworks Python mais rápidos disponíveis.</w:t>
      </w:r>
    </w:p>
    <w:p w14:paraId="2D0620C1" w14:textId="69D4130F" w:rsidR="00A31B95" w:rsidRPr="00A31B95" w:rsidRDefault="00A31B95" w:rsidP="00A31B95">
      <w:pPr>
        <w:pStyle w:val="PargrafodaLista"/>
        <w:numPr>
          <w:ilvl w:val="0"/>
          <w:numId w:val="22"/>
        </w:numPr>
        <w:rPr>
          <w:sz w:val="24"/>
          <w:szCs w:val="28"/>
        </w:rPr>
      </w:pPr>
      <w:r w:rsidRPr="00A31B95">
        <w:rPr>
          <w:sz w:val="24"/>
          <w:szCs w:val="28"/>
        </w:rPr>
        <w:t xml:space="preserve">Rápido para </w:t>
      </w:r>
      <w:r>
        <w:rPr>
          <w:sz w:val="24"/>
          <w:szCs w:val="28"/>
        </w:rPr>
        <w:t>programar</w:t>
      </w:r>
      <w:r w:rsidRPr="00A31B95">
        <w:rPr>
          <w:sz w:val="24"/>
          <w:szCs w:val="28"/>
        </w:rPr>
        <w:t>: Aumente a velocidade</w:t>
      </w:r>
      <w:r>
        <w:rPr>
          <w:sz w:val="24"/>
          <w:szCs w:val="28"/>
        </w:rPr>
        <w:t xml:space="preserve"> de </w:t>
      </w:r>
      <w:r w:rsidRPr="00A31B95">
        <w:rPr>
          <w:sz w:val="24"/>
          <w:szCs w:val="28"/>
        </w:rPr>
        <w:t>desenvolv</w:t>
      </w:r>
      <w:r>
        <w:rPr>
          <w:sz w:val="24"/>
          <w:szCs w:val="28"/>
        </w:rPr>
        <w:t xml:space="preserve">imento de </w:t>
      </w:r>
      <w:r w:rsidRPr="00A31B95">
        <w:rPr>
          <w:sz w:val="24"/>
          <w:szCs w:val="28"/>
        </w:rPr>
        <w:t xml:space="preserve">recursos em cerca de 200% a 300%. </w:t>
      </w:r>
    </w:p>
    <w:p w14:paraId="5F2352D8" w14:textId="6A82D01D" w:rsidR="00A31B95" w:rsidRPr="00A31B95" w:rsidRDefault="00A31B95" w:rsidP="00A31B95">
      <w:pPr>
        <w:pStyle w:val="PargrafodaLista"/>
        <w:numPr>
          <w:ilvl w:val="0"/>
          <w:numId w:val="22"/>
        </w:numPr>
        <w:rPr>
          <w:sz w:val="24"/>
          <w:szCs w:val="28"/>
        </w:rPr>
      </w:pPr>
      <w:r w:rsidRPr="00A31B95">
        <w:rPr>
          <w:sz w:val="24"/>
          <w:szCs w:val="28"/>
        </w:rPr>
        <w:t>Meno</w:t>
      </w:r>
      <w:r>
        <w:rPr>
          <w:sz w:val="24"/>
          <w:szCs w:val="28"/>
        </w:rPr>
        <w:t>r número de</w:t>
      </w:r>
      <w:r w:rsidRPr="00A31B95">
        <w:rPr>
          <w:sz w:val="24"/>
          <w:szCs w:val="28"/>
        </w:rPr>
        <w:t xml:space="preserve"> bugs: Reduza cerca de 40% dos erros induzidos por humanos</w:t>
      </w:r>
      <w:r>
        <w:rPr>
          <w:sz w:val="24"/>
          <w:szCs w:val="28"/>
        </w:rPr>
        <w:t>.</w:t>
      </w:r>
    </w:p>
    <w:p w14:paraId="692E144A" w14:textId="51F8EA33" w:rsidR="00A31B95" w:rsidRPr="00A31B95" w:rsidRDefault="00A31B95" w:rsidP="00A31B95">
      <w:pPr>
        <w:pStyle w:val="PargrafodaLista"/>
        <w:numPr>
          <w:ilvl w:val="0"/>
          <w:numId w:val="22"/>
        </w:numPr>
        <w:rPr>
          <w:sz w:val="24"/>
          <w:szCs w:val="28"/>
        </w:rPr>
      </w:pPr>
      <w:r w:rsidRPr="00A31B95">
        <w:rPr>
          <w:sz w:val="24"/>
          <w:szCs w:val="28"/>
        </w:rPr>
        <w:t xml:space="preserve">Intuitivo: Menos tempo </w:t>
      </w:r>
      <w:r>
        <w:rPr>
          <w:sz w:val="24"/>
          <w:szCs w:val="28"/>
        </w:rPr>
        <w:t>a dar debug.</w:t>
      </w:r>
    </w:p>
    <w:p w14:paraId="27CD4356" w14:textId="16B24D2F" w:rsidR="00A31B95" w:rsidRPr="00A31B95" w:rsidRDefault="00A31B95" w:rsidP="00A31B95">
      <w:pPr>
        <w:pStyle w:val="PargrafodaLista"/>
        <w:numPr>
          <w:ilvl w:val="0"/>
          <w:numId w:val="22"/>
        </w:numPr>
        <w:rPr>
          <w:sz w:val="24"/>
          <w:szCs w:val="28"/>
        </w:rPr>
      </w:pPr>
      <w:r w:rsidRPr="00A31B95">
        <w:rPr>
          <w:sz w:val="24"/>
          <w:szCs w:val="28"/>
        </w:rPr>
        <w:t xml:space="preserve">Fácil: Projetado para ser fácil de usar e aprender. Menos tempo </w:t>
      </w:r>
      <w:r>
        <w:rPr>
          <w:sz w:val="24"/>
          <w:szCs w:val="28"/>
        </w:rPr>
        <w:t>para ler</w:t>
      </w:r>
      <w:r w:rsidRPr="00A31B95">
        <w:rPr>
          <w:sz w:val="24"/>
          <w:szCs w:val="28"/>
        </w:rPr>
        <w:t xml:space="preserve"> documentos.</w:t>
      </w:r>
    </w:p>
    <w:p w14:paraId="089CF5AA" w14:textId="772797D1" w:rsidR="00A31B95" w:rsidRPr="00A31B95" w:rsidRDefault="00A31B95" w:rsidP="00A31B95">
      <w:pPr>
        <w:pStyle w:val="PargrafodaLista"/>
        <w:numPr>
          <w:ilvl w:val="0"/>
          <w:numId w:val="22"/>
        </w:numPr>
        <w:rPr>
          <w:sz w:val="24"/>
          <w:szCs w:val="28"/>
        </w:rPr>
      </w:pPr>
      <w:r w:rsidRPr="00A31B95">
        <w:rPr>
          <w:sz w:val="24"/>
          <w:szCs w:val="28"/>
        </w:rPr>
        <w:t>Curto: Minimiz</w:t>
      </w:r>
      <w:r>
        <w:rPr>
          <w:sz w:val="24"/>
          <w:szCs w:val="28"/>
        </w:rPr>
        <w:t>a</w:t>
      </w:r>
      <w:r w:rsidRPr="00A31B95">
        <w:rPr>
          <w:sz w:val="24"/>
          <w:szCs w:val="28"/>
        </w:rPr>
        <w:t xml:space="preserve"> a duplicação de código. Vários recursos de cada declaração de parâmetro</w:t>
      </w:r>
      <w:r>
        <w:rPr>
          <w:sz w:val="24"/>
          <w:szCs w:val="28"/>
        </w:rPr>
        <w:t>.</w:t>
      </w:r>
    </w:p>
    <w:p w14:paraId="08892FD0" w14:textId="739E6417" w:rsidR="00A31B95" w:rsidRPr="00A31B95" w:rsidRDefault="00A31B95" w:rsidP="00A31B95">
      <w:pPr>
        <w:pStyle w:val="PargrafodaLista"/>
        <w:numPr>
          <w:ilvl w:val="0"/>
          <w:numId w:val="22"/>
        </w:numPr>
        <w:rPr>
          <w:sz w:val="24"/>
          <w:szCs w:val="28"/>
        </w:rPr>
      </w:pPr>
      <w:r w:rsidRPr="00A31B95">
        <w:rPr>
          <w:sz w:val="24"/>
          <w:szCs w:val="28"/>
        </w:rPr>
        <w:t xml:space="preserve">Robusto: </w:t>
      </w:r>
      <w:r>
        <w:rPr>
          <w:sz w:val="24"/>
          <w:szCs w:val="28"/>
        </w:rPr>
        <w:t>Desenvolvimento de código</w:t>
      </w:r>
      <w:r w:rsidRPr="00A31B95">
        <w:rPr>
          <w:sz w:val="24"/>
          <w:szCs w:val="28"/>
        </w:rPr>
        <w:t xml:space="preserve"> pronto para produção. Com documentação interativa automática.</w:t>
      </w:r>
    </w:p>
    <w:p w14:paraId="6EA31580" w14:textId="5C31BF1D" w:rsidR="00A31B95" w:rsidRPr="00A31B95" w:rsidRDefault="00A31B95" w:rsidP="00A31B95">
      <w:pPr>
        <w:pStyle w:val="PargrafodaLista"/>
        <w:numPr>
          <w:ilvl w:val="0"/>
          <w:numId w:val="22"/>
        </w:numPr>
        <w:rPr>
          <w:sz w:val="24"/>
          <w:szCs w:val="28"/>
        </w:rPr>
      </w:pPr>
      <w:r w:rsidRPr="00A31B95">
        <w:rPr>
          <w:sz w:val="24"/>
          <w:szCs w:val="28"/>
        </w:rPr>
        <w:t>Baseado em padrões: Baseado em (e totalmente compatível com) os padrões abertos para APIs: OpenAPI (anteriormente conhecido como Swagger) e JSON Schema.</w:t>
      </w:r>
    </w:p>
    <w:p w14:paraId="3EC239F2" w14:textId="3C35D587" w:rsidR="007C02E4" w:rsidRDefault="007C02E4" w:rsidP="007C02E4">
      <w:pPr>
        <w:rPr>
          <w:sz w:val="24"/>
          <w:szCs w:val="28"/>
        </w:rPr>
      </w:pPr>
    </w:p>
    <w:p w14:paraId="784D62FF" w14:textId="7FDCF8B6" w:rsidR="007C02E4" w:rsidRDefault="007C02E4" w:rsidP="007C02E4">
      <w:pPr>
        <w:rPr>
          <w:sz w:val="24"/>
          <w:szCs w:val="28"/>
        </w:rPr>
      </w:pPr>
    </w:p>
    <w:p w14:paraId="5B3E5CF8" w14:textId="03FC1A46" w:rsidR="006E6F11" w:rsidRDefault="006E6F11" w:rsidP="007C02E4">
      <w:pPr>
        <w:rPr>
          <w:sz w:val="24"/>
          <w:szCs w:val="28"/>
        </w:rPr>
      </w:pPr>
    </w:p>
    <w:p w14:paraId="79889ACF" w14:textId="08A7FDED" w:rsidR="006E6F11" w:rsidRDefault="006E6F11" w:rsidP="007C02E4">
      <w:pPr>
        <w:rPr>
          <w:sz w:val="24"/>
          <w:szCs w:val="28"/>
        </w:rPr>
      </w:pPr>
    </w:p>
    <w:p w14:paraId="2FC510FD" w14:textId="77777777" w:rsidR="006E6F11" w:rsidRPr="007C02E4" w:rsidRDefault="006E6F11" w:rsidP="007C02E4">
      <w:pPr>
        <w:rPr>
          <w:sz w:val="24"/>
          <w:szCs w:val="28"/>
        </w:rPr>
      </w:pPr>
    </w:p>
    <w:p w14:paraId="750E6D0B" w14:textId="1D8C67A3" w:rsidR="003571A3" w:rsidRPr="006E6F11" w:rsidRDefault="003571A3" w:rsidP="003571A3">
      <w:pPr>
        <w:pStyle w:val="Cabealho3"/>
        <w:rPr>
          <w:sz w:val="28"/>
          <w:szCs w:val="28"/>
        </w:rPr>
      </w:pPr>
      <w:r w:rsidRPr="006E6F11">
        <w:rPr>
          <w:sz w:val="28"/>
          <w:szCs w:val="28"/>
        </w:rPr>
        <w:t>Docker</w:t>
      </w:r>
    </w:p>
    <w:p w14:paraId="0908AF35" w14:textId="77777777" w:rsidR="00CA676B" w:rsidRPr="00CA676B" w:rsidRDefault="00CA676B" w:rsidP="007C4DF2">
      <w:pPr>
        <w:jc w:val="left"/>
      </w:pPr>
    </w:p>
    <w:p w14:paraId="7FF10B81" w14:textId="082DC48D" w:rsidR="00C76C7C" w:rsidRDefault="00B048FF" w:rsidP="007C4DF2">
      <w:pPr>
        <w:rPr>
          <w:sz w:val="24"/>
          <w:szCs w:val="28"/>
        </w:rPr>
      </w:pPr>
      <w:r w:rsidRPr="00B048FF">
        <w:rPr>
          <w:sz w:val="24"/>
          <w:szCs w:val="28"/>
        </w:rPr>
        <w:t>O docker</w:t>
      </w:r>
      <w:r>
        <w:rPr>
          <w:sz w:val="24"/>
          <w:szCs w:val="28"/>
        </w:rPr>
        <w:t xml:space="preserve"> é um conjunto de produto</w:t>
      </w:r>
      <w:r w:rsidR="00785759">
        <w:rPr>
          <w:sz w:val="24"/>
          <w:szCs w:val="28"/>
        </w:rPr>
        <w:t xml:space="preserve">s de plataformas como serviço (PaaS) que com pouco acoplamento permite criar uma máquina com </w:t>
      </w:r>
      <w:r w:rsidR="007C4DF2">
        <w:rPr>
          <w:sz w:val="24"/>
          <w:szCs w:val="28"/>
        </w:rPr>
        <w:t>qualquer sistema</w:t>
      </w:r>
      <w:r w:rsidR="00785759">
        <w:rPr>
          <w:sz w:val="24"/>
          <w:szCs w:val="28"/>
        </w:rPr>
        <w:t xml:space="preserve"> operativo</w:t>
      </w:r>
      <w:r w:rsidR="00B17440">
        <w:rPr>
          <w:sz w:val="24"/>
          <w:szCs w:val="28"/>
        </w:rPr>
        <w:t xml:space="preserve"> ou outro tipo de software</w:t>
      </w:r>
      <w:r w:rsidR="00785759">
        <w:rPr>
          <w:sz w:val="24"/>
          <w:szCs w:val="28"/>
        </w:rPr>
        <w:t xml:space="preserve"> de maneira muito fácil</w:t>
      </w:r>
      <w:r w:rsidR="007C4DF2">
        <w:rPr>
          <w:sz w:val="24"/>
          <w:szCs w:val="28"/>
        </w:rPr>
        <w:t xml:space="preserve">. A estas instâncias dá-se o nome de containers. </w:t>
      </w:r>
      <w:r w:rsidR="00B17440">
        <w:rPr>
          <w:sz w:val="24"/>
          <w:szCs w:val="28"/>
        </w:rPr>
        <w:t>Depois destas instâncias estarem criadas procede-se ao</w:t>
      </w:r>
      <w:r w:rsidR="00C76C7C">
        <w:rPr>
          <w:sz w:val="24"/>
          <w:szCs w:val="28"/>
        </w:rPr>
        <w:t xml:space="preserve"> </w:t>
      </w:r>
      <w:r w:rsidR="00B17440">
        <w:rPr>
          <w:sz w:val="24"/>
          <w:szCs w:val="28"/>
        </w:rPr>
        <w:t xml:space="preserve">upload da aplicação em questão API </w:t>
      </w:r>
      <w:r w:rsidR="00C76C7C">
        <w:rPr>
          <w:sz w:val="24"/>
          <w:szCs w:val="28"/>
        </w:rPr>
        <w:t>ou outro</w:t>
      </w:r>
      <w:r w:rsidR="00B17440">
        <w:rPr>
          <w:sz w:val="24"/>
          <w:szCs w:val="28"/>
        </w:rPr>
        <w:t xml:space="preserve"> tipo de serviço</w:t>
      </w:r>
      <w:r w:rsidR="00C76C7C">
        <w:rPr>
          <w:sz w:val="24"/>
          <w:szCs w:val="28"/>
        </w:rPr>
        <w:t>. Isto pode ser feito automaticamente no ficheiro DockerFile, fazendo com que este método possa ser distribuído da maneira mais simples possível.</w:t>
      </w:r>
    </w:p>
    <w:p w14:paraId="5788F5A7" w14:textId="6A29CC54" w:rsidR="00C76C7C" w:rsidRDefault="00C76C7C" w:rsidP="007C4DF2">
      <w:pPr>
        <w:rPr>
          <w:sz w:val="24"/>
          <w:szCs w:val="28"/>
        </w:rPr>
      </w:pPr>
      <w:r>
        <w:rPr>
          <w:sz w:val="24"/>
          <w:szCs w:val="28"/>
        </w:rPr>
        <w:t>Uma das grandes vantagens do docker, é completa remoção da famosa expressão “funciona no meu”, assim se funciona em um container, irá funcionar em todos os computadores que tenham docker, pois o sistema operativo dentro daquela instância será igual para todos, sem nenhuma diferença.</w:t>
      </w:r>
    </w:p>
    <w:p w14:paraId="759FC198" w14:textId="77777777" w:rsidR="00C76C7C" w:rsidRDefault="00C76C7C" w:rsidP="007C4DF2">
      <w:pPr>
        <w:rPr>
          <w:sz w:val="24"/>
          <w:szCs w:val="28"/>
        </w:rPr>
      </w:pPr>
      <w:r>
        <w:rPr>
          <w:sz w:val="24"/>
          <w:szCs w:val="28"/>
        </w:rPr>
        <w:t>Outra vantagem, é que como obtemos uma instância, ou seja, um container, podemos simplesmente dizer que queremos mais 4 instâncias iguais, e assim de maneira muito fácil a nossa aplicação passa a ser 4 vezes mais rápida a atender os serviços, é claro que se todas as instâncias dependeram todas da mesma Base de dados se calhar não haverá muita performance</w:t>
      </w:r>
      <w:r w:rsidR="00FF4405">
        <w:rPr>
          <w:sz w:val="24"/>
          <w:szCs w:val="28"/>
        </w:rPr>
        <w:t xml:space="preserve"> [12]</w:t>
      </w:r>
      <w:r>
        <w:rPr>
          <w:sz w:val="24"/>
          <w:szCs w:val="28"/>
        </w:rPr>
        <w:t>.</w:t>
      </w:r>
    </w:p>
    <w:p w14:paraId="45FD22EF" w14:textId="18625CDD" w:rsidR="004E1C1F" w:rsidRDefault="00FF4405" w:rsidP="007C4DF2">
      <w:pPr>
        <w:rPr>
          <w:sz w:val="24"/>
          <w:szCs w:val="28"/>
        </w:rPr>
      </w:pPr>
      <w:r>
        <w:rPr>
          <w:sz w:val="24"/>
          <w:szCs w:val="28"/>
        </w:rPr>
        <w:t>Para além das várias vantagens do docker é importante relembrar</w:t>
      </w:r>
      <w:r w:rsidR="005F57AF">
        <w:rPr>
          <w:sz w:val="24"/>
          <w:szCs w:val="28"/>
        </w:rPr>
        <w:t xml:space="preserve"> que estes containers, são altamente seguros pois mesmo que </w:t>
      </w:r>
      <w:r w:rsidR="00F83774">
        <w:rPr>
          <w:sz w:val="24"/>
          <w:szCs w:val="28"/>
        </w:rPr>
        <w:t>estes se</w:t>
      </w:r>
      <w:r w:rsidR="005F57AF">
        <w:rPr>
          <w:sz w:val="24"/>
          <w:szCs w:val="28"/>
        </w:rPr>
        <w:t xml:space="preserve"> encontrem vulneráveis, não irão afetar a máquina principal.</w:t>
      </w:r>
    </w:p>
    <w:p w14:paraId="1091578A" w14:textId="77777777" w:rsidR="004E1C1F" w:rsidRDefault="004E1C1F">
      <w:pPr>
        <w:suppressAutoHyphens w:val="0"/>
        <w:spacing w:before="0" w:line="240" w:lineRule="auto"/>
        <w:jc w:val="left"/>
        <w:rPr>
          <w:sz w:val="24"/>
          <w:szCs w:val="28"/>
        </w:rPr>
      </w:pPr>
      <w:r>
        <w:rPr>
          <w:sz w:val="24"/>
          <w:szCs w:val="28"/>
        </w:rPr>
        <w:br w:type="page"/>
      </w:r>
    </w:p>
    <w:p w14:paraId="7E3A29CB" w14:textId="036A7399" w:rsidR="004E1C1F" w:rsidRDefault="004E1C1F">
      <w:pPr>
        <w:suppressAutoHyphens w:val="0"/>
        <w:spacing w:before="0" w:line="240" w:lineRule="auto"/>
        <w:jc w:val="left"/>
        <w:rPr>
          <w:sz w:val="24"/>
          <w:szCs w:val="28"/>
        </w:rPr>
      </w:pPr>
      <w:r>
        <w:rPr>
          <w:sz w:val="24"/>
          <w:szCs w:val="28"/>
        </w:rPr>
        <w:lastRenderedPageBreak/>
        <w:br w:type="page"/>
      </w:r>
    </w:p>
    <w:p w14:paraId="25E1609B" w14:textId="77777777" w:rsidR="005F57AF" w:rsidRPr="00B048FF" w:rsidRDefault="005F57AF" w:rsidP="007C4DF2">
      <w:pPr>
        <w:rPr>
          <w:sz w:val="24"/>
          <w:szCs w:val="28"/>
        </w:rPr>
        <w:sectPr w:rsidR="005F57AF" w:rsidRPr="00B048FF">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709" w:footer="709" w:gutter="0"/>
          <w:cols w:space="720"/>
          <w:titlePg/>
          <w:docGrid w:linePitch="360"/>
        </w:sectPr>
      </w:pPr>
    </w:p>
    <w:p w14:paraId="1B31FAB3" w14:textId="65E80E5E" w:rsidR="00DC08AA" w:rsidRDefault="00612769" w:rsidP="00DC08AA">
      <w:pPr>
        <w:pStyle w:val="Cabealho1"/>
      </w:pPr>
      <w:r>
        <w:lastRenderedPageBreak/>
        <w:t>Ambiente de Trabalho</w:t>
      </w:r>
    </w:p>
    <w:p w14:paraId="676B70A1" w14:textId="502B3A4E" w:rsidR="00A23127" w:rsidRDefault="00A23127" w:rsidP="00DC08AA">
      <w:pPr>
        <w:rPr>
          <w:sz w:val="24"/>
          <w:szCs w:val="28"/>
        </w:rPr>
      </w:pPr>
      <w:r w:rsidRPr="00612769">
        <w:rPr>
          <w:sz w:val="24"/>
          <w:szCs w:val="28"/>
        </w:rPr>
        <w:t>Este capítulo irá ser focado nas metodologias de trabalho utilizadas, dando uma breve explicação das mesmas, bem como as tecnologias de controle de versão utilizadas.</w:t>
      </w:r>
    </w:p>
    <w:p w14:paraId="25689416" w14:textId="77777777" w:rsidR="00750CEC" w:rsidRPr="00612769" w:rsidRDefault="00750CEC" w:rsidP="00DC08AA">
      <w:pPr>
        <w:rPr>
          <w:sz w:val="24"/>
          <w:szCs w:val="28"/>
        </w:rPr>
      </w:pPr>
    </w:p>
    <w:p w14:paraId="1FCCB4E5" w14:textId="37A3F97D" w:rsidR="00233852" w:rsidRDefault="00754849" w:rsidP="00233852">
      <w:pPr>
        <w:pStyle w:val="Cabealho2"/>
        <w:rPr>
          <w:sz w:val="32"/>
          <w:szCs w:val="32"/>
        </w:rPr>
      </w:pPr>
      <w:bookmarkStart w:id="7" w:name="_Toc5805932"/>
      <w:r w:rsidRPr="00DB43A6">
        <w:rPr>
          <w:sz w:val="32"/>
          <w:szCs w:val="32"/>
        </w:rPr>
        <w:t>Metodologias</w:t>
      </w:r>
      <w:r w:rsidR="00233852" w:rsidRPr="00DB43A6">
        <w:rPr>
          <w:sz w:val="32"/>
          <w:szCs w:val="32"/>
        </w:rPr>
        <w:t xml:space="preserve"> d</w:t>
      </w:r>
      <w:r w:rsidRPr="00DB43A6">
        <w:rPr>
          <w:sz w:val="32"/>
          <w:szCs w:val="32"/>
        </w:rPr>
        <w:t>e trabalho</w:t>
      </w:r>
      <w:r w:rsidR="00233852" w:rsidRPr="00DB43A6">
        <w:rPr>
          <w:sz w:val="32"/>
          <w:szCs w:val="32"/>
        </w:rPr>
        <w:t xml:space="preserve"> </w:t>
      </w:r>
      <w:bookmarkEnd w:id="7"/>
    </w:p>
    <w:p w14:paraId="28A6FFFC" w14:textId="77777777" w:rsidR="00DB43A6" w:rsidRPr="00DB43A6" w:rsidRDefault="00DB43A6" w:rsidP="00DB43A6"/>
    <w:p w14:paraId="42FBE838" w14:textId="4D878E14" w:rsidR="00305608" w:rsidRDefault="001167E2" w:rsidP="00A23127">
      <w:pPr>
        <w:rPr>
          <w:sz w:val="24"/>
          <w:szCs w:val="28"/>
        </w:rPr>
      </w:pPr>
      <w:r w:rsidRPr="00612769">
        <w:rPr>
          <w:sz w:val="24"/>
          <w:szCs w:val="28"/>
        </w:rPr>
        <w:t>Nos dias de hoje</w:t>
      </w:r>
      <w:r w:rsidR="00A23127" w:rsidRPr="00612769">
        <w:rPr>
          <w:sz w:val="24"/>
          <w:szCs w:val="28"/>
        </w:rPr>
        <w:t xml:space="preserve">, os projetos são organizados por metodologias </w:t>
      </w:r>
      <w:r w:rsidR="009E3E05">
        <w:rPr>
          <w:sz w:val="24"/>
          <w:szCs w:val="28"/>
        </w:rPr>
        <w:t xml:space="preserve">ágeis de maneira a providenciar uma organização </w:t>
      </w:r>
      <w:r w:rsidR="00A23127" w:rsidRPr="00612769">
        <w:rPr>
          <w:sz w:val="24"/>
          <w:szCs w:val="28"/>
        </w:rPr>
        <w:t>d</w:t>
      </w:r>
      <w:r w:rsidR="009E3E05">
        <w:rPr>
          <w:sz w:val="24"/>
          <w:szCs w:val="28"/>
        </w:rPr>
        <w:t>os</w:t>
      </w:r>
      <w:r w:rsidR="00A23127" w:rsidRPr="00612769">
        <w:rPr>
          <w:sz w:val="24"/>
          <w:szCs w:val="28"/>
        </w:rPr>
        <w:t xml:space="preserve"> projetos. Isso é útil para padronizar e organizar os métodos de trabalho. Utilizando metodologias de trabalho</w:t>
      </w:r>
      <w:r w:rsidR="001F1B53" w:rsidRPr="00612769">
        <w:rPr>
          <w:sz w:val="24"/>
          <w:szCs w:val="28"/>
        </w:rPr>
        <w:t xml:space="preserve"> adequadas</w:t>
      </w:r>
      <w:r w:rsidR="00A23127" w:rsidRPr="00612769">
        <w:rPr>
          <w:sz w:val="24"/>
          <w:szCs w:val="28"/>
        </w:rPr>
        <w:t xml:space="preserve"> </w:t>
      </w:r>
      <w:r w:rsidR="001F1B53" w:rsidRPr="00612769">
        <w:rPr>
          <w:sz w:val="24"/>
          <w:szCs w:val="28"/>
        </w:rPr>
        <w:t xml:space="preserve">nos mais diversos </w:t>
      </w:r>
      <w:r w:rsidR="00A23127" w:rsidRPr="00612769">
        <w:rPr>
          <w:sz w:val="24"/>
          <w:szCs w:val="28"/>
        </w:rPr>
        <w:t>projetos, pode-se realmente</w:t>
      </w:r>
      <w:r w:rsidR="001F1B53" w:rsidRPr="00612769">
        <w:rPr>
          <w:sz w:val="24"/>
          <w:szCs w:val="28"/>
        </w:rPr>
        <w:t xml:space="preserve"> beneficiar</w:t>
      </w:r>
      <w:r w:rsidR="00A23127" w:rsidRPr="00612769">
        <w:rPr>
          <w:sz w:val="24"/>
          <w:szCs w:val="28"/>
        </w:rPr>
        <w:t xml:space="preserve">, alcançando </w:t>
      </w:r>
      <w:r w:rsidR="00353EF3">
        <w:rPr>
          <w:sz w:val="24"/>
          <w:szCs w:val="28"/>
        </w:rPr>
        <w:t xml:space="preserve">assim </w:t>
      </w:r>
      <w:r w:rsidR="00A23127" w:rsidRPr="00612769">
        <w:rPr>
          <w:sz w:val="24"/>
          <w:szCs w:val="28"/>
        </w:rPr>
        <w:t xml:space="preserve">grande sucesso, mas também podem </w:t>
      </w:r>
      <w:r w:rsidR="00353EF3">
        <w:rPr>
          <w:sz w:val="24"/>
          <w:szCs w:val="28"/>
        </w:rPr>
        <w:t>ocorrer</w:t>
      </w:r>
      <w:r w:rsidR="00A23127" w:rsidRPr="00612769">
        <w:rPr>
          <w:sz w:val="24"/>
          <w:szCs w:val="28"/>
        </w:rPr>
        <w:t xml:space="preserve"> certos erros</w:t>
      </w:r>
      <w:r w:rsidR="001F1B53" w:rsidRPr="00612769">
        <w:rPr>
          <w:sz w:val="24"/>
          <w:szCs w:val="28"/>
        </w:rPr>
        <w:t xml:space="preserve"> caso as metodologias não sejam as mais adequadas para a </w:t>
      </w:r>
      <w:r w:rsidR="00C576FC">
        <w:rPr>
          <w:sz w:val="24"/>
          <w:szCs w:val="28"/>
        </w:rPr>
        <w:t xml:space="preserve">determinada </w:t>
      </w:r>
      <w:r w:rsidR="001F1B53" w:rsidRPr="00612769">
        <w:rPr>
          <w:sz w:val="24"/>
          <w:szCs w:val="28"/>
        </w:rPr>
        <w:t>topologia</w:t>
      </w:r>
      <w:r w:rsidR="00A23127" w:rsidRPr="00612769">
        <w:rPr>
          <w:sz w:val="24"/>
          <w:szCs w:val="28"/>
        </w:rPr>
        <w:t xml:space="preserve">. </w:t>
      </w:r>
      <w:r w:rsidR="00C576FC">
        <w:rPr>
          <w:sz w:val="24"/>
          <w:szCs w:val="28"/>
        </w:rPr>
        <w:t>Uma</w:t>
      </w:r>
      <w:r w:rsidR="00A23127" w:rsidRPr="00612769">
        <w:rPr>
          <w:sz w:val="24"/>
          <w:szCs w:val="28"/>
        </w:rPr>
        <w:t xml:space="preserve"> das vantagens das metodologias de trabalho</w:t>
      </w:r>
      <w:r w:rsidR="00C576FC">
        <w:rPr>
          <w:sz w:val="24"/>
          <w:szCs w:val="28"/>
        </w:rPr>
        <w:t xml:space="preserve">, é que </w:t>
      </w:r>
      <w:r w:rsidR="00B73E61">
        <w:rPr>
          <w:sz w:val="24"/>
          <w:szCs w:val="28"/>
        </w:rPr>
        <w:t xml:space="preserve">caso </w:t>
      </w:r>
      <w:r w:rsidR="00C576FC">
        <w:rPr>
          <w:sz w:val="24"/>
          <w:szCs w:val="28"/>
        </w:rPr>
        <w:t>o</w:t>
      </w:r>
      <w:r w:rsidR="00A23127" w:rsidRPr="00612769">
        <w:rPr>
          <w:sz w:val="24"/>
          <w:szCs w:val="28"/>
        </w:rPr>
        <w:t xml:space="preserve"> sucesso </w:t>
      </w:r>
      <w:r w:rsidR="00B73E61">
        <w:rPr>
          <w:sz w:val="24"/>
          <w:szCs w:val="28"/>
        </w:rPr>
        <w:t>seja</w:t>
      </w:r>
      <w:r w:rsidR="00A23127" w:rsidRPr="00612769">
        <w:rPr>
          <w:sz w:val="24"/>
          <w:szCs w:val="28"/>
        </w:rPr>
        <w:t xml:space="preserve"> alcançado e</w:t>
      </w:r>
      <w:r w:rsidR="00B73E61">
        <w:rPr>
          <w:sz w:val="24"/>
          <w:szCs w:val="28"/>
        </w:rPr>
        <w:t>st</w:t>
      </w:r>
      <w:r w:rsidR="00F83774">
        <w:rPr>
          <w:sz w:val="24"/>
          <w:szCs w:val="28"/>
        </w:rPr>
        <w:t>a</w:t>
      </w:r>
      <w:r w:rsidR="00B73E61">
        <w:rPr>
          <w:sz w:val="24"/>
          <w:szCs w:val="28"/>
        </w:rPr>
        <w:t xml:space="preserve"> pode ser</w:t>
      </w:r>
      <w:r w:rsidR="00A23127" w:rsidRPr="00612769">
        <w:rPr>
          <w:sz w:val="24"/>
          <w:szCs w:val="28"/>
        </w:rPr>
        <w:t xml:space="preserve"> replicado em outros projetos, enquanto os erros são identificados e corrigidos aprendendo com eles. Isso resulta em um processo de melhoria contínua.</w:t>
      </w:r>
    </w:p>
    <w:p w14:paraId="5CBA9F69" w14:textId="09EFB06A" w:rsidR="00A23127" w:rsidRDefault="00305608" w:rsidP="00A23127">
      <w:pPr>
        <w:rPr>
          <w:sz w:val="24"/>
          <w:szCs w:val="28"/>
        </w:rPr>
      </w:pPr>
      <w:r w:rsidRPr="00305608">
        <w:rPr>
          <w:sz w:val="24"/>
          <w:szCs w:val="28"/>
        </w:rPr>
        <w:t>Outros benefícios do uso de metodologias de trabalho são</w:t>
      </w:r>
      <w:r w:rsidR="00831EA8">
        <w:rPr>
          <w:sz w:val="24"/>
          <w:szCs w:val="28"/>
        </w:rPr>
        <w:t xml:space="preserve"> [13]:</w:t>
      </w:r>
    </w:p>
    <w:p w14:paraId="3DAAB93E"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Envolvimento e satisfação das partes interessadas;</w:t>
      </w:r>
    </w:p>
    <w:p w14:paraId="599159E3"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Transparência da evolução do projeto;</w:t>
      </w:r>
    </w:p>
    <w:p w14:paraId="3832358D"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Constante entrega de valor ao cliente;</w:t>
      </w:r>
    </w:p>
    <w:p w14:paraId="793D4520"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Alta previsibilidade de entregas;</w:t>
      </w:r>
    </w:p>
    <w:p w14:paraId="3E91D3D6"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Controlo do risco;</w:t>
      </w:r>
    </w:p>
    <w:p w14:paraId="4B4F82E9" w14:textId="58DEB44D" w:rsidR="00831EA8" w:rsidRDefault="00831EA8" w:rsidP="00831EA8">
      <w:pPr>
        <w:pStyle w:val="PargrafodaLista"/>
        <w:numPr>
          <w:ilvl w:val="0"/>
          <w:numId w:val="23"/>
        </w:numPr>
        <w:rPr>
          <w:sz w:val="24"/>
          <w:szCs w:val="28"/>
          <w:lang w:val="pt-PR"/>
        </w:rPr>
      </w:pPr>
      <w:r w:rsidRPr="00831EA8">
        <w:rPr>
          <w:sz w:val="24"/>
          <w:szCs w:val="28"/>
          <w:lang w:val="pt-PR"/>
        </w:rPr>
        <w:t>Melhoria da qualidade, as revisões regulares permitem encontrar erros e corrigi-los precocemente, melhorando a qualidade geral.</w:t>
      </w:r>
    </w:p>
    <w:p w14:paraId="72B7E2EF" w14:textId="3EE3E10D" w:rsidR="00831EA8" w:rsidRDefault="00831EA8" w:rsidP="00831EA8">
      <w:pPr>
        <w:rPr>
          <w:sz w:val="24"/>
          <w:szCs w:val="28"/>
          <w:lang w:val="pt-PR"/>
        </w:rPr>
      </w:pPr>
    </w:p>
    <w:p w14:paraId="473D8956" w14:textId="1ECA8B60" w:rsidR="00831EA8" w:rsidRDefault="00831EA8" w:rsidP="00831EA8">
      <w:pPr>
        <w:rPr>
          <w:sz w:val="24"/>
          <w:szCs w:val="28"/>
          <w:lang w:val="pt-PR"/>
        </w:rPr>
      </w:pPr>
    </w:p>
    <w:p w14:paraId="5B51A143" w14:textId="65A47ACD" w:rsidR="00831EA8" w:rsidRDefault="00831EA8" w:rsidP="00831EA8">
      <w:pPr>
        <w:rPr>
          <w:sz w:val="24"/>
          <w:szCs w:val="28"/>
          <w:lang w:val="pt-PR"/>
        </w:rPr>
      </w:pPr>
    </w:p>
    <w:p w14:paraId="72080727" w14:textId="39074699" w:rsidR="00831EA8" w:rsidRDefault="00831EA8" w:rsidP="00831EA8">
      <w:pPr>
        <w:rPr>
          <w:sz w:val="24"/>
          <w:szCs w:val="28"/>
          <w:lang w:val="pt-PR"/>
        </w:rPr>
      </w:pPr>
    </w:p>
    <w:p w14:paraId="100F807D" w14:textId="043C83EC" w:rsidR="00831EA8" w:rsidRDefault="00831EA8" w:rsidP="00831EA8">
      <w:pPr>
        <w:rPr>
          <w:sz w:val="24"/>
          <w:szCs w:val="28"/>
          <w:lang w:val="pt-PR"/>
        </w:rPr>
      </w:pPr>
    </w:p>
    <w:p w14:paraId="209DAC42" w14:textId="77777777" w:rsidR="00831EA8" w:rsidRPr="00831EA8" w:rsidRDefault="00831EA8" w:rsidP="00831EA8">
      <w:pPr>
        <w:rPr>
          <w:sz w:val="24"/>
          <w:szCs w:val="28"/>
          <w:lang w:val="pt-PR"/>
        </w:rPr>
      </w:pPr>
    </w:p>
    <w:p w14:paraId="7B4BE465" w14:textId="448A02C6" w:rsidR="00831EA8" w:rsidRPr="00831EA8" w:rsidRDefault="00831EA8" w:rsidP="00831EA8">
      <w:pPr>
        <w:pStyle w:val="Cabealho3"/>
        <w:rPr>
          <w:sz w:val="28"/>
          <w:szCs w:val="32"/>
        </w:rPr>
      </w:pPr>
      <w:r w:rsidRPr="00831EA8">
        <w:rPr>
          <w:sz w:val="28"/>
          <w:szCs w:val="32"/>
        </w:rPr>
        <w:t>CRISP-DM</w:t>
      </w:r>
    </w:p>
    <w:p w14:paraId="15BF979A" w14:textId="77777777" w:rsidR="002E1A36" w:rsidRPr="00831EA8" w:rsidRDefault="002E1A36">
      <w:pPr>
        <w:suppressAutoHyphens w:val="0"/>
        <w:spacing w:before="0" w:line="240" w:lineRule="auto"/>
        <w:jc w:val="left"/>
        <w:rPr>
          <w:sz w:val="24"/>
          <w:szCs w:val="28"/>
        </w:rPr>
      </w:pPr>
    </w:p>
    <w:p w14:paraId="71A0FC26" w14:textId="77777777" w:rsidR="00831EA8" w:rsidRDefault="00831EA8" w:rsidP="00B078C5">
      <w:pPr>
        <w:suppressAutoHyphens w:val="0"/>
        <w:spacing w:before="0" w:line="240" w:lineRule="auto"/>
        <w:rPr>
          <w:sz w:val="24"/>
          <w:szCs w:val="28"/>
        </w:rPr>
      </w:pPr>
      <w:r w:rsidRPr="00831EA8">
        <w:rPr>
          <w:sz w:val="24"/>
          <w:szCs w:val="28"/>
        </w:rPr>
        <w:t xml:space="preserve">O </w:t>
      </w:r>
      <w:r w:rsidR="00B078C5">
        <w:rPr>
          <w:sz w:val="24"/>
          <w:szCs w:val="28"/>
        </w:rPr>
        <w:t>“</w:t>
      </w:r>
      <w:r w:rsidRPr="00831EA8">
        <w:rPr>
          <w:sz w:val="24"/>
          <w:szCs w:val="28"/>
        </w:rPr>
        <w:t>C</w:t>
      </w:r>
      <w:r w:rsidR="00B078C5">
        <w:rPr>
          <w:sz w:val="24"/>
          <w:szCs w:val="28"/>
        </w:rPr>
        <w:t>r</w:t>
      </w:r>
      <w:r w:rsidRPr="00831EA8">
        <w:rPr>
          <w:sz w:val="24"/>
          <w:szCs w:val="28"/>
        </w:rPr>
        <w:t>oss Industry Standard Process for Data Mining (CRISP-DM)</w:t>
      </w:r>
      <w:r w:rsidR="00B078C5">
        <w:rPr>
          <w:sz w:val="24"/>
          <w:szCs w:val="28"/>
        </w:rPr>
        <w:t>”</w:t>
      </w:r>
      <w:r w:rsidRPr="00831EA8">
        <w:rPr>
          <w:sz w:val="24"/>
          <w:szCs w:val="28"/>
        </w:rPr>
        <w:t xml:space="preserve"> é um modelo de processo que serve como base para um processo de ciência de dados. Possui seis fases sequenciais:</w:t>
      </w:r>
    </w:p>
    <w:p w14:paraId="2F633E4E" w14:textId="77777777" w:rsidR="00B078C5" w:rsidRPr="00B078C5" w:rsidRDefault="00B078C5" w:rsidP="00B078C5">
      <w:pPr>
        <w:suppressAutoHyphens w:val="0"/>
        <w:spacing w:before="0" w:line="240" w:lineRule="auto"/>
        <w:rPr>
          <w:rFonts w:asciiTheme="minorHAnsi" w:hAnsiTheme="minorHAnsi" w:cstheme="minorHAnsi"/>
          <w:sz w:val="24"/>
        </w:rPr>
      </w:pPr>
    </w:p>
    <w:p w14:paraId="5DC9869A"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Entendimento do negócio – O que o negócio precisa?</w:t>
      </w:r>
    </w:p>
    <w:p w14:paraId="173DB809"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Compreensão dos dados – Que dados temos/precisamos? Está limpo?</w:t>
      </w:r>
    </w:p>
    <w:p w14:paraId="35C9EEF0"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Preparação de dados – Como organizamos os dados para modelagem?</w:t>
      </w:r>
    </w:p>
    <w:p w14:paraId="1EE03379"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Modelagem – Quais técnicas de modelagem devemos aplicar?</w:t>
      </w:r>
    </w:p>
    <w:p w14:paraId="1A236AF9" w14:textId="77777777" w:rsidR="00B078C5" w:rsidRPr="00B078C5" w:rsidRDefault="00B078C5" w:rsidP="00725AB9">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Avaliação – Qual modelo melhor atende aos objetivos do negócio?</w:t>
      </w:r>
    </w:p>
    <w:p w14:paraId="66BC3AC1" w14:textId="2BB9D193" w:rsidR="00FC04A5" w:rsidRPr="009E6FCA" w:rsidRDefault="00B078C5" w:rsidP="00FC04A5">
      <w:pPr>
        <w:pStyle w:val="Cabealho1"/>
        <w:numPr>
          <w:ilvl w:val="0"/>
          <w:numId w:val="24"/>
        </w:numPr>
        <w:rPr>
          <w:rFonts w:asciiTheme="minorHAnsi" w:hAnsiTheme="minorHAnsi" w:cstheme="minorHAnsi"/>
          <w:b w:val="0"/>
          <w:bCs w:val="0"/>
          <w:sz w:val="24"/>
        </w:rPr>
      </w:pPr>
      <w:r w:rsidRPr="00B078C5">
        <w:rPr>
          <w:rFonts w:asciiTheme="minorHAnsi" w:hAnsiTheme="minorHAnsi" w:cstheme="minorHAnsi"/>
          <w:b w:val="0"/>
          <w:bCs w:val="0"/>
          <w:sz w:val="24"/>
        </w:rPr>
        <w:t xml:space="preserve">Implantação – Como as partes interessadas </w:t>
      </w:r>
      <w:r>
        <w:rPr>
          <w:rFonts w:asciiTheme="minorHAnsi" w:hAnsiTheme="minorHAnsi" w:cstheme="minorHAnsi"/>
          <w:b w:val="0"/>
          <w:bCs w:val="0"/>
          <w:sz w:val="24"/>
        </w:rPr>
        <w:t>podem ver</w:t>
      </w:r>
      <w:r w:rsidRPr="00B078C5">
        <w:rPr>
          <w:rFonts w:asciiTheme="minorHAnsi" w:hAnsiTheme="minorHAnsi" w:cstheme="minorHAnsi"/>
          <w:b w:val="0"/>
          <w:bCs w:val="0"/>
          <w:sz w:val="24"/>
        </w:rPr>
        <w:t xml:space="preserve"> os resultados?</w:t>
      </w:r>
    </w:p>
    <w:p w14:paraId="7443B6F0" w14:textId="62BBB123" w:rsidR="00B078C5" w:rsidRDefault="00B078C5" w:rsidP="00B078C5">
      <w:pPr>
        <w:rPr>
          <w:sz w:val="24"/>
          <w:szCs w:val="28"/>
        </w:rPr>
      </w:pPr>
      <w:r w:rsidRPr="00B078C5">
        <w:rPr>
          <w:sz w:val="24"/>
          <w:szCs w:val="28"/>
        </w:rPr>
        <w:t>Esta</w:t>
      </w:r>
      <w:r>
        <w:rPr>
          <w:sz w:val="24"/>
          <w:szCs w:val="28"/>
        </w:rPr>
        <w:t xml:space="preserve"> técnica</w:t>
      </w:r>
      <w:r w:rsidR="00FC04A5">
        <w:rPr>
          <w:sz w:val="24"/>
          <w:szCs w:val="28"/>
        </w:rPr>
        <w:t xml:space="preserve"> foi p</w:t>
      </w:r>
      <w:r w:rsidR="00FC04A5" w:rsidRPr="00FC04A5">
        <w:rPr>
          <w:sz w:val="24"/>
          <w:szCs w:val="28"/>
        </w:rPr>
        <w:t>ublicad</w:t>
      </w:r>
      <w:r w:rsidR="00FC04A5">
        <w:rPr>
          <w:sz w:val="24"/>
          <w:szCs w:val="28"/>
        </w:rPr>
        <w:t>a</w:t>
      </w:r>
      <w:r w:rsidR="00FC04A5" w:rsidRPr="00FC04A5">
        <w:rPr>
          <w:sz w:val="24"/>
          <w:szCs w:val="28"/>
        </w:rPr>
        <w:t xml:space="preserve"> em 1999 para padronizar os processos de mineração de dados em todos os setores, desde então tornou</w:t>
      </w:r>
      <w:r w:rsidR="00FC04A5">
        <w:rPr>
          <w:sz w:val="24"/>
          <w:szCs w:val="28"/>
        </w:rPr>
        <w:t>-se</w:t>
      </w:r>
      <w:r w:rsidR="00FC04A5" w:rsidRPr="00FC04A5">
        <w:rPr>
          <w:sz w:val="24"/>
          <w:szCs w:val="28"/>
        </w:rPr>
        <w:t xml:space="preserve"> a metodologia mais comum para projetos de mineração de dados, análise e ciência de dados.</w:t>
      </w:r>
    </w:p>
    <w:p w14:paraId="1AAC2BE0" w14:textId="75782CCF" w:rsidR="009E6FCA" w:rsidRDefault="00750CEC" w:rsidP="00B078C5">
      <w:pPr>
        <w:rPr>
          <w:sz w:val="24"/>
          <w:szCs w:val="28"/>
        </w:rPr>
      </w:pPr>
      <w:r w:rsidRPr="009E6FCA">
        <w:rPr>
          <w:rFonts w:ascii="Times New Roman" w:hAnsi="Times New Roman" w:cs="Times New Roman"/>
          <w:noProof/>
          <w:sz w:val="24"/>
          <w:lang w:val="pt-PR" w:eastAsia="pt-PT"/>
        </w:rPr>
        <w:drawing>
          <wp:anchor distT="0" distB="0" distL="114300" distR="114300" simplePos="0" relativeHeight="251668992" behindDoc="0" locked="0" layoutInCell="1" allowOverlap="1" wp14:anchorId="24B82752" wp14:editId="3A4AD90F">
            <wp:simplePos x="0" y="0"/>
            <wp:positionH relativeFrom="margin">
              <wp:posOffset>354330</wp:posOffset>
            </wp:positionH>
            <wp:positionV relativeFrom="margin">
              <wp:posOffset>5593362</wp:posOffset>
            </wp:positionV>
            <wp:extent cx="4391025" cy="3590925"/>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3590925"/>
                    </a:xfrm>
                    <a:prstGeom prst="rect">
                      <a:avLst/>
                    </a:prstGeom>
                    <a:noFill/>
                    <a:ln>
                      <a:noFill/>
                    </a:ln>
                  </pic:spPr>
                </pic:pic>
              </a:graphicData>
            </a:graphic>
          </wp:anchor>
        </w:drawing>
      </w:r>
      <w:r w:rsidR="009E6FCA">
        <w:rPr>
          <w:sz w:val="24"/>
          <w:szCs w:val="28"/>
        </w:rPr>
        <w:t>É importante relembrar que esta metodologia funciona por vezes em par com outras metodologias ágeis.</w:t>
      </w:r>
    </w:p>
    <w:p w14:paraId="46CA9912" w14:textId="145D0074"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BC46C9B" w14:textId="23B99B2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25D8A0E" w14:textId="156333E0"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3F546C7" w14:textId="01EFB04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5C48568" w14:textId="5C13D6D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7870D61" w14:textId="54344CE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5627C6C" w14:textId="3804878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54D688B" w14:textId="5375527A"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E034F8E" w14:textId="1BD1C682"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5B4E08E" w14:textId="01DBE4E4"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7777631" w14:textId="7731C26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685FC77" w14:textId="4174E53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C0FF108" w14:textId="1B98F3A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DABB208" w14:textId="34FC5D0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6E7BAF21" w14:textId="23CA1A4D"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38B2531F" w14:textId="15BACA5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F2600ED" w14:textId="1D570730"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7226E84" w14:textId="51A324DC"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189A232" w14:textId="2E858332"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E9F78F2" w14:textId="49BAD93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218B183" w14:textId="738E81B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436201FE" w14:textId="203D85D3" w:rsidR="009E6FCA" w:rsidRDefault="009E6FCA" w:rsidP="00F01C93">
      <w:pPr>
        <w:suppressAutoHyphens w:val="0"/>
        <w:spacing w:before="0" w:line="240" w:lineRule="auto"/>
        <w:rPr>
          <w:rFonts w:ascii="Times New Roman" w:hAnsi="Times New Roman" w:cs="Times New Roman"/>
          <w:sz w:val="24"/>
          <w:lang w:val="pt-PR" w:eastAsia="pt-PT"/>
        </w:rPr>
      </w:pPr>
    </w:p>
    <w:p w14:paraId="0C07A034" w14:textId="63B60141" w:rsidR="009E6FCA" w:rsidRPr="00F01C93" w:rsidRDefault="009E6FCA" w:rsidP="00F01C93">
      <w:pPr>
        <w:suppressAutoHyphens w:val="0"/>
        <w:spacing w:before="0" w:line="240" w:lineRule="auto"/>
        <w:rPr>
          <w:rFonts w:asciiTheme="minorHAnsi" w:hAnsiTheme="minorHAnsi" w:cstheme="minorHAnsi"/>
          <w:sz w:val="24"/>
          <w:lang w:val="pt-PR" w:eastAsia="pt-PT"/>
        </w:rPr>
      </w:pPr>
    </w:p>
    <w:p w14:paraId="50B6288D" w14:textId="1BF2138E" w:rsidR="00F01C93" w:rsidRPr="003E5727" w:rsidRDefault="009E6FCA" w:rsidP="00DB43A6">
      <w:pPr>
        <w:suppressAutoHyphens w:val="0"/>
        <w:spacing w:before="0" w:line="240" w:lineRule="auto"/>
        <w:rPr>
          <w:sz w:val="24"/>
          <w:lang w:eastAsia="pt-PT"/>
        </w:rPr>
      </w:pPr>
      <w:r w:rsidRPr="003E5727">
        <w:rPr>
          <w:sz w:val="24"/>
          <w:lang w:eastAsia="pt-PT"/>
        </w:rPr>
        <w:t>Primeiramente houve</w:t>
      </w:r>
      <w:r w:rsidR="00F01C93" w:rsidRPr="003E5727">
        <w:rPr>
          <w:sz w:val="24"/>
          <w:lang w:eastAsia="pt-PT"/>
        </w:rPr>
        <w:t xml:space="preserve"> uma compreensão do modelo de negócios e dos requisitos do</w:t>
      </w:r>
    </w:p>
    <w:p w14:paraId="700CA5EE" w14:textId="53026E72" w:rsidR="009E6FCA" w:rsidRPr="003E5727" w:rsidRDefault="00F01C93" w:rsidP="00DB43A6">
      <w:pPr>
        <w:suppressAutoHyphens w:val="0"/>
        <w:spacing w:before="0" w:line="240" w:lineRule="auto"/>
        <w:rPr>
          <w:sz w:val="24"/>
          <w:lang w:eastAsia="pt-PT"/>
        </w:rPr>
      </w:pPr>
      <w:r w:rsidRPr="003E5727">
        <w:rPr>
          <w:sz w:val="24"/>
          <w:lang w:eastAsia="pt-PT"/>
        </w:rPr>
        <w:t>Projeto. Foram analisados vários documentos relativamente ao estado da arte. Graças a estes documentos foi possível ter uma ideia de que metodologias foram usadas, bibliotecas frameworks, e até mesmo alguns datasets analisados.</w:t>
      </w:r>
    </w:p>
    <w:p w14:paraId="40B25A5E" w14:textId="3898A7B2" w:rsidR="00F01C93" w:rsidRPr="003E5727" w:rsidRDefault="00F01C93" w:rsidP="00DB43A6">
      <w:pPr>
        <w:suppressAutoHyphens w:val="0"/>
        <w:spacing w:before="0" w:line="240" w:lineRule="auto"/>
        <w:rPr>
          <w:sz w:val="24"/>
          <w:lang w:eastAsia="pt-PT"/>
        </w:rPr>
      </w:pPr>
    </w:p>
    <w:p w14:paraId="0FAF96EA" w14:textId="27074324" w:rsidR="00F01C93" w:rsidRPr="003E5727" w:rsidRDefault="00F01C93" w:rsidP="00DB43A6">
      <w:pPr>
        <w:suppressAutoHyphens w:val="0"/>
        <w:spacing w:before="0" w:line="240" w:lineRule="auto"/>
        <w:rPr>
          <w:sz w:val="24"/>
          <w:lang w:eastAsia="pt-PT"/>
        </w:rPr>
      </w:pPr>
      <w:r w:rsidRPr="003E5727">
        <w:rPr>
          <w:sz w:val="24"/>
          <w:lang w:eastAsia="pt-PT"/>
        </w:rPr>
        <w:t>Depois de ver bastantes datasets, e em conjunto com o cliente/orientador foi escolhido um determinado dataset para a resolução do problema. Porém agora depois de já se ter escolhidos surge o problema que o dataset não se encontra limpo, bem como</w:t>
      </w:r>
      <w:r w:rsidR="002D6D1C" w:rsidRPr="003E5727">
        <w:rPr>
          <w:sz w:val="24"/>
          <w:lang w:eastAsia="pt-PT"/>
        </w:rPr>
        <w:t xml:space="preserve"> balanceado, por isso procederemos às respetivas medidas para corrigir tais problemas. Estas medidas não serão discutidas nesta secção, mas sim na próxima secção com mais detalhe.</w:t>
      </w:r>
    </w:p>
    <w:p w14:paraId="67E9F0C4" w14:textId="7C921CEB" w:rsidR="002D6D1C" w:rsidRPr="003E5727" w:rsidRDefault="002D6D1C" w:rsidP="00DB43A6">
      <w:pPr>
        <w:suppressAutoHyphens w:val="0"/>
        <w:spacing w:before="0" w:line="240" w:lineRule="auto"/>
        <w:rPr>
          <w:sz w:val="24"/>
          <w:lang w:eastAsia="pt-PT"/>
        </w:rPr>
      </w:pPr>
    </w:p>
    <w:p w14:paraId="1F2AE975" w14:textId="6D7826EF" w:rsidR="002D6D1C" w:rsidRPr="003E5727" w:rsidRDefault="002D6D1C" w:rsidP="00DB43A6">
      <w:pPr>
        <w:suppressAutoHyphens w:val="0"/>
        <w:spacing w:before="0" w:line="240" w:lineRule="auto"/>
        <w:rPr>
          <w:sz w:val="24"/>
          <w:lang w:eastAsia="pt-PT"/>
        </w:rPr>
      </w:pPr>
      <w:r w:rsidRPr="003E5727">
        <w:rPr>
          <w:sz w:val="24"/>
          <w:lang w:eastAsia="pt-PT"/>
        </w:rPr>
        <w:t xml:space="preserve">Relativamente ao ponto 3, seguiremos então à preparação dos dados para usar no modelo, isto é, já procedemos à limpeza dos dados, </w:t>
      </w:r>
      <w:r w:rsidR="0050211E" w:rsidRPr="003E5727">
        <w:rPr>
          <w:sz w:val="24"/>
          <w:lang w:eastAsia="pt-PT"/>
        </w:rPr>
        <w:t>ou seja,</w:t>
      </w:r>
      <w:r w:rsidRPr="003E5727">
        <w:rPr>
          <w:sz w:val="24"/>
          <w:lang w:eastAsia="pt-PT"/>
        </w:rPr>
        <w:t xml:space="preserve"> os valores NA bem como tabelas sem valores foram limpas, e os dados já foram divididos em 70% para treino e 30% para testes.</w:t>
      </w:r>
    </w:p>
    <w:p w14:paraId="357A8B9F" w14:textId="394B22B6" w:rsidR="0050211E" w:rsidRPr="003E5727" w:rsidRDefault="0050211E" w:rsidP="00DB43A6">
      <w:pPr>
        <w:suppressAutoHyphens w:val="0"/>
        <w:spacing w:before="0" w:line="240" w:lineRule="auto"/>
        <w:rPr>
          <w:sz w:val="24"/>
          <w:lang w:eastAsia="pt-PT"/>
        </w:rPr>
      </w:pPr>
    </w:p>
    <w:p w14:paraId="127F72B1" w14:textId="085B1515" w:rsidR="0050211E" w:rsidRPr="003E5727" w:rsidRDefault="0050211E" w:rsidP="00DB43A6">
      <w:pPr>
        <w:suppressAutoHyphens w:val="0"/>
        <w:spacing w:before="0" w:line="240" w:lineRule="auto"/>
        <w:rPr>
          <w:sz w:val="24"/>
          <w:lang w:eastAsia="pt-PT"/>
        </w:rPr>
      </w:pPr>
      <w:r w:rsidRPr="003E5727">
        <w:rPr>
          <w:sz w:val="24"/>
          <w:lang w:eastAsia="pt-PT"/>
        </w:rPr>
        <w:t xml:space="preserve">Para o ponto 4, serão usados vários modelos de classificação, e algoritmos dos quais, Logistic </w:t>
      </w:r>
      <w:r w:rsidR="001D5A53" w:rsidRPr="003E5727">
        <w:rPr>
          <w:sz w:val="24"/>
          <w:lang w:eastAsia="pt-PT"/>
        </w:rPr>
        <w:t>Regression, Naive Baeys, Random Forest e até mesmo redes neuronais.</w:t>
      </w:r>
    </w:p>
    <w:p w14:paraId="3473BEDF" w14:textId="576E4096" w:rsidR="0050211E" w:rsidRPr="003E5727" w:rsidRDefault="0050211E" w:rsidP="00DB43A6">
      <w:pPr>
        <w:suppressAutoHyphens w:val="0"/>
        <w:spacing w:before="0" w:line="240" w:lineRule="auto"/>
        <w:rPr>
          <w:sz w:val="24"/>
          <w:lang w:eastAsia="pt-PT"/>
        </w:rPr>
      </w:pPr>
    </w:p>
    <w:p w14:paraId="3BB09096" w14:textId="0B0C310A" w:rsidR="0050211E" w:rsidRPr="003E5727" w:rsidRDefault="0050211E" w:rsidP="00DB43A6">
      <w:pPr>
        <w:suppressAutoHyphens w:val="0"/>
        <w:spacing w:before="0" w:line="240" w:lineRule="auto"/>
        <w:rPr>
          <w:sz w:val="24"/>
          <w:lang w:eastAsia="pt-PT"/>
        </w:rPr>
      </w:pPr>
      <w:r w:rsidRPr="003E5727">
        <w:rPr>
          <w:sz w:val="24"/>
          <w:lang w:eastAsia="pt-PT"/>
        </w:rPr>
        <w:t>Para o ponto 5, procedemos à respetiva avaliação dos diversos modelos abordados e testados. Segundo os papers relativos ao tema de phishing para emails todos eles diziam que independentemente das técnicas usadas, o Random Forest seria aquele que iria sair com a maior percentagem de acerto, o que mais à frente iremos presenciar que é verdade.</w:t>
      </w:r>
    </w:p>
    <w:p w14:paraId="206B2628" w14:textId="26309EA0" w:rsidR="00F01C93" w:rsidRPr="003E5727" w:rsidRDefault="00F01C93" w:rsidP="00DB43A6">
      <w:pPr>
        <w:suppressAutoHyphens w:val="0"/>
        <w:spacing w:before="0" w:line="240" w:lineRule="auto"/>
        <w:rPr>
          <w:sz w:val="24"/>
          <w:lang w:eastAsia="pt-PT"/>
        </w:rPr>
      </w:pPr>
    </w:p>
    <w:p w14:paraId="42F350A5" w14:textId="20107C31" w:rsidR="001D5A53" w:rsidRPr="003E5727" w:rsidRDefault="001D5A53" w:rsidP="00DB43A6">
      <w:pPr>
        <w:suppressAutoHyphens w:val="0"/>
        <w:spacing w:before="0" w:line="240" w:lineRule="auto"/>
        <w:rPr>
          <w:sz w:val="24"/>
          <w:lang w:eastAsia="pt-PT"/>
        </w:rPr>
      </w:pPr>
      <w:r w:rsidRPr="003E5727">
        <w:rPr>
          <w:sz w:val="24"/>
          <w:lang w:eastAsia="pt-PT"/>
        </w:rPr>
        <w:t xml:space="preserve">Por </w:t>
      </w:r>
      <w:r w:rsidR="00DB43A6" w:rsidRPr="003E5727">
        <w:rPr>
          <w:sz w:val="24"/>
          <w:lang w:eastAsia="pt-PT"/>
        </w:rPr>
        <w:t>ú</w:t>
      </w:r>
      <w:r w:rsidRPr="003E5727">
        <w:rPr>
          <w:sz w:val="24"/>
          <w:lang w:eastAsia="pt-PT"/>
        </w:rPr>
        <w:t xml:space="preserve">ltimo, </w:t>
      </w:r>
      <w:r w:rsidR="00DB43A6" w:rsidRPr="003E5727">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14:paraId="1C8FDFF5" w14:textId="77777777" w:rsidR="009E6FCA" w:rsidRDefault="009E6FCA" w:rsidP="00DB43A6">
      <w:pPr>
        <w:suppressAutoHyphens w:val="0"/>
        <w:spacing w:before="0" w:line="240" w:lineRule="auto"/>
        <w:rPr>
          <w:rFonts w:ascii="Times New Roman" w:hAnsi="Times New Roman" w:cs="Times New Roman"/>
          <w:sz w:val="24"/>
          <w:lang w:val="pt-PR" w:eastAsia="pt-PT"/>
        </w:rPr>
      </w:pPr>
    </w:p>
    <w:p w14:paraId="59AF5F1A" w14:textId="77777777" w:rsidR="009E6FCA" w:rsidRPr="00F01C93" w:rsidRDefault="009E6FCA" w:rsidP="009E6FCA">
      <w:pPr>
        <w:suppressAutoHyphens w:val="0"/>
        <w:spacing w:before="0" w:line="240" w:lineRule="auto"/>
        <w:jc w:val="left"/>
        <w:rPr>
          <w:rFonts w:ascii="Times New Roman" w:hAnsi="Times New Roman" w:cs="Times New Roman"/>
          <w:sz w:val="24"/>
          <w:lang w:eastAsia="pt-PT"/>
        </w:rPr>
      </w:pPr>
    </w:p>
    <w:p w14:paraId="3267102A" w14:textId="77777777"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623BB1E2" w14:textId="77777777"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47C92950" w14:textId="5AADB8D2" w:rsidR="009E6FCA" w:rsidRPr="009E6FCA" w:rsidRDefault="009E6FCA" w:rsidP="009E6FCA">
      <w:pPr>
        <w:suppressAutoHyphens w:val="0"/>
        <w:spacing w:before="0" w:line="240" w:lineRule="auto"/>
        <w:jc w:val="left"/>
        <w:rPr>
          <w:rFonts w:ascii="Times New Roman" w:hAnsi="Times New Roman" w:cs="Times New Roman"/>
          <w:sz w:val="24"/>
          <w:lang w:val="pt-PR" w:eastAsia="pt-PT"/>
        </w:rPr>
      </w:pPr>
      <w:r w:rsidRPr="009E6FCA">
        <w:rPr>
          <w:rFonts w:ascii="Times New Roman" w:hAnsi="Times New Roman" w:cs="Times New Roman"/>
          <w:sz w:val="24"/>
          <w:lang w:val="pt-PR" w:eastAsia="pt-PT"/>
        </w:rPr>
        <w:fldChar w:fldCharType="begin"/>
      </w:r>
      <w:r w:rsidRPr="009E6FCA">
        <w:rPr>
          <w:rFonts w:ascii="Times New Roman" w:hAnsi="Times New Roman" w:cs="Times New Roman"/>
          <w:sz w:val="24"/>
          <w:lang w:val="pt-PR" w:eastAsia="pt-PT"/>
        </w:rPr>
        <w:instrText xml:space="preserve"> INCLUDEPICTURE "https://www.datascience-pm.com/wp-content/uploads/2021/02/CRISP-DM.png" \* MERGEFORMATINET </w:instrText>
      </w:r>
      <w:r w:rsidR="00A40703">
        <w:rPr>
          <w:rFonts w:ascii="Times New Roman" w:hAnsi="Times New Roman" w:cs="Times New Roman"/>
          <w:sz w:val="24"/>
          <w:lang w:val="pt-PR" w:eastAsia="pt-PT"/>
        </w:rPr>
        <w:fldChar w:fldCharType="separate"/>
      </w:r>
      <w:r w:rsidRPr="009E6FCA">
        <w:rPr>
          <w:rFonts w:ascii="Times New Roman" w:hAnsi="Times New Roman" w:cs="Times New Roman"/>
          <w:sz w:val="24"/>
          <w:lang w:val="pt-PR" w:eastAsia="pt-PT"/>
        </w:rPr>
        <w:fldChar w:fldCharType="end"/>
      </w:r>
    </w:p>
    <w:p w14:paraId="47A14EEA" w14:textId="77777777" w:rsidR="009E6FCA" w:rsidRDefault="009E6FCA" w:rsidP="00B078C5">
      <w:pPr>
        <w:rPr>
          <w:sz w:val="24"/>
          <w:szCs w:val="28"/>
        </w:rPr>
      </w:pPr>
    </w:p>
    <w:p w14:paraId="1CD2EA6C" w14:textId="77777777" w:rsidR="00DB43A6" w:rsidRDefault="00DB43A6" w:rsidP="00B078C5">
      <w:pPr>
        <w:rPr>
          <w:sz w:val="24"/>
          <w:szCs w:val="28"/>
        </w:rPr>
      </w:pPr>
    </w:p>
    <w:p w14:paraId="2F9BC89D" w14:textId="77777777" w:rsidR="00DB43A6" w:rsidRDefault="00DB43A6" w:rsidP="00B078C5">
      <w:pPr>
        <w:rPr>
          <w:sz w:val="24"/>
          <w:szCs w:val="28"/>
        </w:rPr>
      </w:pPr>
    </w:p>
    <w:p w14:paraId="784A1A4E" w14:textId="77777777" w:rsidR="00DB43A6" w:rsidRDefault="00DB43A6" w:rsidP="00B078C5">
      <w:pPr>
        <w:rPr>
          <w:sz w:val="24"/>
          <w:szCs w:val="28"/>
        </w:rPr>
      </w:pPr>
    </w:p>
    <w:p w14:paraId="28AB7020" w14:textId="77777777" w:rsidR="00DB43A6" w:rsidRDefault="00DB43A6" w:rsidP="00B078C5">
      <w:pPr>
        <w:rPr>
          <w:sz w:val="24"/>
          <w:szCs w:val="28"/>
        </w:rPr>
      </w:pPr>
    </w:p>
    <w:p w14:paraId="74F12A39" w14:textId="77777777" w:rsidR="00DB43A6" w:rsidRPr="00DB43A6" w:rsidRDefault="00DB43A6" w:rsidP="00B078C5">
      <w:pPr>
        <w:rPr>
          <w:sz w:val="28"/>
          <w:szCs w:val="32"/>
        </w:rPr>
      </w:pPr>
    </w:p>
    <w:p w14:paraId="6BCE06DF" w14:textId="77777777" w:rsidR="00DB43A6" w:rsidRPr="00DB43A6" w:rsidRDefault="00DB43A6" w:rsidP="00DB43A6">
      <w:pPr>
        <w:pStyle w:val="Cabealho2"/>
        <w:rPr>
          <w:sz w:val="32"/>
          <w:szCs w:val="32"/>
        </w:rPr>
      </w:pPr>
      <w:r w:rsidRPr="00DB43A6">
        <w:rPr>
          <w:sz w:val="32"/>
          <w:szCs w:val="32"/>
        </w:rPr>
        <w:t>Versões de Controlo</w:t>
      </w:r>
    </w:p>
    <w:p w14:paraId="16BCF379" w14:textId="77777777" w:rsidR="00DB43A6" w:rsidRDefault="00DB43A6" w:rsidP="00DB43A6"/>
    <w:p w14:paraId="789BAB19" w14:textId="77777777" w:rsidR="009E6B13" w:rsidRDefault="009E6B13" w:rsidP="00DB43A6">
      <w:pPr>
        <w:rPr>
          <w:sz w:val="24"/>
        </w:rPr>
      </w:pPr>
      <w:r w:rsidRPr="009E6B13">
        <w:rPr>
          <w:sz w:val="24"/>
        </w:rPr>
        <w:t>O</w:t>
      </w:r>
      <w:r>
        <w:rPr>
          <w:sz w:val="24"/>
        </w:rPr>
        <w:t xml:space="preserve"> controlo de versões permite</w:t>
      </w:r>
      <w:r w:rsidR="00DB43A6" w:rsidRPr="009E6B13">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Pr>
          <w:sz w:val="24"/>
        </w:rPr>
        <w:t xml:space="preserve"> em equipa.</w:t>
      </w:r>
    </w:p>
    <w:p w14:paraId="3C41C074" w14:textId="77777777" w:rsidR="009E6B13" w:rsidRDefault="009E6B13" w:rsidP="00DB43A6">
      <w:pPr>
        <w:rPr>
          <w:sz w:val="24"/>
        </w:rPr>
      </w:pPr>
      <w:r>
        <w:rPr>
          <w:sz w:val="24"/>
        </w:rPr>
        <w:t xml:space="preserve">Esta ferramenta é bastante útil especialmente quando se trabalha com várias pessoas pois deteta anomalias em </w:t>
      </w:r>
      <w:r w:rsidR="004404DF">
        <w:rPr>
          <w:sz w:val="24"/>
        </w:rPr>
        <w:t>versões, isto é, s</w:t>
      </w:r>
      <w:r w:rsidR="004404DF" w:rsidRPr="004404DF">
        <w:rPr>
          <w:sz w:val="24"/>
        </w:rPr>
        <w:t xml:space="preserve">e os desenvolvedores </w:t>
      </w:r>
      <w:r w:rsidR="004404DF">
        <w:rPr>
          <w:sz w:val="24"/>
        </w:rPr>
        <w:t>programam</w:t>
      </w:r>
      <w:r w:rsidR="004404DF" w:rsidRPr="004404DF">
        <w:rPr>
          <w:sz w:val="24"/>
        </w:rPr>
        <w:t xml:space="preserve"> simultaneamente e criam alterações incompatíveis, o controle de versão identifica as áreas problemáticas para que os membros da equipe possam reverter rapidamente as alterações para uma versão anterior</w:t>
      </w:r>
      <w:r w:rsidR="004404DF">
        <w:rPr>
          <w:sz w:val="24"/>
        </w:rPr>
        <w:t>. Ajuda depois a</w:t>
      </w:r>
      <w:r w:rsidR="004404DF" w:rsidRPr="004404DF">
        <w:rPr>
          <w:sz w:val="24"/>
        </w:rPr>
        <w:t xml:space="preserve"> comparar alterações ou </w:t>
      </w:r>
      <w:r w:rsidR="004404DF">
        <w:rPr>
          <w:sz w:val="24"/>
        </w:rPr>
        <w:t xml:space="preserve">até mesmo </w:t>
      </w:r>
      <w:r w:rsidR="004404DF" w:rsidRPr="004404DF">
        <w:rPr>
          <w:sz w:val="24"/>
        </w:rPr>
        <w:t xml:space="preserve">identificar quem cometeu o </w:t>
      </w:r>
      <w:r w:rsidR="004404DF">
        <w:rPr>
          <w:sz w:val="24"/>
        </w:rPr>
        <w:t>erro</w:t>
      </w:r>
      <w:r w:rsidR="004404DF" w:rsidRPr="004404DF">
        <w:rPr>
          <w:sz w:val="24"/>
        </w:rPr>
        <w:t xml:space="preserve"> </w:t>
      </w:r>
      <w:r w:rsidR="004404DF">
        <w:rPr>
          <w:sz w:val="24"/>
        </w:rPr>
        <w:t xml:space="preserve">que resultou no problema </w:t>
      </w:r>
      <w:r w:rsidR="004404DF" w:rsidRPr="004404DF">
        <w:rPr>
          <w:sz w:val="24"/>
        </w:rPr>
        <w:t>por meio do histórico de revisões. Com sistemas de controle de vers</w:t>
      </w:r>
      <w:r w:rsidR="004404DF">
        <w:rPr>
          <w:sz w:val="24"/>
        </w:rPr>
        <w:t>ões</w:t>
      </w:r>
      <w:r w:rsidR="004404DF" w:rsidRPr="004404DF">
        <w:rPr>
          <w:sz w:val="24"/>
        </w:rPr>
        <w:t>, uma equipe de software pode resolver um problema antes de avançar em um projeto. Por meio de revisões de código, as equipes de software podem analisar versões anteriores para entender como uma solução evoluiu</w:t>
      </w:r>
      <w:r w:rsidR="004404DF">
        <w:rPr>
          <w:sz w:val="24"/>
        </w:rPr>
        <w:t xml:space="preserve"> [14].</w:t>
      </w:r>
    </w:p>
    <w:p w14:paraId="232444CB" w14:textId="77777777" w:rsidR="004404DF" w:rsidRDefault="004404DF" w:rsidP="00DB43A6">
      <w:pPr>
        <w:rPr>
          <w:sz w:val="24"/>
        </w:rPr>
      </w:pPr>
      <w:r>
        <w:rPr>
          <w:sz w:val="24"/>
        </w:rPr>
        <w:t xml:space="preserve">Apesar que este trabalho tenha sido individual, foram </w:t>
      </w:r>
      <w:r w:rsidR="004E1C1F">
        <w:rPr>
          <w:sz w:val="24"/>
        </w:rPr>
        <w:t>usados mecanismos</w:t>
      </w:r>
      <w:r>
        <w:rPr>
          <w:sz w:val="24"/>
        </w:rPr>
        <w:t xml:space="preserve"> de controlo de versões dos quais o GitHub, mais propriamente o repositório do GECAD.</w:t>
      </w:r>
    </w:p>
    <w:p w14:paraId="7F3147E3" w14:textId="77777777" w:rsidR="004E1C1F" w:rsidRDefault="004E1C1F" w:rsidP="00DB43A6">
      <w:pPr>
        <w:rPr>
          <w:sz w:val="24"/>
        </w:rPr>
      </w:pPr>
    </w:p>
    <w:p w14:paraId="2B7C0110" w14:textId="77777777" w:rsidR="004E1C1F" w:rsidRDefault="004E1C1F" w:rsidP="00DB43A6">
      <w:pPr>
        <w:rPr>
          <w:sz w:val="24"/>
        </w:rPr>
      </w:pPr>
    </w:p>
    <w:p w14:paraId="20C4FFA1" w14:textId="77777777" w:rsidR="004E1C1F" w:rsidRDefault="004E1C1F" w:rsidP="00DB43A6">
      <w:pPr>
        <w:rPr>
          <w:sz w:val="24"/>
        </w:rPr>
      </w:pPr>
    </w:p>
    <w:p w14:paraId="5E96A814" w14:textId="77777777" w:rsidR="004E1C1F" w:rsidRDefault="004E1C1F" w:rsidP="00DB43A6">
      <w:pPr>
        <w:rPr>
          <w:sz w:val="24"/>
        </w:rPr>
      </w:pPr>
    </w:p>
    <w:p w14:paraId="205D7A5A" w14:textId="77777777" w:rsidR="004E1C1F" w:rsidRDefault="004E1C1F" w:rsidP="00DB43A6">
      <w:pPr>
        <w:rPr>
          <w:sz w:val="24"/>
        </w:rPr>
      </w:pPr>
    </w:p>
    <w:p w14:paraId="4E3E0954" w14:textId="77777777" w:rsidR="004E1C1F" w:rsidRDefault="004E1C1F" w:rsidP="00DB43A6">
      <w:pPr>
        <w:rPr>
          <w:sz w:val="24"/>
        </w:rPr>
      </w:pPr>
    </w:p>
    <w:p w14:paraId="2F6E71E9" w14:textId="77777777" w:rsidR="004E1C1F" w:rsidRDefault="004E1C1F" w:rsidP="00DB43A6">
      <w:pPr>
        <w:rPr>
          <w:sz w:val="24"/>
        </w:rPr>
      </w:pPr>
    </w:p>
    <w:p w14:paraId="244BA68C" w14:textId="77777777" w:rsidR="004E1C1F" w:rsidRDefault="004E1C1F" w:rsidP="00DB43A6">
      <w:pPr>
        <w:rPr>
          <w:sz w:val="24"/>
        </w:rPr>
      </w:pPr>
    </w:p>
    <w:p w14:paraId="2A4B1356" w14:textId="77777777" w:rsidR="004E1C1F" w:rsidRDefault="004E1C1F" w:rsidP="00DB43A6">
      <w:pPr>
        <w:rPr>
          <w:sz w:val="24"/>
        </w:rPr>
      </w:pPr>
    </w:p>
    <w:p w14:paraId="12C43E93" w14:textId="77777777" w:rsidR="004E1C1F" w:rsidRDefault="004E1C1F" w:rsidP="00DB43A6">
      <w:pPr>
        <w:rPr>
          <w:sz w:val="24"/>
        </w:rPr>
      </w:pPr>
    </w:p>
    <w:p w14:paraId="0A82571A" w14:textId="1D3198EB" w:rsidR="004E1C1F" w:rsidRPr="009E6B13" w:rsidRDefault="004E1C1F" w:rsidP="00DB43A6">
      <w:pPr>
        <w:rPr>
          <w:sz w:val="24"/>
        </w:rPr>
        <w:sectPr w:rsidR="004E1C1F" w:rsidRPr="009E6B13" w:rsidSect="002E1A36">
          <w:type w:val="oddPage"/>
          <w:pgSz w:w="11906" w:h="16838"/>
          <w:pgMar w:top="1440" w:right="1797" w:bottom="1440" w:left="1797" w:header="709" w:footer="709" w:gutter="0"/>
          <w:cols w:space="720"/>
          <w:titlePg/>
          <w:docGrid w:linePitch="360"/>
        </w:sectPr>
      </w:pPr>
    </w:p>
    <w:p w14:paraId="45542BD4" w14:textId="77777777" w:rsidR="0065238C" w:rsidRDefault="00687E61" w:rsidP="00687E61">
      <w:pPr>
        <w:pStyle w:val="Cabealho1"/>
      </w:pPr>
      <w:bookmarkStart w:id="8" w:name="_Toc5805935"/>
      <w:r>
        <w:lastRenderedPageBreak/>
        <w:t>Implementação</w:t>
      </w:r>
      <w:r w:rsidR="003433FD">
        <w:t xml:space="preserve"> da </w:t>
      </w:r>
      <w:r w:rsidR="00B27DFB">
        <w:t>Solução</w:t>
      </w:r>
      <w:bookmarkEnd w:id="8"/>
    </w:p>
    <w:p w14:paraId="49224460" w14:textId="77777777" w:rsidR="00B27DFB" w:rsidRPr="004E1C1F" w:rsidRDefault="00B27DFB" w:rsidP="0065238C">
      <w:pPr>
        <w:pStyle w:val="Cabealho1"/>
        <w:numPr>
          <w:ilvl w:val="0"/>
          <w:numId w:val="0"/>
        </w:numPr>
        <w:ind w:left="432"/>
        <w:rPr>
          <w:b w:val="0"/>
          <w:bCs w:val="0"/>
          <w:sz w:val="32"/>
          <w:szCs w:val="21"/>
        </w:rPr>
      </w:pPr>
      <w:r>
        <w:t xml:space="preserve"> </w:t>
      </w:r>
    </w:p>
    <w:p w14:paraId="42A5E0FB" w14:textId="77777777" w:rsidR="00DF40FE" w:rsidRPr="00DF40FE" w:rsidRDefault="00233852" w:rsidP="00DF40FE">
      <w:pPr>
        <w:pStyle w:val="Cabealho2"/>
      </w:pPr>
      <w:bookmarkStart w:id="9" w:name="_Toc5805936"/>
      <w:r>
        <w:t xml:space="preserve">Descrição </w:t>
      </w:r>
      <w:r w:rsidR="006559E1">
        <w:t>da implementação</w:t>
      </w:r>
      <w:bookmarkEnd w:id="9"/>
    </w:p>
    <w:p w14:paraId="70B4C94F" w14:textId="62052114" w:rsidR="00D64FBB" w:rsidRPr="00525FBE" w:rsidRDefault="00A23127" w:rsidP="00554805">
      <w:pPr>
        <w:rPr>
          <w:sz w:val="24"/>
          <w:szCs w:val="28"/>
        </w:rPr>
      </w:pPr>
      <w:r w:rsidRPr="00525FBE">
        <w:rPr>
          <w:sz w:val="24"/>
          <w:szCs w:val="28"/>
        </w:rPr>
        <w:t xml:space="preserve">Perante o que já foi visto anteriormente, </w:t>
      </w:r>
      <w:r w:rsidR="00B303D8">
        <w:rPr>
          <w:sz w:val="24"/>
          <w:szCs w:val="28"/>
        </w:rPr>
        <w:t>a solução mais apropriada para desenvolvimento d</w:t>
      </w:r>
      <w:r w:rsidRPr="00525FBE">
        <w:rPr>
          <w:sz w:val="24"/>
          <w:szCs w:val="28"/>
        </w:rPr>
        <w:t xml:space="preserve">o algoritmo </w:t>
      </w:r>
      <w:r w:rsidR="00B303D8">
        <w:rPr>
          <w:sz w:val="24"/>
          <w:szCs w:val="28"/>
        </w:rPr>
        <w:t xml:space="preserve">de deteção de </w:t>
      </w:r>
      <w:r w:rsidR="001C6E7D">
        <w:rPr>
          <w:sz w:val="24"/>
          <w:szCs w:val="28"/>
        </w:rPr>
        <w:t>phishing, envolverá</w:t>
      </w:r>
      <w:r w:rsidR="00B303D8">
        <w:rPr>
          <w:sz w:val="24"/>
          <w:szCs w:val="28"/>
        </w:rPr>
        <w:t xml:space="preserve"> o uso da </w:t>
      </w:r>
      <w:r w:rsidR="00C91564">
        <w:rPr>
          <w:sz w:val="24"/>
          <w:szCs w:val="28"/>
        </w:rPr>
        <w:t>linguagem Python</w:t>
      </w:r>
      <w:r w:rsidRPr="00525FBE">
        <w:rPr>
          <w:sz w:val="24"/>
          <w:szCs w:val="28"/>
        </w:rPr>
        <w:t xml:space="preserve">, bem como a respetiva API </w:t>
      </w:r>
      <w:r w:rsidR="00B303D8">
        <w:rPr>
          <w:sz w:val="24"/>
          <w:szCs w:val="28"/>
        </w:rPr>
        <w:t xml:space="preserve">esta também em Python </w:t>
      </w:r>
      <w:r w:rsidRPr="00525FBE">
        <w:rPr>
          <w:sz w:val="24"/>
          <w:szCs w:val="28"/>
        </w:rPr>
        <w:t>que vai por sua vez consumir este algoritmo</w:t>
      </w:r>
      <w:r w:rsidR="00B303D8">
        <w:rPr>
          <w:sz w:val="24"/>
          <w:szCs w:val="28"/>
        </w:rPr>
        <w:t xml:space="preserve"> responsável por ter um modelo de classificação</w:t>
      </w:r>
      <w:r w:rsidRPr="00525FBE">
        <w:rPr>
          <w:sz w:val="24"/>
          <w:szCs w:val="28"/>
        </w:rPr>
        <w:t>.</w:t>
      </w:r>
    </w:p>
    <w:p w14:paraId="629BCA84" w14:textId="2D9C9FBC" w:rsidR="00A23127" w:rsidRPr="00525FBE" w:rsidRDefault="00A23127" w:rsidP="00554805">
      <w:pPr>
        <w:rPr>
          <w:sz w:val="24"/>
          <w:szCs w:val="28"/>
        </w:rPr>
      </w:pPr>
      <w:r w:rsidRPr="00525FBE">
        <w:rPr>
          <w:sz w:val="24"/>
          <w:szCs w:val="28"/>
        </w:rPr>
        <w:t>Primeiramente houve uma escolha no dataset, que de vários eles optou-se por um que já apresenta</w:t>
      </w:r>
      <w:r w:rsidR="00C91564">
        <w:rPr>
          <w:sz w:val="24"/>
          <w:szCs w:val="28"/>
        </w:rPr>
        <w:t>va</w:t>
      </w:r>
      <w:r w:rsidRPr="00525FBE">
        <w:rPr>
          <w:sz w:val="24"/>
          <w:szCs w:val="28"/>
        </w:rPr>
        <w:t xml:space="preserve"> algumas features, facilitando assim o trabalho do algoritmo. Caso não se opte por um já com número, por um somente de texto, já teria que ser outra metodologia, isto é, provavelmente já teríamos que usar DP para tal.</w:t>
      </w:r>
    </w:p>
    <w:p w14:paraId="0DB51CAC" w14:textId="55D15F5B" w:rsidR="00A23127" w:rsidRPr="00525FBE" w:rsidRDefault="00A23127" w:rsidP="00554805">
      <w:pPr>
        <w:rPr>
          <w:sz w:val="24"/>
          <w:szCs w:val="28"/>
          <w:lang w:val="pt-PR"/>
        </w:rPr>
      </w:pPr>
      <w:r w:rsidRPr="00525FBE">
        <w:rPr>
          <w:sz w:val="24"/>
          <w:szCs w:val="28"/>
          <w:lang w:val="pt-PR"/>
        </w:rPr>
        <w:t>Depois de escolhido o “dataset”,</w:t>
      </w:r>
      <w:r w:rsidRPr="00525FBE">
        <w:rPr>
          <w:sz w:val="24"/>
          <w:szCs w:val="28"/>
        </w:rPr>
        <w:t xml:space="preserve"> </w:t>
      </w:r>
      <w:r w:rsidRPr="00525FBE">
        <w:rPr>
          <w:sz w:val="24"/>
          <w:szCs w:val="28"/>
          <w:lang w:val="pt-PR"/>
        </w:rPr>
        <w:t>foi feito o respetivo tratamento de dados, desde a limpeza</w:t>
      </w:r>
      <w:r w:rsidRPr="00525FBE">
        <w:rPr>
          <w:sz w:val="24"/>
          <w:szCs w:val="28"/>
        </w:rPr>
        <w:t xml:space="preserve"> </w:t>
      </w:r>
      <w:r w:rsidRPr="00525FBE">
        <w:rPr>
          <w:sz w:val="24"/>
          <w:szCs w:val="28"/>
          <w:lang w:val="pt-PR"/>
        </w:rPr>
        <w:t xml:space="preserve">destes mesmo, bem como a limpeza dos valores nulos que o dataset continha. No final de já ter os dados tratados, </w:t>
      </w:r>
      <w:r w:rsidRPr="00525FBE">
        <w:rPr>
          <w:sz w:val="24"/>
          <w:szCs w:val="28"/>
        </w:rPr>
        <w:t>foi dado</w:t>
      </w:r>
      <w:r w:rsidRPr="00525FBE">
        <w:rPr>
          <w:sz w:val="24"/>
          <w:szCs w:val="28"/>
          <w:lang w:val="pt-PR"/>
        </w:rPr>
        <w:t xml:space="preserve"> plot com o matplotlib para ver</w:t>
      </w:r>
      <w:r w:rsidRPr="00525FBE">
        <w:rPr>
          <w:sz w:val="24"/>
          <w:szCs w:val="28"/>
        </w:rPr>
        <w:t xml:space="preserve"> </w:t>
      </w:r>
      <w:r w:rsidRPr="00525FBE">
        <w:rPr>
          <w:sz w:val="24"/>
          <w:szCs w:val="28"/>
          <w:lang w:val="pt-PR"/>
        </w:rPr>
        <w:t>como é que os</w:t>
      </w:r>
      <w:r w:rsidRPr="00525FBE">
        <w:rPr>
          <w:sz w:val="24"/>
          <w:szCs w:val="28"/>
        </w:rPr>
        <w:t xml:space="preserve"> </w:t>
      </w:r>
      <w:r w:rsidRPr="00525FBE">
        <w:rPr>
          <w:sz w:val="24"/>
          <w:szCs w:val="28"/>
          <w:lang w:val="pt-PR"/>
        </w:rPr>
        <w:t>dados estavam distribuídos</w:t>
      </w:r>
      <w:r w:rsidRPr="00525FBE">
        <w:rPr>
          <w:sz w:val="24"/>
          <w:szCs w:val="28"/>
        </w:rPr>
        <w:t xml:space="preserve"> </w:t>
      </w:r>
      <w:r w:rsidRPr="00525FBE">
        <w:rPr>
          <w:sz w:val="24"/>
          <w:szCs w:val="28"/>
          <w:lang w:val="pt-PR"/>
        </w:rPr>
        <w:t xml:space="preserve">e </w:t>
      </w:r>
      <w:r w:rsidRPr="00525FBE">
        <w:rPr>
          <w:sz w:val="24"/>
          <w:szCs w:val="28"/>
        </w:rPr>
        <w:t>como se pode ver na imagem abaixo, o seguinte aconteceu.</w:t>
      </w:r>
      <w:r w:rsidRPr="00525FBE">
        <w:rPr>
          <w:sz w:val="24"/>
          <w:szCs w:val="28"/>
          <w:lang w:val="pt-PR"/>
        </w:rPr>
        <w:t xml:space="preserve"> </w:t>
      </w:r>
    </w:p>
    <w:p w14:paraId="7819A97B" w14:textId="51F20A47" w:rsidR="00A23127" w:rsidRPr="00A23127" w:rsidRDefault="00A23127" w:rsidP="00A23127">
      <w:pPr>
        <w:suppressAutoHyphens w:val="0"/>
        <w:spacing w:before="0" w:line="240" w:lineRule="auto"/>
        <w:jc w:val="left"/>
        <w:rPr>
          <w:rFonts w:ascii="Times New Roman" w:hAnsi="Times New Roman" w:cs="Times New Roman"/>
          <w:sz w:val="24"/>
          <w:lang w:val="pt-PR" w:eastAsia="pt-PT"/>
        </w:rPr>
      </w:pPr>
    </w:p>
    <w:p w14:paraId="0B87B9F7" w14:textId="4D813968" w:rsidR="00A23127" w:rsidRDefault="00C91564" w:rsidP="00554805">
      <w:pPr>
        <w:rPr>
          <w:lang w:val="pt-PR"/>
        </w:rPr>
      </w:pPr>
      <w:r w:rsidRPr="00A23127">
        <w:rPr>
          <w:noProof/>
          <w:lang w:val="pt-PR"/>
        </w:rPr>
        <w:drawing>
          <wp:anchor distT="0" distB="0" distL="114300" distR="114300" simplePos="0" relativeHeight="251660800" behindDoc="0" locked="0" layoutInCell="1" allowOverlap="1" wp14:anchorId="0CE09690" wp14:editId="6E4F23A0">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1305" cy="2640330"/>
                    </a:xfrm>
                    <a:prstGeom prst="rect">
                      <a:avLst/>
                    </a:prstGeom>
                    <a:noFill/>
                    <a:ln>
                      <a:noFill/>
                    </a:ln>
                  </pic:spPr>
                </pic:pic>
              </a:graphicData>
            </a:graphic>
          </wp:anchor>
        </w:drawing>
      </w:r>
    </w:p>
    <w:p w14:paraId="70F5E9F5" w14:textId="77777777" w:rsidR="00A23127" w:rsidRDefault="00A23127" w:rsidP="00554805">
      <w:pPr>
        <w:rPr>
          <w:lang w:val="pt-PR"/>
        </w:rPr>
      </w:pPr>
    </w:p>
    <w:p w14:paraId="251D42CF" w14:textId="77777777" w:rsidR="00A23127" w:rsidRDefault="00A23127" w:rsidP="00554805">
      <w:pPr>
        <w:rPr>
          <w:lang w:val="pt-PR"/>
        </w:rPr>
      </w:pPr>
    </w:p>
    <w:p w14:paraId="6E98BAC4" w14:textId="77777777" w:rsidR="00A23127" w:rsidRDefault="00A23127" w:rsidP="00554805">
      <w:pPr>
        <w:rPr>
          <w:lang w:val="pt-PR"/>
        </w:rPr>
      </w:pPr>
    </w:p>
    <w:p w14:paraId="7441DA8D" w14:textId="77777777" w:rsidR="00A23127" w:rsidRDefault="00A23127" w:rsidP="00554805">
      <w:pPr>
        <w:rPr>
          <w:lang w:val="pt-PR"/>
        </w:rPr>
      </w:pPr>
    </w:p>
    <w:p w14:paraId="1D6A3C0D" w14:textId="77777777" w:rsidR="00A23127" w:rsidRDefault="00A23127" w:rsidP="00554805">
      <w:pPr>
        <w:rPr>
          <w:lang w:val="pt-PR"/>
        </w:rPr>
      </w:pPr>
    </w:p>
    <w:p w14:paraId="0F8E76B3" w14:textId="77777777" w:rsidR="00A23127" w:rsidRDefault="00A23127" w:rsidP="00554805">
      <w:pPr>
        <w:rPr>
          <w:lang w:val="pt-PR"/>
        </w:rPr>
      </w:pPr>
    </w:p>
    <w:p w14:paraId="676C5870" w14:textId="77777777" w:rsidR="00A23127" w:rsidRDefault="00A23127" w:rsidP="00554805">
      <w:pPr>
        <w:rPr>
          <w:lang w:val="pt-PR"/>
        </w:rPr>
      </w:pPr>
    </w:p>
    <w:p w14:paraId="4289AF5B" w14:textId="77777777" w:rsidR="00A23127" w:rsidRDefault="00A23127" w:rsidP="00554805">
      <w:pPr>
        <w:rPr>
          <w:lang w:val="pt-PR"/>
        </w:rPr>
      </w:pPr>
    </w:p>
    <w:p w14:paraId="1E8A3FCF" w14:textId="568EF3C6" w:rsidR="00C91564" w:rsidRPr="00C91564" w:rsidRDefault="0065238C" w:rsidP="00C91564">
      <w:pPr>
        <w:suppressAutoHyphens w:val="0"/>
        <w:spacing w:before="0" w:line="240" w:lineRule="auto"/>
        <w:ind w:left="1440" w:firstLine="144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eastAsia="pt-PT"/>
        </w:rPr>
        <w:t>2</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Dataset Plot</w:t>
      </w:r>
    </w:p>
    <w:p w14:paraId="7D7C7A5D" w14:textId="452AE558" w:rsidR="005C7230" w:rsidRPr="00525FBE" w:rsidRDefault="00103A6C" w:rsidP="00554805">
      <w:pPr>
        <w:rPr>
          <w:sz w:val="24"/>
          <w:szCs w:val="28"/>
          <w:lang w:val="pt-PR"/>
        </w:rPr>
      </w:pPr>
      <w:r w:rsidRPr="00525FBE">
        <w:rPr>
          <w:sz w:val="24"/>
          <w:szCs w:val="28"/>
          <w:lang w:val="pt-PR"/>
        </w:rPr>
        <w:lastRenderedPageBreak/>
        <w:t>Como se pode observar, o</w:t>
      </w:r>
      <w:r w:rsidRPr="00525FBE">
        <w:rPr>
          <w:sz w:val="24"/>
          <w:szCs w:val="28"/>
        </w:rPr>
        <w:t xml:space="preserve"> </w:t>
      </w:r>
      <w:r w:rsidRPr="00525FBE">
        <w:rPr>
          <w:sz w:val="24"/>
          <w:szCs w:val="28"/>
          <w:lang w:val="pt-PR"/>
        </w:rPr>
        <w:t>“dataset”</w:t>
      </w:r>
      <w:r w:rsidRPr="00525FBE">
        <w:rPr>
          <w:sz w:val="24"/>
          <w:szCs w:val="28"/>
        </w:rPr>
        <w:t xml:space="preserve"> </w:t>
      </w:r>
      <w:r w:rsidRPr="00525FBE">
        <w:rPr>
          <w:sz w:val="24"/>
          <w:szCs w:val="28"/>
          <w:lang w:val="pt-PR"/>
        </w:rPr>
        <w:t xml:space="preserve">não está nada balanceado, </w:t>
      </w:r>
      <w:r w:rsidR="00C91564">
        <w:rPr>
          <w:sz w:val="24"/>
          <w:szCs w:val="28"/>
        </w:rPr>
        <w:t xml:space="preserve">pois a quantidade de email positivos em phishing é muito menor que emails normais, </w:t>
      </w:r>
      <w:r w:rsidRPr="00525FBE">
        <w:rPr>
          <w:sz w:val="24"/>
          <w:szCs w:val="28"/>
          <w:lang w:val="pt-PR"/>
        </w:rPr>
        <w:t>porém mesmo assim irã</w:t>
      </w:r>
      <w:r w:rsidRPr="00525FBE">
        <w:rPr>
          <w:sz w:val="24"/>
          <w:szCs w:val="28"/>
        </w:rPr>
        <w:t xml:space="preserve">o ser </w:t>
      </w:r>
      <w:r w:rsidRPr="00525FBE">
        <w:rPr>
          <w:sz w:val="24"/>
          <w:szCs w:val="28"/>
          <w:lang w:val="pt-PR"/>
        </w:rPr>
        <w:t xml:space="preserve">usado diversos algoritmos para ver a percentagem de acerto que </w:t>
      </w:r>
      <w:r w:rsidRPr="00525FBE">
        <w:rPr>
          <w:sz w:val="24"/>
          <w:szCs w:val="28"/>
        </w:rPr>
        <w:t>nos retorna</w:t>
      </w:r>
      <w:r w:rsidRPr="00525FBE">
        <w:rPr>
          <w:sz w:val="24"/>
          <w:szCs w:val="28"/>
          <w:lang w:val="pt-PR"/>
        </w:rPr>
        <w:t>.</w:t>
      </w:r>
      <w:r w:rsidRPr="00525FBE">
        <w:rPr>
          <w:sz w:val="24"/>
          <w:szCs w:val="28"/>
        </w:rPr>
        <w:t xml:space="preserve"> C</w:t>
      </w:r>
      <w:r w:rsidRPr="00525FBE">
        <w:rPr>
          <w:sz w:val="24"/>
          <w:szCs w:val="28"/>
          <w:lang w:val="pt-PR"/>
        </w:rPr>
        <w:t>aso os resultados não</w:t>
      </w:r>
      <w:r w:rsidRPr="00525FBE">
        <w:rPr>
          <w:sz w:val="24"/>
          <w:szCs w:val="28"/>
        </w:rPr>
        <w:t xml:space="preserve"> </w:t>
      </w:r>
      <w:r w:rsidRPr="00525FBE">
        <w:rPr>
          <w:sz w:val="24"/>
          <w:szCs w:val="28"/>
          <w:lang w:val="pt-PR"/>
        </w:rPr>
        <w:t xml:space="preserve">sejam satisfatórios </w:t>
      </w:r>
      <w:r w:rsidRPr="00525FBE">
        <w:rPr>
          <w:sz w:val="24"/>
          <w:szCs w:val="28"/>
        </w:rPr>
        <w:t xml:space="preserve">irá se proceder </w:t>
      </w:r>
      <w:r w:rsidR="005C7230" w:rsidRPr="00525FBE">
        <w:rPr>
          <w:sz w:val="24"/>
          <w:szCs w:val="28"/>
        </w:rPr>
        <w:t>a</w:t>
      </w:r>
      <w:r w:rsidR="005C7230" w:rsidRPr="00525FBE">
        <w:rPr>
          <w:sz w:val="24"/>
          <w:szCs w:val="28"/>
          <w:lang w:val="pt-PR"/>
        </w:rPr>
        <w:t xml:space="preserve"> </w:t>
      </w:r>
      <w:r w:rsidR="005C7230" w:rsidRPr="00525FBE">
        <w:rPr>
          <w:sz w:val="24"/>
          <w:szCs w:val="28"/>
        </w:rPr>
        <w:t>outro</w:t>
      </w:r>
      <w:r w:rsidRPr="00525FBE">
        <w:rPr>
          <w:sz w:val="24"/>
          <w:szCs w:val="28"/>
          <w:lang w:val="pt-PR"/>
        </w:rPr>
        <w:t xml:space="preserve"> tratamento, desde o undersampling dos dados relativamente aos 0, ou</w:t>
      </w:r>
      <w:r w:rsidR="005C7230" w:rsidRPr="00525FBE">
        <w:rPr>
          <w:sz w:val="24"/>
          <w:szCs w:val="28"/>
        </w:rPr>
        <w:t xml:space="preserve"> </w:t>
      </w:r>
      <w:r w:rsidRPr="00525FBE">
        <w:rPr>
          <w:sz w:val="24"/>
          <w:szCs w:val="28"/>
          <w:lang w:val="pt-PR"/>
        </w:rPr>
        <w:t>então</w:t>
      </w:r>
      <w:r w:rsidR="005C7230" w:rsidRPr="00525FBE">
        <w:rPr>
          <w:sz w:val="24"/>
          <w:szCs w:val="28"/>
        </w:rPr>
        <w:t xml:space="preserve"> </w:t>
      </w:r>
      <w:r w:rsidRPr="00525FBE">
        <w:rPr>
          <w:sz w:val="24"/>
          <w:szCs w:val="28"/>
          <w:lang w:val="pt-PR"/>
        </w:rPr>
        <w:t>ao oversampling com a técnica de SMOTE para os 1</w:t>
      </w:r>
      <w:r w:rsidR="005C7230" w:rsidRPr="00525FBE">
        <w:rPr>
          <w:sz w:val="24"/>
          <w:szCs w:val="28"/>
        </w:rPr>
        <w:t xml:space="preserve"> </w:t>
      </w:r>
      <w:r w:rsidRPr="00525FBE">
        <w:rPr>
          <w:sz w:val="24"/>
          <w:szCs w:val="28"/>
          <w:lang w:val="pt-PR"/>
        </w:rPr>
        <w:t>(0 se for email verídico,</w:t>
      </w:r>
      <w:r w:rsidR="005C7230" w:rsidRPr="00525FBE">
        <w:rPr>
          <w:sz w:val="24"/>
          <w:szCs w:val="28"/>
        </w:rPr>
        <w:t xml:space="preserve"> </w:t>
      </w:r>
      <w:r w:rsidRPr="00525FBE">
        <w:rPr>
          <w:sz w:val="24"/>
          <w:szCs w:val="28"/>
          <w:lang w:val="pt-PR"/>
        </w:rPr>
        <w:t>1 se for phishing).</w:t>
      </w:r>
    </w:p>
    <w:p w14:paraId="2B6F4C2E" w14:textId="77777777" w:rsidR="00103A6C" w:rsidRPr="00525FBE" w:rsidRDefault="00103A6C" w:rsidP="00554805">
      <w:pPr>
        <w:rPr>
          <w:sz w:val="24"/>
          <w:szCs w:val="28"/>
          <w:lang w:val="pt-PR"/>
        </w:rPr>
      </w:pPr>
      <w:r w:rsidRPr="00525FBE">
        <w:rPr>
          <w:sz w:val="24"/>
          <w:szCs w:val="28"/>
          <w:lang w:val="pt-PR"/>
        </w:rPr>
        <w:t>De vários algoritmos que a ferrament</w:t>
      </w:r>
      <w:r w:rsidR="005C7230" w:rsidRPr="00525FBE">
        <w:rPr>
          <w:sz w:val="24"/>
          <w:szCs w:val="28"/>
        </w:rPr>
        <w:t>a</w:t>
      </w:r>
      <w:r w:rsidRPr="00525FBE">
        <w:rPr>
          <w:sz w:val="24"/>
          <w:szCs w:val="28"/>
          <w:lang w:val="pt-PR"/>
        </w:rPr>
        <w:t xml:space="preserve"> do sklearn</w:t>
      </w:r>
      <w:r w:rsidR="005C7230" w:rsidRPr="00525FBE">
        <w:rPr>
          <w:sz w:val="24"/>
          <w:szCs w:val="28"/>
        </w:rPr>
        <w:t xml:space="preserve"> </w:t>
      </w:r>
      <w:r w:rsidRPr="00525FBE">
        <w:rPr>
          <w:sz w:val="24"/>
          <w:szCs w:val="28"/>
          <w:lang w:val="pt-PR"/>
        </w:rPr>
        <w:t>nos fornece serão utilizados o Random Forest, Naive Baeys e o Logistic Regression.</w:t>
      </w:r>
      <w:r w:rsidR="005C7230" w:rsidRPr="00525FBE">
        <w:rPr>
          <w:sz w:val="24"/>
          <w:szCs w:val="28"/>
        </w:rPr>
        <w:t xml:space="preserve"> </w:t>
      </w:r>
      <w:r w:rsidRPr="00525FBE">
        <w:rPr>
          <w:sz w:val="24"/>
          <w:szCs w:val="28"/>
          <w:lang w:val="pt-PR"/>
        </w:rPr>
        <w:t>Depois de dividir os dados em 70% de treino e 30% de teste, iremos analisar o comportamento para cada um destes algoritmos. É importante relembrar, que esta separação de 70/30 usa o parâmetro stratify, porque senão,</w:t>
      </w:r>
      <w:r w:rsidR="005C7230" w:rsidRPr="00525FBE">
        <w:rPr>
          <w:sz w:val="24"/>
          <w:szCs w:val="28"/>
        </w:rPr>
        <w:t xml:space="preserve"> </w:t>
      </w:r>
      <w:r w:rsidRPr="00525FBE">
        <w:rPr>
          <w:sz w:val="24"/>
          <w:szCs w:val="28"/>
          <w:lang w:val="pt-PR"/>
        </w:rPr>
        <w:t>os 70% aleatórios podia não apanhar nenhum phishing status</w:t>
      </w:r>
      <w:r w:rsidR="005C7230" w:rsidRPr="00525FBE">
        <w:rPr>
          <w:sz w:val="24"/>
          <w:szCs w:val="28"/>
        </w:rPr>
        <w:t xml:space="preserve"> </w:t>
      </w:r>
      <w:r w:rsidRPr="00525FBE">
        <w:rPr>
          <w:sz w:val="24"/>
          <w:szCs w:val="28"/>
          <w:lang w:val="pt-PR"/>
        </w:rPr>
        <w:t>de 1, então com o stratify é possível dividir em partes iguais, 70% de 0, e 70% de 1.</w:t>
      </w:r>
    </w:p>
    <w:p w14:paraId="67CA4711" w14:textId="5E919852" w:rsidR="005C7230" w:rsidRDefault="005C7230" w:rsidP="00554805">
      <w:pPr>
        <w:rPr>
          <w:lang w:val="pt-PR"/>
        </w:rPr>
      </w:pPr>
    </w:p>
    <w:p w14:paraId="128D6CAD" w14:textId="77777777" w:rsidR="00C91564" w:rsidRDefault="00C91564" w:rsidP="00554805">
      <w:pPr>
        <w:rPr>
          <w:lang w:val="pt-PR"/>
        </w:rPr>
      </w:pPr>
    </w:p>
    <w:p w14:paraId="56154685" w14:textId="77777777" w:rsidR="005C7230" w:rsidRPr="00525FBE" w:rsidRDefault="005C7230" w:rsidP="005C7230">
      <w:pPr>
        <w:pStyle w:val="Cabealho3"/>
        <w:rPr>
          <w:sz w:val="28"/>
          <w:szCs w:val="32"/>
        </w:rPr>
      </w:pPr>
      <w:r w:rsidRPr="00525FBE">
        <w:rPr>
          <w:sz w:val="28"/>
          <w:szCs w:val="32"/>
        </w:rPr>
        <w:t>Resultados para o Random Forest</w:t>
      </w:r>
    </w:p>
    <w:p w14:paraId="093F3303" w14:textId="77777777" w:rsidR="00525FBE" w:rsidRDefault="00525FBE" w:rsidP="005C7230">
      <w:pPr>
        <w:rPr>
          <w:sz w:val="24"/>
          <w:szCs w:val="28"/>
        </w:rPr>
      </w:pPr>
    </w:p>
    <w:p w14:paraId="5894B3A2" w14:textId="77777777" w:rsidR="00525FBE" w:rsidRPr="005C7230" w:rsidRDefault="00525FBE" w:rsidP="00525FBE">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sidRPr="005C7230">
        <w:rPr>
          <w:rFonts w:asciiTheme="minorHAnsi" w:hAnsiTheme="minorHAnsi" w:cstheme="minorHAnsi"/>
          <w:sz w:val="24"/>
          <w:lang w:val="en-US" w:eastAsia="pt-PT"/>
        </w:rPr>
        <w:t>3</w:t>
      </w:r>
      <w:r w:rsidRPr="00A44AD1">
        <w:rPr>
          <w:rFonts w:asciiTheme="minorHAnsi" w:hAnsiTheme="minorHAnsi" w:cstheme="minorHAnsi"/>
          <w:sz w:val="24"/>
          <w:lang w:val="pt-PR" w:eastAsia="pt-PT"/>
        </w:rPr>
        <w:t xml:space="preserve"> – </w:t>
      </w:r>
      <w:r w:rsidRPr="005C7230">
        <w:rPr>
          <w:rFonts w:asciiTheme="minorHAnsi" w:hAnsiTheme="minorHAnsi" w:cstheme="minorHAnsi"/>
          <w:sz w:val="24"/>
          <w:lang w:val="en-US" w:eastAsia="pt-PT"/>
        </w:rPr>
        <w:t>Random forest unbalanced da</w:t>
      </w:r>
      <w:r>
        <w:rPr>
          <w:rFonts w:asciiTheme="minorHAnsi" w:hAnsiTheme="minorHAnsi" w:cstheme="minorHAnsi"/>
          <w:sz w:val="24"/>
          <w:lang w:val="en-US" w:eastAsia="pt-PT"/>
        </w:rPr>
        <w:t>ta</w:t>
      </w:r>
    </w:p>
    <w:p w14:paraId="5BBC3ADF" w14:textId="77777777" w:rsidR="00525FBE" w:rsidRDefault="00525FBE" w:rsidP="005C7230">
      <w:pPr>
        <w:rPr>
          <w:sz w:val="24"/>
          <w:szCs w:val="28"/>
        </w:rPr>
      </w:pPr>
    </w:p>
    <w:p w14:paraId="5F2B61DD" w14:textId="77777777" w:rsidR="00525FBE" w:rsidRDefault="00525FBE" w:rsidP="005C7230">
      <w:pPr>
        <w:rPr>
          <w:sz w:val="24"/>
          <w:szCs w:val="28"/>
        </w:rPr>
      </w:pPr>
    </w:p>
    <w:p w14:paraId="1E5647DC" w14:textId="77777777" w:rsidR="005C7230" w:rsidRPr="00525FBE" w:rsidRDefault="005C7230" w:rsidP="005C7230">
      <w:pPr>
        <w:rPr>
          <w:sz w:val="24"/>
          <w:szCs w:val="28"/>
          <w:lang w:val="pt-PR"/>
        </w:rPr>
      </w:pPr>
      <w:r w:rsidRPr="00525FBE">
        <w:rPr>
          <w:sz w:val="24"/>
          <w:szCs w:val="28"/>
        </w:rPr>
        <w:t>R</w:t>
      </w:r>
      <w:r w:rsidRPr="00525FBE">
        <w:rPr>
          <w:sz w:val="24"/>
          <w:szCs w:val="28"/>
          <w:lang w:val="pt-PR"/>
        </w:rPr>
        <w:t>elativamente ao Random Forest, foi obtido a seguinte informação depois</w:t>
      </w:r>
      <w:r w:rsidRPr="00525FBE">
        <w:rPr>
          <w:sz w:val="24"/>
          <w:szCs w:val="28"/>
        </w:rPr>
        <w:t xml:space="preserve"> </w:t>
      </w:r>
      <w:r w:rsidRPr="00525FBE">
        <w:rPr>
          <w:sz w:val="24"/>
          <w:szCs w:val="28"/>
          <w:lang w:val="pt-PR"/>
        </w:rPr>
        <w:t xml:space="preserve">de </w:t>
      </w:r>
      <w:r w:rsidRPr="00525FBE">
        <w:rPr>
          <w:sz w:val="24"/>
          <w:szCs w:val="28"/>
        </w:rPr>
        <w:t>treinar durante</w:t>
      </w:r>
      <w:r w:rsidRPr="00525FBE">
        <w:rPr>
          <w:sz w:val="24"/>
          <w:szCs w:val="28"/>
          <w:lang w:val="pt-PR"/>
        </w:rPr>
        <w:t xml:space="preserve"> alguns minutos:</w:t>
      </w:r>
    </w:p>
    <w:p w14:paraId="6F0F7DF6" w14:textId="77777777" w:rsidR="005C7230" w:rsidRPr="005C7230" w:rsidRDefault="005C7230" w:rsidP="005C7230">
      <w:pPr>
        <w:suppressAutoHyphens w:val="0"/>
        <w:spacing w:before="0" w:line="240" w:lineRule="auto"/>
        <w:jc w:val="left"/>
        <w:rPr>
          <w:rFonts w:ascii="Times New Roman" w:hAnsi="Times New Roman" w:cs="Times New Roman"/>
          <w:sz w:val="24"/>
          <w:lang w:val="pt-PR" w:eastAsia="pt-PT"/>
        </w:rPr>
      </w:pPr>
      <w:r w:rsidRPr="005C7230">
        <w:rPr>
          <w:rFonts w:ascii="Times New Roman" w:hAnsi="Times New Roman" w:cs="Times New Roman"/>
          <w:noProof/>
          <w:sz w:val="24"/>
          <w:lang w:val="pt-PR" w:eastAsia="pt-PT"/>
        </w:rPr>
        <w:drawing>
          <wp:anchor distT="0" distB="0" distL="114300" distR="114300" simplePos="0" relativeHeight="251661824" behindDoc="0" locked="0" layoutInCell="1" allowOverlap="1" wp14:anchorId="6014C0E2" wp14:editId="17388F79">
            <wp:simplePos x="0" y="0"/>
            <wp:positionH relativeFrom="margin">
              <wp:posOffset>-27940</wp:posOffset>
            </wp:positionH>
            <wp:positionV relativeFrom="margin">
              <wp:posOffset>4653915</wp:posOffset>
            </wp:positionV>
            <wp:extent cx="5302238" cy="1875600"/>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53468688"/>
                    <pic:cNvPicPr>
                      <a:picLocks noChangeAspect="1" noChangeArrowheads="1"/>
                    </pic:cNvPicPr>
                  </pic:nvPicPr>
                  <pic:blipFill rotWithShape="1">
                    <a:blip r:embed="rId57">
                      <a:extLst>
                        <a:ext uri="{28A0092B-C50C-407E-A947-70E740481C1C}">
                          <a14:useLocalDpi xmlns:a14="http://schemas.microsoft.com/office/drawing/2010/main" val="0"/>
                        </a:ext>
                      </a:extLst>
                    </a:blip>
                    <a:srcRect l="1333" t="7934" r="-1"/>
                    <a:stretch/>
                  </pic:blipFill>
                  <pic:spPr bwMode="auto">
                    <a:xfrm>
                      <a:off x="0" y="0"/>
                      <a:ext cx="5302238" cy="18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230">
        <w:rPr>
          <w:rFonts w:ascii="Times New Roman" w:hAnsi="Times New Roman" w:cs="Times New Roman"/>
          <w:sz w:val="24"/>
          <w:lang w:val="pt-PR" w:eastAsia="pt-PT"/>
        </w:rPr>
        <w:fldChar w:fldCharType="begin"/>
      </w:r>
      <w:r w:rsidRPr="005C7230">
        <w:rPr>
          <w:rFonts w:ascii="Times New Roman" w:hAnsi="Times New Roman" w:cs="Times New Roman"/>
          <w:sz w:val="24"/>
          <w:lang w:val="pt-PR" w:eastAsia="pt-PT"/>
        </w:rPr>
        <w:instrText xml:space="preserve"> INCLUDEPICTURE "/var/folders/zp/kf_hkrgn4q14rpc3_wrz84sw0000gn/T/com.microsoft.Word/WebArchiveCopyPasteTempFiles/page2image53468688" \* MERGEFORMATINET </w:instrText>
      </w:r>
      <w:r w:rsidR="00A40703">
        <w:rPr>
          <w:rFonts w:ascii="Times New Roman" w:hAnsi="Times New Roman" w:cs="Times New Roman"/>
          <w:sz w:val="24"/>
          <w:lang w:val="pt-PR" w:eastAsia="pt-PT"/>
        </w:rPr>
        <w:fldChar w:fldCharType="separate"/>
      </w:r>
      <w:r w:rsidRPr="005C7230">
        <w:rPr>
          <w:rFonts w:ascii="Times New Roman" w:hAnsi="Times New Roman" w:cs="Times New Roman"/>
          <w:sz w:val="24"/>
          <w:lang w:val="pt-PR" w:eastAsia="pt-PT"/>
        </w:rPr>
        <w:fldChar w:fldCharType="end"/>
      </w:r>
    </w:p>
    <w:p w14:paraId="40604BAA" w14:textId="77777777" w:rsidR="00103A6C" w:rsidRDefault="00103A6C" w:rsidP="00554805">
      <w:pPr>
        <w:rPr>
          <w:lang w:val="pt-PR"/>
        </w:rPr>
      </w:pPr>
    </w:p>
    <w:p w14:paraId="494397FE" w14:textId="77777777" w:rsidR="00103A6C" w:rsidRDefault="00103A6C" w:rsidP="00554805">
      <w:pPr>
        <w:rPr>
          <w:lang w:val="pt-PR"/>
        </w:rPr>
      </w:pPr>
    </w:p>
    <w:p w14:paraId="412ABFF1" w14:textId="77777777" w:rsidR="00103A6C" w:rsidRPr="00525FBE" w:rsidRDefault="005C7230" w:rsidP="00554805">
      <w:pPr>
        <w:rPr>
          <w:sz w:val="24"/>
          <w:szCs w:val="28"/>
        </w:rPr>
      </w:pPr>
      <w:r w:rsidRPr="00525FBE">
        <w:rPr>
          <w:sz w:val="24"/>
          <w:szCs w:val="28"/>
          <w:lang w:val="pt-PR"/>
        </w:rPr>
        <w:t>Como podemos ver, o f1-score(macro)</w:t>
      </w:r>
      <w:r w:rsidRPr="00525FBE">
        <w:rPr>
          <w:sz w:val="24"/>
          <w:szCs w:val="28"/>
        </w:rPr>
        <w:t xml:space="preserve"> </w:t>
      </w:r>
      <w:r w:rsidRPr="00525FBE">
        <w:rPr>
          <w:sz w:val="24"/>
          <w:szCs w:val="28"/>
          <w:lang w:val="pt-PR"/>
        </w:rPr>
        <w:t>é aquele que nos dá o valor mais real do algoritmo, e este perante o dataset desbalanceado apresenta 90% de taxa de acerto o que já não é mau, porém ainda pode melhorar, com técnicas que serão faladas mais à frente</w:t>
      </w:r>
      <w:r w:rsidR="00897DBC" w:rsidRPr="00525FBE">
        <w:rPr>
          <w:sz w:val="24"/>
          <w:szCs w:val="28"/>
        </w:rPr>
        <w:t xml:space="preserve">. </w:t>
      </w:r>
    </w:p>
    <w:p w14:paraId="20126422" w14:textId="77777777" w:rsidR="00103A6C" w:rsidRDefault="00103A6C" w:rsidP="00554805">
      <w:pPr>
        <w:rPr>
          <w:lang w:val="pt-PR"/>
        </w:rPr>
      </w:pPr>
    </w:p>
    <w:p w14:paraId="7C982F2F" w14:textId="77777777" w:rsidR="00103A6C" w:rsidRDefault="00103A6C" w:rsidP="00554805">
      <w:pPr>
        <w:rPr>
          <w:lang w:val="pt-PR"/>
        </w:rPr>
      </w:pPr>
    </w:p>
    <w:p w14:paraId="75571F2C" w14:textId="77777777" w:rsidR="00103A6C" w:rsidRDefault="00103A6C" w:rsidP="00554805">
      <w:pPr>
        <w:rPr>
          <w:lang w:val="pt-PR"/>
        </w:rPr>
      </w:pPr>
    </w:p>
    <w:p w14:paraId="2A53D9FD" w14:textId="77777777" w:rsidR="00103A6C" w:rsidRPr="00525FBE" w:rsidRDefault="00897DBC" w:rsidP="00897DBC">
      <w:pPr>
        <w:pStyle w:val="Cabealho3"/>
        <w:rPr>
          <w:sz w:val="28"/>
          <w:szCs w:val="32"/>
        </w:rPr>
      </w:pPr>
      <w:r w:rsidRPr="00525FBE">
        <w:rPr>
          <w:sz w:val="28"/>
          <w:szCs w:val="32"/>
        </w:rPr>
        <w:t>Resultados para o Naive Baeys</w:t>
      </w:r>
    </w:p>
    <w:p w14:paraId="6DDE9440" w14:textId="77777777" w:rsidR="00144DF9" w:rsidRPr="00525FBE" w:rsidRDefault="00897DBC" w:rsidP="00897DBC">
      <w:pPr>
        <w:rPr>
          <w:sz w:val="24"/>
          <w:szCs w:val="28"/>
        </w:rPr>
      </w:pPr>
      <w:r w:rsidRPr="00525FBE">
        <w:rPr>
          <w:sz w:val="24"/>
          <w:szCs w:val="28"/>
        </w:rPr>
        <w:t xml:space="preserve">Para o Naive Bayes, que </w:t>
      </w:r>
      <w:r w:rsidR="00144DF9" w:rsidRPr="00525FBE">
        <w:rPr>
          <w:sz w:val="24"/>
          <w:szCs w:val="28"/>
        </w:rPr>
        <w:t>é um modelo estatístico que usa como recurso probabilidades foi obtido:</w:t>
      </w:r>
    </w:p>
    <w:p w14:paraId="0EEA572F" w14:textId="77777777" w:rsidR="00144DF9" w:rsidRDefault="00144DF9" w:rsidP="00897DBC"/>
    <w:p w14:paraId="4F1F6A55" w14:textId="77777777" w:rsidR="00144DF9" w:rsidRPr="00144DF9" w:rsidRDefault="00144DF9" w:rsidP="00144DF9">
      <w:pPr>
        <w:suppressAutoHyphens w:val="0"/>
        <w:spacing w:before="0" w:line="240" w:lineRule="auto"/>
        <w:jc w:val="left"/>
        <w:rPr>
          <w:rFonts w:ascii="Times New Roman" w:hAnsi="Times New Roman" w:cs="Times New Roman"/>
          <w:sz w:val="24"/>
          <w:lang w:val="pt-PR" w:eastAsia="pt-PT"/>
        </w:rPr>
      </w:pPr>
      <w:r w:rsidRPr="00144DF9">
        <w:rPr>
          <w:rFonts w:ascii="Times New Roman" w:hAnsi="Times New Roman" w:cs="Times New Roman"/>
          <w:sz w:val="24"/>
          <w:lang w:val="pt-PR" w:eastAsia="pt-PT"/>
        </w:rPr>
        <w:fldChar w:fldCharType="begin"/>
      </w:r>
      <w:r w:rsidRPr="00144DF9">
        <w:rPr>
          <w:rFonts w:ascii="Times New Roman" w:hAnsi="Times New Roman" w:cs="Times New Roman"/>
          <w:sz w:val="24"/>
          <w:lang w:val="pt-PR" w:eastAsia="pt-PT"/>
        </w:rPr>
        <w:instrText xml:space="preserve"> INCLUDEPICTURE "/var/folders/zp/kf_hkrgn4q14rpc3_wrz84sw0000gn/T/com.microsoft.Word/WebArchiveCopyPasteTempFiles/page2image53462032" \* MERGEFORMATINET </w:instrText>
      </w:r>
      <w:r w:rsidRPr="00144DF9">
        <w:rPr>
          <w:rFonts w:ascii="Times New Roman" w:hAnsi="Times New Roman" w:cs="Times New Roman"/>
          <w:sz w:val="24"/>
          <w:lang w:val="pt-PR" w:eastAsia="pt-PT"/>
        </w:rPr>
        <w:fldChar w:fldCharType="separate"/>
      </w:r>
      <w:r w:rsidRPr="00144DF9">
        <w:rPr>
          <w:rFonts w:ascii="Times New Roman" w:hAnsi="Times New Roman" w:cs="Times New Roman"/>
          <w:noProof/>
          <w:sz w:val="24"/>
          <w:lang w:val="pt-PR" w:eastAsia="pt-PT"/>
        </w:rPr>
        <w:drawing>
          <wp:inline distT="0" distB="0" distL="0" distR="0" wp14:anchorId="6FE4C19D" wp14:editId="35E487C4">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image534620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8120" cy="1618615"/>
                    </a:xfrm>
                    <a:prstGeom prst="rect">
                      <a:avLst/>
                    </a:prstGeom>
                    <a:noFill/>
                    <a:ln>
                      <a:noFill/>
                    </a:ln>
                  </pic:spPr>
                </pic:pic>
              </a:graphicData>
            </a:graphic>
          </wp:inline>
        </w:drawing>
      </w:r>
      <w:r w:rsidRPr="00144DF9">
        <w:rPr>
          <w:rFonts w:ascii="Times New Roman" w:hAnsi="Times New Roman" w:cs="Times New Roman"/>
          <w:sz w:val="24"/>
          <w:lang w:val="pt-PR" w:eastAsia="pt-PT"/>
        </w:rPr>
        <w:fldChar w:fldCharType="end"/>
      </w:r>
    </w:p>
    <w:p w14:paraId="033F2AEE" w14:textId="77777777" w:rsidR="00144DF9" w:rsidRPr="00897DBC" w:rsidRDefault="00144DF9" w:rsidP="00897DBC"/>
    <w:p w14:paraId="295E9D17" w14:textId="77777777" w:rsidR="00103A6C" w:rsidRPr="00E03DF0" w:rsidRDefault="00144DF9" w:rsidP="00110754">
      <w:pPr>
        <w:suppressAutoHyphens w:val="0"/>
        <w:spacing w:before="0" w:line="240" w:lineRule="auto"/>
        <w:ind w:left="144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E03DF0">
        <w:rPr>
          <w:rFonts w:asciiTheme="minorHAnsi" w:hAnsiTheme="minorHAnsi" w:cstheme="minorHAnsi"/>
          <w:sz w:val="24"/>
          <w:lang w:eastAsia="pt-PT"/>
        </w:rPr>
        <w:t>4</w:t>
      </w:r>
      <w:r w:rsidRPr="00A44AD1">
        <w:rPr>
          <w:rFonts w:asciiTheme="minorHAnsi" w:hAnsiTheme="minorHAnsi" w:cstheme="minorHAnsi"/>
          <w:sz w:val="24"/>
          <w:lang w:val="pt-PR" w:eastAsia="pt-PT"/>
        </w:rPr>
        <w:t xml:space="preserve"> – </w:t>
      </w:r>
      <w:r w:rsidR="00795444" w:rsidRPr="00E03DF0">
        <w:rPr>
          <w:rFonts w:asciiTheme="minorHAnsi" w:hAnsiTheme="minorHAnsi" w:cstheme="minorHAnsi"/>
          <w:sz w:val="24"/>
          <w:lang w:eastAsia="pt-PT"/>
        </w:rPr>
        <w:t>Naïve Baeys</w:t>
      </w:r>
      <w:r w:rsidRPr="00E03DF0">
        <w:rPr>
          <w:rFonts w:asciiTheme="minorHAnsi" w:hAnsiTheme="minorHAnsi" w:cstheme="minorHAnsi"/>
          <w:sz w:val="24"/>
          <w:lang w:eastAsia="pt-PT"/>
        </w:rPr>
        <w:t xml:space="preserve"> unbalanced data</w:t>
      </w:r>
    </w:p>
    <w:p w14:paraId="2DBD50C7" w14:textId="77777777" w:rsidR="00103A6C" w:rsidRDefault="00103A6C" w:rsidP="00554805">
      <w:pPr>
        <w:rPr>
          <w:lang w:val="pt-PR"/>
        </w:rPr>
      </w:pPr>
    </w:p>
    <w:p w14:paraId="52D0AF78" w14:textId="77777777" w:rsidR="00103A6C" w:rsidRPr="00525FBE" w:rsidRDefault="00144DF9" w:rsidP="00554805">
      <w:pPr>
        <w:rPr>
          <w:sz w:val="24"/>
          <w:szCs w:val="28"/>
          <w:lang w:val="pt-PR"/>
        </w:rPr>
      </w:pPr>
      <w:r w:rsidRPr="00525FBE">
        <w:rPr>
          <w:sz w:val="24"/>
          <w:szCs w:val="28"/>
          <w:lang w:val="pt-PR"/>
        </w:rPr>
        <w:t>Foi obtido de f1-score(macro)</w:t>
      </w:r>
      <w:r w:rsidR="00E03DF0" w:rsidRPr="00525FBE">
        <w:rPr>
          <w:sz w:val="24"/>
          <w:szCs w:val="28"/>
        </w:rPr>
        <w:t xml:space="preserve"> </w:t>
      </w:r>
      <w:r w:rsidRPr="00525FBE">
        <w:rPr>
          <w:sz w:val="24"/>
          <w:szCs w:val="28"/>
          <w:lang w:val="pt-PR"/>
        </w:rPr>
        <w:t>os 67% o que em si é muito pior que o random forest.</w:t>
      </w:r>
    </w:p>
    <w:p w14:paraId="2AE86BE2" w14:textId="77777777" w:rsidR="00110754" w:rsidRDefault="00110754" w:rsidP="00554805">
      <w:pPr>
        <w:rPr>
          <w:lang w:val="pt-PR"/>
        </w:rPr>
      </w:pPr>
    </w:p>
    <w:p w14:paraId="317F760C" w14:textId="77777777" w:rsidR="00110754" w:rsidRPr="00525FBE" w:rsidRDefault="00525FBE" w:rsidP="00110754">
      <w:pPr>
        <w:pStyle w:val="Cabealho3"/>
        <w:rPr>
          <w:sz w:val="28"/>
          <w:szCs w:val="32"/>
        </w:rPr>
      </w:pPr>
      <w:r w:rsidRPr="00525FBE">
        <w:rPr>
          <w:rFonts w:ascii="Times New Roman" w:hAnsi="Times New Roman" w:cs="Times New Roman"/>
          <w:noProof/>
          <w:sz w:val="32"/>
          <w:szCs w:val="32"/>
          <w:lang w:val="pt-PR" w:eastAsia="pt-PT"/>
        </w:rPr>
        <w:lastRenderedPageBreak/>
        <w:drawing>
          <wp:anchor distT="0" distB="0" distL="114300" distR="114300" simplePos="0" relativeHeight="251662848" behindDoc="0" locked="0" layoutInCell="1" allowOverlap="1" wp14:anchorId="1B393B0E" wp14:editId="7D9B3B2F">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image532820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8120" cy="1640205"/>
                    </a:xfrm>
                    <a:prstGeom prst="rect">
                      <a:avLst/>
                    </a:prstGeom>
                    <a:noFill/>
                    <a:ln>
                      <a:noFill/>
                    </a:ln>
                  </pic:spPr>
                </pic:pic>
              </a:graphicData>
            </a:graphic>
          </wp:anchor>
        </w:drawing>
      </w:r>
      <w:r w:rsidR="00110754" w:rsidRPr="00525FBE">
        <w:rPr>
          <w:sz w:val="28"/>
          <w:szCs w:val="32"/>
        </w:rPr>
        <w:t xml:space="preserve">Resultados para o </w:t>
      </w:r>
      <w:r w:rsidR="00795444" w:rsidRPr="00525FBE">
        <w:rPr>
          <w:sz w:val="28"/>
          <w:szCs w:val="32"/>
        </w:rPr>
        <w:t>Logistic Regression</w:t>
      </w:r>
    </w:p>
    <w:p w14:paraId="01E08600" w14:textId="77777777" w:rsidR="00795444" w:rsidRDefault="00795444" w:rsidP="00795444"/>
    <w:p w14:paraId="1D816719" w14:textId="77777777" w:rsidR="00795444" w:rsidRDefault="00795444" w:rsidP="00795444">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val="en-US" w:eastAsia="pt-PT"/>
        </w:rPr>
        <w:t>5</w:t>
      </w:r>
      <w:r w:rsidRPr="00A44AD1">
        <w:rPr>
          <w:rFonts w:asciiTheme="minorHAnsi" w:hAnsiTheme="minorHAnsi" w:cstheme="minorHAnsi"/>
          <w:sz w:val="24"/>
          <w:lang w:val="pt-PR" w:eastAsia="pt-PT"/>
        </w:rPr>
        <w:t xml:space="preserve"> – </w:t>
      </w:r>
      <w:r>
        <w:rPr>
          <w:rFonts w:asciiTheme="minorHAnsi" w:hAnsiTheme="minorHAnsi" w:cstheme="minorHAnsi"/>
          <w:sz w:val="24"/>
          <w:lang w:val="en-US" w:eastAsia="pt-PT"/>
        </w:rPr>
        <w:t>Logistic Regression</w:t>
      </w:r>
      <w:r w:rsidRPr="005C7230">
        <w:rPr>
          <w:rFonts w:asciiTheme="minorHAnsi" w:hAnsiTheme="minorHAnsi" w:cstheme="minorHAnsi"/>
          <w:sz w:val="24"/>
          <w:lang w:val="en-US" w:eastAsia="pt-PT"/>
        </w:rPr>
        <w:t xml:space="preserve"> unbalanced da</w:t>
      </w:r>
      <w:r>
        <w:rPr>
          <w:rFonts w:asciiTheme="minorHAnsi" w:hAnsiTheme="minorHAnsi" w:cstheme="minorHAnsi"/>
          <w:sz w:val="24"/>
          <w:lang w:val="en-US" w:eastAsia="pt-PT"/>
        </w:rPr>
        <w:t>ta</w:t>
      </w:r>
    </w:p>
    <w:p w14:paraId="085CED4C" w14:textId="77777777" w:rsidR="00795444" w:rsidRDefault="00795444" w:rsidP="00795444">
      <w:pPr>
        <w:suppressAutoHyphens w:val="0"/>
        <w:spacing w:before="0" w:line="240" w:lineRule="auto"/>
        <w:jc w:val="left"/>
        <w:rPr>
          <w:rFonts w:asciiTheme="minorHAnsi" w:hAnsiTheme="minorHAnsi" w:cstheme="minorHAnsi"/>
          <w:sz w:val="24"/>
          <w:lang w:val="en-US" w:eastAsia="pt-PT"/>
        </w:rPr>
      </w:pPr>
    </w:p>
    <w:p w14:paraId="70084477" w14:textId="77777777" w:rsidR="00525FBE" w:rsidRDefault="00525FBE" w:rsidP="00795444">
      <w:pPr>
        <w:suppressAutoHyphens w:val="0"/>
        <w:spacing w:before="0" w:line="240" w:lineRule="auto"/>
        <w:jc w:val="left"/>
        <w:rPr>
          <w:rFonts w:asciiTheme="minorHAnsi" w:hAnsiTheme="minorHAnsi" w:cstheme="minorHAnsi"/>
          <w:sz w:val="24"/>
          <w:lang w:eastAsia="pt-PT"/>
        </w:rPr>
      </w:pPr>
    </w:p>
    <w:p w14:paraId="08376A7E" w14:textId="77777777" w:rsidR="00795444" w:rsidRPr="00795444" w:rsidRDefault="00795444" w:rsidP="00795444">
      <w:pPr>
        <w:suppressAutoHyphens w:val="0"/>
        <w:spacing w:before="0" w:line="240" w:lineRule="auto"/>
        <w:jc w:val="left"/>
        <w:rPr>
          <w:rFonts w:asciiTheme="minorHAnsi" w:hAnsiTheme="minorHAnsi" w:cstheme="minorHAnsi"/>
          <w:sz w:val="24"/>
          <w:lang w:eastAsia="pt-PT"/>
        </w:rPr>
      </w:pPr>
      <w:r w:rsidRPr="00795444">
        <w:rPr>
          <w:rFonts w:asciiTheme="minorHAnsi" w:hAnsiTheme="minorHAnsi" w:cstheme="minorHAnsi"/>
          <w:sz w:val="24"/>
          <w:lang w:eastAsia="pt-PT"/>
        </w:rPr>
        <w:t>Foi obtido 72 % de taxa de acerto, o que também é muito inferior aos resultados do random forest.</w:t>
      </w:r>
    </w:p>
    <w:p w14:paraId="50FD0E8F" w14:textId="77777777" w:rsidR="00795444" w:rsidRPr="00795444" w:rsidRDefault="00795444" w:rsidP="00795444"/>
    <w:p w14:paraId="172452ED" w14:textId="77777777" w:rsidR="00795444" w:rsidRDefault="00795444" w:rsidP="00795444"/>
    <w:p w14:paraId="678E12CE" w14:textId="77777777" w:rsidR="00BE7470" w:rsidRDefault="00BE7470" w:rsidP="00795444"/>
    <w:p w14:paraId="50745854" w14:textId="77777777" w:rsidR="00BE7470" w:rsidRDefault="00BE7470" w:rsidP="00795444"/>
    <w:p w14:paraId="1A6D7326" w14:textId="77777777" w:rsidR="00BE7470" w:rsidRDefault="00BE7470" w:rsidP="00795444"/>
    <w:p w14:paraId="73E72A1B" w14:textId="77777777" w:rsidR="00BE7470" w:rsidRDefault="00BE7470" w:rsidP="00795444"/>
    <w:p w14:paraId="06473B95" w14:textId="77777777" w:rsidR="00BE7470" w:rsidRDefault="00BE7470" w:rsidP="00795444"/>
    <w:p w14:paraId="75C57AA6" w14:textId="77777777" w:rsidR="00BE7470" w:rsidRDefault="00BE7470" w:rsidP="00795444"/>
    <w:p w14:paraId="33FF22FF" w14:textId="77777777" w:rsidR="00BE7470" w:rsidRDefault="00BE7470" w:rsidP="00795444"/>
    <w:p w14:paraId="5DEE71AB" w14:textId="77777777" w:rsidR="00BE7470" w:rsidRDefault="00BE7470" w:rsidP="00795444"/>
    <w:p w14:paraId="1F8B8F94" w14:textId="77777777" w:rsidR="00BE7470" w:rsidRDefault="00BE7470" w:rsidP="00795444"/>
    <w:p w14:paraId="480FEE2B" w14:textId="77777777" w:rsidR="00BE7470" w:rsidRDefault="00BE7470" w:rsidP="00795444"/>
    <w:p w14:paraId="2630B373" w14:textId="77777777" w:rsidR="00BE7470" w:rsidRPr="00795444" w:rsidRDefault="00BE7470" w:rsidP="00795444"/>
    <w:p w14:paraId="356115B9" w14:textId="77777777" w:rsidR="00BE7470" w:rsidRDefault="00BE7470" w:rsidP="00525FBE">
      <w:pPr>
        <w:suppressAutoHyphens w:val="0"/>
        <w:spacing w:before="0" w:line="240" w:lineRule="auto"/>
        <w:jc w:val="left"/>
        <w:rPr>
          <w:rFonts w:ascii="Times New Roman" w:hAnsi="Times New Roman" w:cs="Times New Roman"/>
          <w:sz w:val="24"/>
          <w:lang w:val="pt-PR" w:eastAsia="pt-PT"/>
        </w:rPr>
      </w:pPr>
    </w:p>
    <w:p w14:paraId="688B36F7" w14:textId="77777777" w:rsidR="00BE7470" w:rsidRDefault="00BE7470" w:rsidP="00525FBE">
      <w:pPr>
        <w:suppressAutoHyphens w:val="0"/>
        <w:spacing w:before="0" w:line="240" w:lineRule="auto"/>
        <w:jc w:val="left"/>
        <w:rPr>
          <w:rFonts w:ascii="Times New Roman" w:hAnsi="Times New Roman" w:cs="Times New Roman"/>
          <w:sz w:val="24"/>
          <w:lang w:val="pt-PR" w:eastAsia="pt-PT"/>
        </w:rPr>
      </w:pPr>
    </w:p>
    <w:p w14:paraId="3FC89CFD" w14:textId="77777777" w:rsidR="00795444" w:rsidRPr="00525FBE" w:rsidRDefault="00795444" w:rsidP="00525FBE">
      <w:pPr>
        <w:suppressAutoHyphens w:val="0"/>
        <w:spacing w:before="0" w:line="240" w:lineRule="auto"/>
        <w:jc w:val="left"/>
        <w:rPr>
          <w:rFonts w:ascii="Times New Roman" w:hAnsi="Times New Roman" w:cs="Times New Roman"/>
          <w:sz w:val="24"/>
          <w:lang w:val="pt-PR" w:eastAsia="pt-PT"/>
        </w:rPr>
      </w:pPr>
      <w:r w:rsidRPr="00795444">
        <w:rPr>
          <w:rFonts w:ascii="Times New Roman" w:hAnsi="Times New Roman" w:cs="Times New Roman"/>
          <w:sz w:val="24"/>
          <w:lang w:val="pt-PR" w:eastAsia="pt-PT"/>
        </w:rPr>
        <w:fldChar w:fldCharType="begin"/>
      </w:r>
      <w:r w:rsidRPr="00795444">
        <w:rPr>
          <w:rFonts w:ascii="Times New Roman" w:hAnsi="Times New Roman" w:cs="Times New Roman"/>
          <w:sz w:val="24"/>
          <w:lang w:val="pt-PR" w:eastAsia="pt-PT"/>
        </w:rPr>
        <w:instrText xml:space="preserve"> INCLUDEPICTURE "/var/folders/zp/kf_hkrgn4q14rpc3_wrz84sw0000gn/T/com.microsoft.Word/WebArchiveCopyPasteTempFiles/page3image53282016" \* MERGEFORMATINET </w:instrText>
      </w:r>
      <w:r w:rsidR="00A40703">
        <w:rPr>
          <w:rFonts w:ascii="Times New Roman" w:hAnsi="Times New Roman" w:cs="Times New Roman"/>
          <w:sz w:val="24"/>
          <w:lang w:val="pt-PR" w:eastAsia="pt-PT"/>
        </w:rPr>
        <w:fldChar w:fldCharType="separate"/>
      </w:r>
      <w:r w:rsidRPr="00795444">
        <w:rPr>
          <w:rFonts w:ascii="Times New Roman" w:hAnsi="Times New Roman" w:cs="Times New Roman"/>
          <w:sz w:val="24"/>
          <w:lang w:val="pt-PR" w:eastAsia="pt-PT"/>
        </w:rPr>
        <w:fldChar w:fldCharType="end"/>
      </w:r>
    </w:p>
    <w:p w14:paraId="0E3B6809" w14:textId="29225B95" w:rsidR="00103A6C" w:rsidRDefault="006A5CA8" w:rsidP="006A5CA8">
      <w:pPr>
        <w:pStyle w:val="Cabealho2"/>
      </w:pPr>
      <w:r>
        <w:lastRenderedPageBreak/>
        <w:t>Análise dos resultados e melhoramentos</w:t>
      </w:r>
    </w:p>
    <w:p w14:paraId="3EF203BC" w14:textId="4305A295" w:rsidR="003157BA" w:rsidRPr="004813B7" w:rsidRDefault="003157BA" w:rsidP="003157BA">
      <w:pPr>
        <w:pStyle w:val="Cabealho3"/>
        <w:rPr>
          <w:sz w:val="28"/>
          <w:szCs w:val="32"/>
        </w:rPr>
      </w:pPr>
      <w:r w:rsidRPr="004813B7">
        <w:rPr>
          <w:sz w:val="28"/>
          <w:szCs w:val="32"/>
        </w:rPr>
        <w:t>Undersampling</w:t>
      </w:r>
    </w:p>
    <w:p w14:paraId="1812D7BF" w14:textId="77777777" w:rsidR="00BE7470" w:rsidRPr="00BE7470" w:rsidRDefault="00BE7470" w:rsidP="006A5CA8">
      <w:pPr>
        <w:rPr>
          <w:sz w:val="15"/>
          <w:szCs w:val="16"/>
        </w:rPr>
      </w:pPr>
    </w:p>
    <w:p w14:paraId="25EB6FE3" w14:textId="77777777" w:rsidR="006A5CA8" w:rsidRPr="00525FBE" w:rsidRDefault="006A5CA8" w:rsidP="006A5CA8">
      <w:pPr>
        <w:rPr>
          <w:sz w:val="24"/>
          <w:szCs w:val="28"/>
        </w:rPr>
      </w:pPr>
      <w:r w:rsidRPr="00525FBE">
        <w:rPr>
          <w:sz w:val="24"/>
          <w:szCs w:val="28"/>
        </w:rPr>
        <w:t xml:space="preserve">Antes desta conclusão prática, já tinha ideia </w:t>
      </w:r>
      <w:r w:rsidR="00E004A2" w:rsidRPr="00525FBE">
        <w:rPr>
          <w:sz w:val="24"/>
          <w:szCs w:val="28"/>
        </w:rPr>
        <w:t>de que</w:t>
      </w:r>
      <w:r w:rsidRPr="00525FBE">
        <w:rPr>
          <w:sz w:val="24"/>
          <w:szCs w:val="28"/>
        </w:rPr>
        <w:t xml:space="preserve"> os resultados seriam assim, pois vários papers, papers estes já analisados e descritos acima no estado da </w:t>
      </w:r>
      <w:r w:rsidR="00E004A2" w:rsidRPr="00525FBE">
        <w:rPr>
          <w:sz w:val="24"/>
          <w:szCs w:val="28"/>
        </w:rPr>
        <w:t>arte, diziam</w:t>
      </w:r>
      <w:r w:rsidRPr="00525FBE">
        <w:rPr>
          <w:sz w:val="24"/>
          <w:szCs w:val="28"/>
        </w:rPr>
        <w:t xml:space="preserve"> que o random forest era o algoritmo </w:t>
      </w:r>
      <w:r w:rsidR="00E004A2" w:rsidRPr="00525FBE">
        <w:rPr>
          <w:sz w:val="24"/>
          <w:szCs w:val="28"/>
        </w:rPr>
        <w:t xml:space="preserve">que para esta tarefa apresentaria resultados </w:t>
      </w:r>
      <w:r w:rsidRPr="00525FBE">
        <w:rPr>
          <w:sz w:val="24"/>
          <w:szCs w:val="28"/>
        </w:rPr>
        <w:t>superior</w:t>
      </w:r>
      <w:r w:rsidR="00E004A2" w:rsidRPr="00525FBE">
        <w:rPr>
          <w:sz w:val="24"/>
          <w:szCs w:val="28"/>
        </w:rPr>
        <w:t>es</w:t>
      </w:r>
      <w:r w:rsidRPr="00525FBE">
        <w:rPr>
          <w:sz w:val="24"/>
          <w:szCs w:val="28"/>
        </w:rPr>
        <w:t xml:space="preserve"> para este tipo de tarefa, conclusão a que também </w:t>
      </w:r>
      <w:r w:rsidR="00E004A2" w:rsidRPr="00525FBE">
        <w:rPr>
          <w:sz w:val="24"/>
          <w:szCs w:val="28"/>
        </w:rPr>
        <w:t>foi chegada, ver tabelas acima.</w:t>
      </w:r>
    </w:p>
    <w:p w14:paraId="54302577" w14:textId="77777777" w:rsidR="001D0AF8" w:rsidRPr="00525FBE" w:rsidRDefault="006A5CA8" w:rsidP="006A5CA8">
      <w:pPr>
        <w:rPr>
          <w:sz w:val="24"/>
          <w:szCs w:val="28"/>
        </w:rPr>
      </w:pPr>
      <w:r w:rsidRPr="00525FBE">
        <w:rPr>
          <w:sz w:val="24"/>
          <w:szCs w:val="28"/>
        </w:rPr>
        <w:t>Porém</w:t>
      </w:r>
      <w:r w:rsidR="0083799E" w:rsidRPr="00525FBE">
        <w:rPr>
          <w:sz w:val="24"/>
          <w:szCs w:val="28"/>
        </w:rPr>
        <w:t xml:space="preserve"> </w:t>
      </w:r>
      <w:r w:rsidRPr="00525FBE">
        <w:rPr>
          <w:sz w:val="24"/>
          <w:szCs w:val="28"/>
        </w:rPr>
        <w:t xml:space="preserve">perante estes valores, </w:t>
      </w:r>
      <w:r w:rsidR="0083799E" w:rsidRPr="00525FBE">
        <w:rPr>
          <w:sz w:val="24"/>
          <w:szCs w:val="28"/>
        </w:rPr>
        <w:t>irão ser usadas técnicas para</w:t>
      </w:r>
      <w:r w:rsidRPr="00525FBE">
        <w:rPr>
          <w:sz w:val="24"/>
          <w:szCs w:val="28"/>
        </w:rPr>
        <w:t xml:space="preserve"> subir um pouco mais as percentagens</w:t>
      </w:r>
      <w:r w:rsidR="0083799E" w:rsidRPr="00525FBE">
        <w:rPr>
          <w:sz w:val="24"/>
          <w:szCs w:val="28"/>
        </w:rPr>
        <w:t xml:space="preserve">. Uma dessas técnicas é </w:t>
      </w:r>
      <w:r w:rsidRPr="00525FBE">
        <w:rPr>
          <w:sz w:val="24"/>
          <w:szCs w:val="28"/>
        </w:rPr>
        <w:t>o undersampling</w:t>
      </w:r>
      <w:r w:rsidR="001D0AF8" w:rsidRPr="00525FBE">
        <w:rPr>
          <w:sz w:val="24"/>
          <w:szCs w:val="28"/>
        </w:rPr>
        <w:t>, bem como o oversampling. Comecemos primeiro com o undersampling, que é a mais simples pois consiste simples</w:t>
      </w:r>
      <w:r w:rsidR="00410AEE" w:rsidRPr="00525FBE">
        <w:rPr>
          <w:sz w:val="24"/>
          <w:szCs w:val="28"/>
        </w:rPr>
        <w:t>mente</w:t>
      </w:r>
      <w:r w:rsidR="001D0AF8" w:rsidRPr="00525FBE">
        <w:rPr>
          <w:sz w:val="24"/>
          <w:szCs w:val="28"/>
        </w:rPr>
        <w:t xml:space="preserve"> em dividir os dados</w:t>
      </w:r>
      <w:r w:rsidR="00410AEE" w:rsidRPr="00525FBE">
        <w:rPr>
          <w:sz w:val="24"/>
          <w:szCs w:val="28"/>
        </w:rPr>
        <w:t xml:space="preserve"> do dataset não balanceado</w:t>
      </w:r>
      <w:r w:rsidR="001D0AF8" w:rsidRPr="00525FBE">
        <w:rPr>
          <w:sz w:val="24"/>
          <w:szCs w:val="28"/>
        </w:rPr>
        <w:t xml:space="preserve"> de </w:t>
      </w:r>
      <w:r w:rsidR="00143C11" w:rsidRPr="00525FBE">
        <w:rPr>
          <w:sz w:val="24"/>
          <w:szCs w:val="28"/>
        </w:rPr>
        <w:t>maneira equ</w:t>
      </w:r>
      <w:r w:rsidR="004A356B" w:rsidRPr="00525FBE">
        <w:rPr>
          <w:sz w:val="24"/>
          <w:szCs w:val="28"/>
        </w:rPr>
        <w:t>i</w:t>
      </w:r>
      <w:r w:rsidR="00143C11" w:rsidRPr="00525FBE">
        <w:rPr>
          <w:sz w:val="24"/>
          <w:szCs w:val="28"/>
        </w:rPr>
        <w:t>tativa</w:t>
      </w:r>
      <w:r w:rsidR="000B4BF4" w:rsidRPr="00525FBE">
        <w:rPr>
          <w:sz w:val="24"/>
          <w:szCs w:val="28"/>
        </w:rPr>
        <w:t xml:space="preserve">, </w:t>
      </w:r>
      <w:r w:rsidR="000B4BF4" w:rsidRPr="00525FBE">
        <w:rPr>
          <w:sz w:val="24"/>
          <w:szCs w:val="28"/>
          <w:lang w:val="pt-PR"/>
        </w:rPr>
        <w:t xml:space="preserve">mantendo todos os dados na classe minoritária e diminuindo o tamanho da classe </w:t>
      </w:r>
      <w:r w:rsidR="000B4BF4" w:rsidRPr="00525FBE">
        <w:rPr>
          <w:sz w:val="24"/>
          <w:szCs w:val="28"/>
        </w:rPr>
        <w:t xml:space="preserve">maioritária. Isto </w:t>
      </w:r>
      <w:r w:rsidR="001C3B08" w:rsidRPr="00525FBE">
        <w:rPr>
          <w:sz w:val="24"/>
          <w:szCs w:val="28"/>
        </w:rPr>
        <w:t xml:space="preserve">é possível usando o método do pandas </w:t>
      </w:r>
      <w:r w:rsidR="003A31F3" w:rsidRPr="00525FBE">
        <w:rPr>
          <w:sz w:val="24"/>
          <w:szCs w:val="28"/>
        </w:rPr>
        <w:t>sample (</w:t>
      </w:r>
      <w:r w:rsidR="001C3B08" w:rsidRPr="00525FBE">
        <w:rPr>
          <w:sz w:val="24"/>
          <w:szCs w:val="28"/>
        </w:rPr>
        <w:t xml:space="preserve">), que permitirá selecionar </w:t>
      </w:r>
      <w:r w:rsidR="003A31F3" w:rsidRPr="00525FBE">
        <w:rPr>
          <w:sz w:val="24"/>
          <w:szCs w:val="28"/>
        </w:rPr>
        <w:t xml:space="preserve">de um </w:t>
      </w:r>
      <w:r w:rsidR="001C3B08" w:rsidRPr="00525FBE">
        <w:rPr>
          <w:sz w:val="24"/>
          <w:szCs w:val="28"/>
        </w:rPr>
        <w:t xml:space="preserve">dataset </w:t>
      </w:r>
      <w:r w:rsidR="003A31F3" w:rsidRPr="00525FBE">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561A2371" w14:textId="77777777" w:rsidR="00103A6C" w:rsidRDefault="00103A6C" w:rsidP="00554805">
      <w:pPr>
        <w:rPr>
          <w:lang w:val="pt-PR"/>
        </w:rPr>
      </w:pPr>
    </w:p>
    <w:p w14:paraId="43CE7E64" w14:textId="77777777" w:rsidR="003A31F3" w:rsidRPr="003A31F3" w:rsidRDefault="00BE7470" w:rsidP="003A31F3">
      <w:pPr>
        <w:suppressAutoHyphens w:val="0"/>
        <w:spacing w:before="0" w:line="240" w:lineRule="auto"/>
        <w:jc w:val="left"/>
        <w:rPr>
          <w:rFonts w:ascii="Times New Roman" w:hAnsi="Times New Roman" w:cs="Times New Roman"/>
          <w:sz w:val="24"/>
          <w:lang w:val="pt-PR" w:eastAsia="pt-PT"/>
        </w:rPr>
      </w:pPr>
      <w:r w:rsidRPr="003A31F3">
        <w:rPr>
          <w:rFonts w:ascii="Times New Roman" w:hAnsi="Times New Roman" w:cs="Times New Roman"/>
          <w:sz w:val="24"/>
          <w:lang w:val="pt-PR" w:eastAsia="pt-PT"/>
        </w:rPr>
        <w:fldChar w:fldCharType="begin"/>
      </w:r>
      <w:r w:rsidRPr="003A31F3">
        <w:rPr>
          <w:rFonts w:ascii="Times New Roman" w:hAnsi="Times New Roman" w:cs="Times New Roman"/>
          <w:sz w:val="24"/>
          <w:lang w:val="pt-PR" w:eastAsia="pt-PT"/>
        </w:rPr>
        <w:instrText xml:space="preserve"> INCLUDEPICTURE "/var/folders/zp/kf_hkrgn4q14rpc3_wrz84sw0000gn/T/com.microsoft.Word/WebArchiveCopyPasteTempFiles/page3image53283056" \* MERGEFORMATINET </w:instrText>
      </w:r>
      <w:r w:rsidRPr="003A31F3">
        <w:rPr>
          <w:rFonts w:ascii="Times New Roman" w:hAnsi="Times New Roman" w:cs="Times New Roman"/>
          <w:sz w:val="24"/>
          <w:lang w:val="pt-PR" w:eastAsia="pt-PT"/>
        </w:rPr>
        <w:fldChar w:fldCharType="separate"/>
      </w:r>
      <w:r w:rsidRPr="003A31F3">
        <w:rPr>
          <w:rFonts w:ascii="Times New Roman" w:hAnsi="Times New Roman" w:cs="Times New Roman"/>
          <w:noProof/>
          <w:sz w:val="24"/>
          <w:lang w:val="pt-PR" w:eastAsia="pt-PT"/>
        </w:rPr>
        <w:drawing>
          <wp:inline distT="0" distB="0" distL="0" distR="0" wp14:anchorId="473A75A2" wp14:editId="28BF8F8F">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image532830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8120" cy="1770380"/>
                    </a:xfrm>
                    <a:prstGeom prst="rect">
                      <a:avLst/>
                    </a:prstGeom>
                    <a:noFill/>
                    <a:ln>
                      <a:noFill/>
                    </a:ln>
                  </pic:spPr>
                </pic:pic>
              </a:graphicData>
            </a:graphic>
          </wp:inline>
        </w:drawing>
      </w:r>
      <w:r w:rsidRPr="003A31F3">
        <w:rPr>
          <w:rFonts w:ascii="Times New Roman" w:hAnsi="Times New Roman" w:cs="Times New Roman"/>
          <w:sz w:val="24"/>
          <w:lang w:val="pt-PR" w:eastAsia="pt-PT"/>
        </w:rPr>
        <w:fldChar w:fldCharType="end"/>
      </w:r>
    </w:p>
    <w:p w14:paraId="63D3A216" w14:textId="77777777" w:rsidR="00103A6C" w:rsidRDefault="00103A6C" w:rsidP="00554805">
      <w:pPr>
        <w:rPr>
          <w:lang w:val="pt-PR"/>
        </w:rPr>
      </w:pPr>
    </w:p>
    <w:p w14:paraId="48FE0513" w14:textId="77777777" w:rsidR="00BE7470" w:rsidRDefault="00BE7470" w:rsidP="003A31F3">
      <w:pPr>
        <w:suppressAutoHyphens w:val="0"/>
        <w:spacing w:before="0" w:line="240" w:lineRule="auto"/>
        <w:ind w:left="720" w:firstLine="720"/>
        <w:jc w:val="left"/>
        <w:rPr>
          <w:rFonts w:asciiTheme="minorHAnsi" w:hAnsiTheme="minorHAnsi" w:cstheme="minorHAnsi"/>
          <w:sz w:val="24"/>
          <w:lang w:val="pt-PR" w:eastAsia="pt-PT"/>
        </w:rPr>
      </w:pPr>
    </w:p>
    <w:p w14:paraId="541596FF" w14:textId="77777777" w:rsidR="003A31F3" w:rsidRDefault="003A31F3" w:rsidP="003A31F3">
      <w:pPr>
        <w:suppressAutoHyphens w:val="0"/>
        <w:spacing w:before="0" w:line="240" w:lineRule="auto"/>
        <w:ind w:left="72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val="en-US" w:eastAsia="pt-PT"/>
        </w:rPr>
        <w:t>6</w:t>
      </w:r>
      <w:r w:rsidRPr="00A44AD1">
        <w:rPr>
          <w:rFonts w:asciiTheme="minorHAnsi" w:hAnsiTheme="minorHAnsi" w:cstheme="minorHAnsi"/>
          <w:sz w:val="24"/>
          <w:lang w:val="pt-PR" w:eastAsia="pt-PT"/>
        </w:rPr>
        <w:t xml:space="preserve"> – </w:t>
      </w:r>
      <w:r>
        <w:rPr>
          <w:rFonts w:asciiTheme="minorHAnsi" w:hAnsiTheme="minorHAnsi" w:cstheme="minorHAnsi"/>
          <w:sz w:val="24"/>
          <w:lang w:val="en-US" w:eastAsia="pt-PT"/>
        </w:rPr>
        <w:t xml:space="preserve">Random Forest </w:t>
      </w:r>
      <w:r w:rsidRPr="005C7230">
        <w:rPr>
          <w:rFonts w:asciiTheme="minorHAnsi" w:hAnsiTheme="minorHAnsi" w:cstheme="minorHAnsi"/>
          <w:sz w:val="24"/>
          <w:lang w:val="en-US" w:eastAsia="pt-PT"/>
        </w:rPr>
        <w:t>balanced da</w:t>
      </w:r>
      <w:r>
        <w:rPr>
          <w:rFonts w:asciiTheme="minorHAnsi" w:hAnsiTheme="minorHAnsi" w:cstheme="minorHAnsi"/>
          <w:sz w:val="24"/>
          <w:lang w:val="en-US" w:eastAsia="pt-PT"/>
        </w:rPr>
        <w:t>ta (undersampling)</w:t>
      </w:r>
    </w:p>
    <w:p w14:paraId="5B4EA075" w14:textId="77777777" w:rsidR="00103A6C" w:rsidRDefault="00103A6C" w:rsidP="00554805">
      <w:pPr>
        <w:rPr>
          <w:lang w:val="pt-PR"/>
        </w:rPr>
      </w:pPr>
    </w:p>
    <w:p w14:paraId="726E90F4" w14:textId="77777777" w:rsidR="00103A6C" w:rsidRDefault="00103A6C" w:rsidP="00554805">
      <w:pPr>
        <w:rPr>
          <w:lang w:val="pt-PR"/>
        </w:rPr>
      </w:pPr>
    </w:p>
    <w:p w14:paraId="3C1E84B9" w14:textId="77777777" w:rsidR="00525FBE" w:rsidRPr="00ED5C48" w:rsidRDefault="00525FBE" w:rsidP="00554805">
      <w:pPr>
        <w:rPr>
          <w:sz w:val="24"/>
          <w:szCs w:val="28"/>
          <w:lang w:val="en-US"/>
        </w:rPr>
      </w:pPr>
    </w:p>
    <w:p w14:paraId="54C4B13D" w14:textId="05CFE2B7" w:rsidR="003157BA" w:rsidRPr="00057E6B" w:rsidRDefault="003157BA" w:rsidP="00057E6B">
      <w:pPr>
        <w:pStyle w:val="Cabealho3"/>
        <w:rPr>
          <w:sz w:val="28"/>
          <w:szCs w:val="28"/>
        </w:rPr>
      </w:pPr>
      <w:r w:rsidRPr="00057E6B">
        <w:rPr>
          <w:sz w:val="28"/>
          <w:szCs w:val="28"/>
        </w:rPr>
        <w:t>Hyper Tuning</w:t>
      </w:r>
    </w:p>
    <w:p w14:paraId="0DD0C306" w14:textId="13392E32" w:rsidR="003157BA" w:rsidRDefault="003157BA" w:rsidP="00554805">
      <w:pPr>
        <w:rPr>
          <w:sz w:val="24"/>
          <w:szCs w:val="28"/>
        </w:rPr>
      </w:pPr>
    </w:p>
    <w:p w14:paraId="5EB96F60" w14:textId="0F1D6771" w:rsidR="00D43C25" w:rsidRDefault="003157BA" w:rsidP="00554805">
      <w:pPr>
        <w:rPr>
          <w:sz w:val="24"/>
          <w:szCs w:val="28"/>
        </w:rPr>
      </w:pPr>
      <w:r>
        <w:rPr>
          <w:sz w:val="24"/>
          <w:szCs w:val="28"/>
        </w:rPr>
        <w:t>Relativamente ainda ao undersampling podemos fazer algumas experiências, sendo uma das técnicas mais usadas o tunning dos hiperparâmetros.</w:t>
      </w:r>
      <w:r w:rsidR="001F42A1">
        <w:rPr>
          <w:sz w:val="24"/>
          <w:szCs w:val="28"/>
        </w:rPr>
        <w:t xml:space="preserve"> Esta, consiste na seleção </w:t>
      </w:r>
      <w:r w:rsidR="00D43C25">
        <w:rPr>
          <w:sz w:val="24"/>
          <w:szCs w:val="28"/>
        </w:rPr>
        <w:t xml:space="preserve">de alguns parâmetros que à priori consideramos que serão bons, e depois irá tentar com diversas combinações desses hiperparâmetros até depois retornar no fim aquele que será mais ótimo. Visto isto, procedemos à parte prática do mesmo, em que iremos pegar nos valores de undersampling e passar por uma lista de hiperparâmetros e no fim veremos a diferença. É de relembrar que este método é um método exaustivo e que pode demorar bastante tempo devido à enorme capacidade </w:t>
      </w:r>
      <w:r w:rsidR="00F00226">
        <w:rPr>
          <w:sz w:val="24"/>
          <w:szCs w:val="28"/>
        </w:rPr>
        <w:t>computacional</w:t>
      </w:r>
      <w:r w:rsidR="00D43C25">
        <w:rPr>
          <w:sz w:val="24"/>
          <w:szCs w:val="28"/>
        </w:rPr>
        <w:t xml:space="preserve"> que precisa. Para ainda </w:t>
      </w:r>
      <w:r w:rsidR="00F00226">
        <w:rPr>
          <w:sz w:val="24"/>
          <w:szCs w:val="28"/>
        </w:rPr>
        <w:t>otimizar</w:t>
      </w:r>
      <w:r w:rsidR="00D43C25">
        <w:rPr>
          <w:sz w:val="24"/>
          <w:szCs w:val="28"/>
        </w:rPr>
        <w:t xml:space="preserve"> mais, será usado o RandomSearchCV</w:t>
      </w:r>
      <w:r w:rsidR="00F00226">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76161DDC" w14:textId="49846986" w:rsidR="00F00226" w:rsidRDefault="00F00226" w:rsidP="00554805">
      <w:pPr>
        <w:rPr>
          <w:sz w:val="24"/>
          <w:szCs w:val="28"/>
        </w:rPr>
      </w:pPr>
    </w:p>
    <w:p w14:paraId="77D10308" w14:textId="4A73D0EF" w:rsidR="00F00226" w:rsidRPr="00E0346B" w:rsidRDefault="00F00226" w:rsidP="00554805">
      <w:pPr>
        <w:rPr>
          <w:sz w:val="24"/>
          <w:szCs w:val="28"/>
          <w:lang w:val="pt-PR"/>
        </w:rPr>
      </w:pPr>
      <w:r>
        <w:rPr>
          <w:sz w:val="24"/>
          <w:szCs w:val="28"/>
        </w:rPr>
        <w:t>Para este problema, o RandomSearchCV, irá treinar 1296 instâncias do Random Forest e no final retornar</w:t>
      </w:r>
      <w:r w:rsidR="00E0346B">
        <w:rPr>
          <w:sz w:val="24"/>
          <w:szCs w:val="28"/>
        </w:rPr>
        <w:t xml:space="preserve"> aquela que for melhor. </w:t>
      </w:r>
      <w:r w:rsidR="00E0346B" w:rsidRPr="00E0346B">
        <w:rPr>
          <w:sz w:val="24"/>
          <w:szCs w:val="28"/>
        </w:rPr>
        <w:t xml:space="preserve">Graças a este treino extensivo, que demorou </w:t>
      </w:r>
      <w:r w:rsidR="00E0346B">
        <w:rPr>
          <w:sz w:val="24"/>
          <w:szCs w:val="28"/>
        </w:rPr>
        <w:t>mais de</w:t>
      </w:r>
      <w:r w:rsidR="00E0346B" w:rsidRPr="00E0346B">
        <w:rPr>
          <w:sz w:val="24"/>
          <w:szCs w:val="28"/>
        </w:rPr>
        <w:t xml:space="preserve"> uma hora, a percentagem</w:t>
      </w:r>
      <w:r w:rsidR="00E0346B">
        <w:rPr>
          <w:sz w:val="24"/>
          <w:szCs w:val="28"/>
        </w:rPr>
        <w:t xml:space="preserve"> </w:t>
      </w:r>
      <w:r w:rsidR="00E0346B" w:rsidRPr="00E0346B">
        <w:rPr>
          <w:sz w:val="24"/>
          <w:szCs w:val="28"/>
        </w:rPr>
        <w:t>de acerto usando o f1-score</w:t>
      </w:r>
      <w:r w:rsidR="00E0346B">
        <w:rPr>
          <w:sz w:val="24"/>
          <w:szCs w:val="28"/>
        </w:rPr>
        <w:t>(macro)</w:t>
      </w:r>
      <w:r w:rsidR="00E0346B" w:rsidRPr="00E0346B">
        <w:rPr>
          <w:sz w:val="24"/>
          <w:szCs w:val="28"/>
        </w:rPr>
        <w:t xml:space="preserve"> como medida subiu</w:t>
      </w:r>
      <w:r w:rsidR="00E0346B">
        <w:rPr>
          <w:sz w:val="24"/>
          <w:szCs w:val="28"/>
        </w:rPr>
        <w:t xml:space="preserve"> </w:t>
      </w:r>
      <w:r w:rsidR="00E0346B" w:rsidRPr="00E0346B">
        <w:rPr>
          <w:sz w:val="24"/>
          <w:szCs w:val="28"/>
        </w:rPr>
        <w:t>de 95% para 99%, porém para isto ser possível, teve que ser treinado usando uma pequena parte dos dados, pois se fosse</w:t>
      </w:r>
      <w:r w:rsidR="00E0346B">
        <w:rPr>
          <w:sz w:val="24"/>
          <w:szCs w:val="28"/>
        </w:rPr>
        <w:t>m</w:t>
      </w:r>
      <w:r w:rsidR="00E0346B" w:rsidRPr="00E0346B">
        <w:rPr>
          <w:sz w:val="24"/>
          <w:szCs w:val="28"/>
        </w:rPr>
        <w:t xml:space="preserve"> usado</w:t>
      </w:r>
      <w:r w:rsidR="00E0346B">
        <w:rPr>
          <w:sz w:val="24"/>
          <w:szCs w:val="28"/>
        </w:rPr>
        <w:t xml:space="preserve">s </w:t>
      </w:r>
      <w:r w:rsidR="00E0346B" w:rsidRPr="00E0346B">
        <w:rPr>
          <w:sz w:val="24"/>
          <w:szCs w:val="28"/>
        </w:rPr>
        <w:t>os dados na totalidade provavelmente estaríamos</w:t>
      </w:r>
      <w:r w:rsidR="00E0346B">
        <w:rPr>
          <w:sz w:val="24"/>
          <w:szCs w:val="28"/>
        </w:rPr>
        <w:t xml:space="preserve"> </w:t>
      </w:r>
      <w:r w:rsidR="00E0346B" w:rsidRPr="00E0346B">
        <w:rPr>
          <w:sz w:val="24"/>
          <w:szCs w:val="28"/>
        </w:rPr>
        <w:t>a falar de umas boas horas de treino. Porém veja-se a imagem abaixo que comprava o resultado.</w:t>
      </w:r>
    </w:p>
    <w:p w14:paraId="6A114A2D" w14:textId="77777777" w:rsidR="003157BA" w:rsidRDefault="003157BA" w:rsidP="00554805">
      <w:pPr>
        <w:rPr>
          <w:sz w:val="24"/>
          <w:szCs w:val="28"/>
        </w:rPr>
      </w:pPr>
    </w:p>
    <w:p w14:paraId="1C47A5FB" w14:textId="77777777" w:rsidR="003157BA" w:rsidRDefault="003157BA" w:rsidP="00554805">
      <w:pPr>
        <w:rPr>
          <w:sz w:val="24"/>
          <w:szCs w:val="28"/>
        </w:rPr>
      </w:pPr>
    </w:p>
    <w:p w14:paraId="2AC8C643" w14:textId="77777777" w:rsidR="003157BA" w:rsidRDefault="003157BA" w:rsidP="00554805">
      <w:pPr>
        <w:rPr>
          <w:sz w:val="24"/>
          <w:szCs w:val="28"/>
        </w:rPr>
      </w:pPr>
    </w:p>
    <w:p w14:paraId="636FE77E" w14:textId="77777777" w:rsidR="003157BA" w:rsidRDefault="003157BA" w:rsidP="00554805">
      <w:pPr>
        <w:rPr>
          <w:sz w:val="24"/>
          <w:szCs w:val="28"/>
        </w:rPr>
      </w:pPr>
    </w:p>
    <w:p w14:paraId="39FEEB38" w14:textId="77777777" w:rsidR="003157BA" w:rsidRDefault="003157BA" w:rsidP="00554805">
      <w:pPr>
        <w:rPr>
          <w:sz w:val="24"/>
          <w:szCs w:val="28"/>
        </w:rPr>
      </w:pPr>
    </w:p>
    <w:p w14:paraId="283241F1" w14:textId="77777777" w:rsidR="003157BA" w:rsidRDefault="003157BA" w:rsidP="00554805">
      <w:pPr>
        <w:rPr>
          <w:sz w:val="24"/>
          <w:szCs w:val="28"/>
        </w:rPr>
      </w:pPr>
    </w:p>
    <w:p w14:paraId="759530AE" w14:textId="3B885226" w:rsidR="00E0346B" w:rsidRPr="00E0346B" w:rsidRDefault="00E0346B" w:rsidP="00E0346B">
      <w:pPr>
        <w:suppressAutoHyphens w:val="0"/>
        <w:spacing w:before="0" w:line="240" w:lineRule="auto"/>
        <w:jc w:val="left"/>
        <w:rPr>
          <w:rFonts w:ascii="Times New Roman" w:hAnsi="Times New Roman" w:cs="Times New Roman"/>
          <w:sz w:val="24"/>
          <w:lang w:val="pt-PR" w:eastAsia="pt-PT"/>
        </w:rPr>
      </w:pPr>
      <w:r w:rsidRPr="00E0346B">
        <w:rPr>
          <w:rFonts w:ascii="Times New Roman" w:hAnsi="Times New Roman" w:cs="Times New Roman"/>
          <w:sz w:val="24"/>
          <w:lang w:val="pt-PR" w:eastAsia="pt-PT"/>
        </w:rPr>
        <w:fldChar w:fldCharType="begin"/>
      </w:r>
      <w:r w:rsidRPr="00E0346B">
        <w:rPr>
          <w:rFonts w:ascii="Times New Roman" w:hAnsi="Times New Roman" w:cs="Times New Roman"/>
          <w:sz w:val="24"/>
          <w:lang w:val="pt-PR" w:eastAsia="pt-PT"/>
        </w:rPr>
        <w:instrText xml:space="preserve"> INCLUDEPICTURE "/var/folders/zp/kf_hkrgn4q14rpc3_wrz84sw0000gn/T/com.microsoft.Word/WebArchiveCopyPasteTempFiles/page1image29245440" \* MERGEFORMATINET </w:instrText>
      </w:r>
      <w:r w:rsidRPr="00E0346B">
        <w:rPr>
          <w:rFonts w:ascii="Times New Roman" w:hAnsi="Times New Roman" w:cs="Times New Roman"/>
          <w:sz w:val="24"/>
          <w:lang w:val="pt-PR" w:eastAsia="pt-PT"/>
        </w:rPr>
        <w:fldChar w:fldCharType="separate"/>
      </w:r>
      <w:r w:rsidRPr="00E0346B">
        <w:rPr>
          <w:rFonts w:ascii="Times New Roman" w:hAnsi="Times New Roman" w:cs="Times New Roman"/>
          <w:noProof/>
          <w:sz w:val="24"/>
          <w:lang w:val="pt-PR" w:eastAsia="pt-PT"/>
        </w:rPr>
        <w:drawing>
          <wp:inline distT="0" distB="0" distL="0" distR="0" wp14:anchorId="77C45963" wp14:editId="42A62626">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2454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93574" cy="5102712"/>
                    </a:xfrm>
                    <a:prstGeom prst="rect">
                      <a:avLst/>
                    </a:prstGeom>
                    <a:noFill/>
                    <a:ln>
                      <a:noFill/>
                    </a:ln>
                  </pic:spPr>
                </pic:pic>
              </a:graphicData>
            </a:graphic>
          </wp:inline>
        </w:drawing>
      </w:r>
      <w:r w:rsidRPr="00E0346B">
        <w:rPr>
          <w:rFonts w:ascii="Times New Roman" w:hAnsi="Times New Roman" w:cs="Times New Roman"/>
          <w:sz w:val="24"/>
          <w:lang w:val="pt-PR" w:eastAsia="pt-PT"/>
        </w:rPr>
        <w:fldChar w:fldCharType="end"/>
      </w:r>
    </w:p>
    <w:p w14:paraId="6597B950" w14:textId="77777777" w:rsidR="003157BA" w:rsidRDefault="003157BA" w:rsidP="00554805">
      <w:pPr>
        <w:rPr>
          <w:sz w:val="24"/>
          <w:szCs w:val="28"/>
        </w:rPr>
      </w:pPr>
    </w:p>
    <w:p w14:paraId="756303E9" w14:textId="189E84F6" w:rsidR="003157BA" w:rsidRDefault="00E0346B" w:rsidP="00554805">
      <w:pPr>
        <w:rPr>
          <w:sz w:val="24"/>
          <w:szCs w:val="28"/>
        </w:rPr>
      </w:pPr>
      <w:r>
        <w:rPr>
          <w:sz w:val="24"/>
          <w:szCs w:val="28"/>
        </w:rPr>
        <w:t>Nesta imagem podemos ver desde o início a importação da biblioteca do sklearn, que será encarregue de fazer todo o trabalho pesado que será preciso</w:t>
      </w:r>
      <w:r w:rsidR="00E66817">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necessárias para dividir um nó bem como </w:t>
      </w:r>
      <w:r w:rsidR="00DC21DB">
        <w:rPr>
          <w:sz w:val="24"/>
          <w:szCs w:val="28"/>
        </w:rPr>
        <w:t>cada folha da árvore. Depois de todos os parâmetros serem carregados para um dicionário, este é passado por parâmetro, com verbose=10, para ver cada iteração e 4 threads para correr em simultâneo.</w:t>
      </w:r>
    </w:p>
    <w:p w14:paraId="169F521A" w14:textId="77777777" w:rsidR="003157BA" w:rsidRDefault="003157BA" w:rsidP="00554805">
      <w:pPr>
        <w:rPr>
          <w:sz w:val="24"/>
          <w:szCs w:val="28"/>
        </w:rPr>
      </w:pPr>
    </w:p>
    <w:p w14:paraId="7A6B26BE" w14:textId="77777777" w:rsidR="003157BA" w:rsidRDefault="003157BA" w:rsidP="00554805">
      <w:pPr>
        <w:rPr>
          <w:sz w:val="24"/>
          <w:szCs w:val="28"/>
        </w:rPr>
      </w:pPr>
    </w:p>
    <w:p w14:paraId="56841109" w14:textId="3873F10E" w:rsidR="004813B7" w:rsidRDefault="0042778A" w:rsidP="00554805">
      <w:pPr>
        <w:rPr>
          <w:sz w:val="24"/>
          <w:szCs w:val="28"/>
        </w:rPr>
      </w:pPr>
      <w:r>
        <w:rPr>
          <w:sz w:val="24"/>
          <w:szCs w:val="28"/>
        </w:rPr>
        <w:t>Por fim, d</w:t>
      </w:r>
      <w:r w:rsidRPr="0042778A">
        <w:rPr>
          <w:sz w:val="24"/>
          <w:szCs w:val="28"/>
        </w:rPr>
        <w:t xml:space="preserve">epois do treino, foram obtidos os melhores parâmetros, agora prossegue-se ao seu uso no </w:t>
      </w:r>
      <w:r>
        <w:rPr>
          <w:sz w:val="24"/>
          <w:szCs w:val="28"/>
        </w:rPr>
        <w:t>Ra</w:t>
      </w:r>
      <w:r w:rsidRPr="0042778A">
        <w:rPr>
          <w:sz w:val="24"/>
          <w:szCs w:val="28"/>
        </w:rPr>
        <w:t>ndom</w:t>
      </w:r>
      <w:r>
        <w:rPr>
          <w:sz w:val="24"/>
          <w:szCs w:val="28"/>
        </w:rPr>
        <w:t xml:space="preserve"> </w:t>
      </w:r>
      <w:r w:rsidRPr="0042778A">
        <w:rPr>
          <w:sz w:val="24"/>
          <w:szCs w:val="28"/>
        </w:rPr>
        <w:t>Forest para ver o quanto este irá melhor</w:t>
      </w:r>
      <w:r>
        <w:rPr>
          <w:sz w:val="24"/>
          <w:szCs w:val="28"/>
        </w:rPr>
        <w:t>ar</w:t>
      </w:r>
      <w:r w:rsidRPr="0042778A">
        <w:rPr>
          <w:sz w:val="24"/>
          <w:szCs w:val="28"/>
        </w:rPr>
        <w:t>, conforme se pode confirmar na imagem a seguir.</w:t>
      </w:r>
    </w:p>
    <w:p w14:paraId="13F5D42A" w14:textId="52F3829F" w:rsidR="0042778A" w:rsidRDefault="004813B7" w:rsidP="00554805">
      <w:pPr>
        <w:rPr>
          <w:sz w:val="24"/>
          <w:szCs w:val="28"/>
        </w:rPr>
      </w:pPr>
      <w:r w:rsidRPr="0042778A">
        <w:rPr>
          <w:rFonts w:ascii="Times New Roman" w:hAnsi="Times New Roman" w:cs="Times New Roman"/>
          <w:noProof/>
          <w:sz w:val="24"/>
          <w:lang w:val="pt-PR" w:eastAsia="pt-PT"/>
        </w:rPr>
        <w:drawing>
          <wp:anchor distT="0" distB="0" distL="114300" distR="114300" simplePos="0" relativeHeight="251665920" behindDoc="0" locked="0" layoutInCell="1" allowOverlap="1" wp14:anchorId="7F9448FC" wp14:editId="5C24897C">
            <wp:simplePos x="0" y="0"/>
            <wp:positionH relativeFrom="margin">
              <wp:posOffset>23837</wp:posOffset>
            </wp:positionH>
            <wp:positionV relativeFrom="margin">
              <wp:posOffset>1630436</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291340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4460" cy="3279775"/>
                    </a:xfrm>
                    <a:prstGeom prst="rect">
                      <a:avLst/>
                    </a:prstGeom>
                    <a:noFill/>
                    <a:ln>
                      <a:noFill/>
                    </a:ln>
                  </pic:spPr>
                </pic:pic>
              </a:graphicData>
            </a:graphic>
          </wp:anchor>
        </w:drawing>
      </w:r>
    </w:p>
    <w:p w14:paraId="1783EF54" w14:textId="4E7B8AC9" w:rsidR="0042778A" w:rsidRPr="0042778A" w:rsidRDefault="0042778A" w:rsidP="0042778A">
      <w:pPr>
        <w:suppressAutoHyphens w:val="0"/>
        <w:spacing w:before="0" w:line="240" w:lineRule="auto"/>
        <w:jc w:val="left"/>
        <w:rPr>
          <w:rFonts w:ascii="Times New Roman" w:hAnsi="Times New Roman" w:cs="Times New Roman"/>
          <w:sz w:val="24"/>
          <w:lang w:val="pt-PR" w:eastAsia="pt-PT"/>
        </w:rPr>
      </w:pPr>
      <w:r w:rsidRPr="0042778A">
        <w:rPr>
          <w:rFonts w:ascii="Times New Roman" w:hAnsi="Times New Roman" w:cs="Times New Roman"/>
          <w:sz w:val="24"/>
          <w:lang w:val="pt-PR" w:eastAsia="pt-PT"/>
        </w:rPr>
        <w:fldChar w:fldCharType="begin"/>
      </w:r>
      <w:r w:rsidRPr="0042778A">
        <w:rPr>
          <w:rFonts w:ascii="Times New Roman" w:hAnsi="Times New Roman" w:cs="Times New Roman"/>
          <w:sz w:val="24"/>
          <w:lang w:val="pt-PR" w:eastAsia="pt-PT"/>
        </w:rPr>
        <w:instrText xml:space="preserve"> INCLUDEPICTURE "/var/folders/zp/kf_hkrgn4q14rpc3_wrz84sw0000gn/T/com.microsoft.Word/WebArchiveCopyPasteTempFiles/page2image29134080" \* MERGEFORMATINET </w:instrText>
      </w:r>
      <w:r w:rsidR="00A40703">
        <w:rPr>
          <w:rFonts w:ascii="Times New Roman" w:hAnsi="Times New Roman" w:cs="Times New Roman"/>
          <w:sz w:val="24"/>
          <w:lang w:val="pt-PR" w:eastAsia="pt-PT"/>
        </w:rPr>
        <w:fldChar w:fldCharType="separate"/>
      </w:r>
      <w:r w:rsidRPr="0042778A">
        <w:rPr>
          <w:rFonts w:ascii="Times New Roman" w:hAnsi="Times New Roman" w:cs="Times New Roman"/>
          <w:sz w:val="24"/>
          <w:lang w:val="pt-PR" w:eastAsia="pt-PT"/>
        </w:rPr>
        <w:fldChar w:fldCharType="end"/>
      </w:r>
    </w:p>
    <w:p w14:paraId="512FDB05" w14:textId="77777777" w:rsidR="004813B7" w:rsidRDefault="004813B7" w:rsidP="00554805">
      <w:pPr>
        <w:rPr>
          <w:sz w:val="24"/>
          <w:szCs w:val="28"/>
        </w:rPr>
      </w:pPr>
    </w:p>
    <w:p w14:paraId="4C02D39E" w14:textId="62E6F41D" w:rsidR="003157BA" w:rsidRDefault="0042778A" w:rsidP="00554805">
      <w:pPr>
        <w:rPr>
          <w:sz w:val="24"/>
          <w:szCs w:val="28"/>
        </w:rPr>
      </w:pPr>
      <w:r>
        <w:rPr>
          <w:sz w:val="24"/>
          <w:szCs w:val="28"/>
        </w:rPr>
        <w:t>Conforme podemos ver, foi obtido um resultado de 99%, porém temos somente 3341 amostras o que é muito pouco, assim</w:t>
      </w:r>
      <w:r w:rsidR="00E4132D">
        <w:rPr>
          <w:sz w:val="24"/>
          <w:szCs w:val="28"/>
        </w:rPr>
        <w:t xml:space="preserve"> em vez de usar este modelo para incorporar na API iremos tentar outras técnicas </w:t>
      </w:r>
      <w:r w:rsidR="00043ACA">
        <w:rPr>
          <w:sz w:val="24"/>
          <w:szCs w:val="28"/>
        </w:rPr>
        <w:t xml:space="preserve">primeiro </w:t>
      </w:r>
      <w:r w:rsidR="00E4132D">
        <w:rPr>
          <w:sz w:val="24"/>
          <w:szCs w:val="28"/>
        </w:rPr>
        <w:t xml:space="preserve">que nos garantam aproximadamente os </w:t>
      </w:r>
      <w:r w:rsidR="00043ACA">
        <w:rPr>
          <w:sz w:val="24"/>
          <w:szCs w:val="28"/>
        </w:rPr>
        <w:t>99%,</w:t>
      </w:r>
      <w:r w:rsidR="00E4132D">
        <w:rPr>
          <w:sz w:val="24"/>
          <w:szCs w:val="28"/>
        </w:rPr>
        <w:t xml:space="preserve"> mas que usem de base mais amostras</w:t>
      </w:r>
      <w:r w:rsidR="00043ACA">
        <w:rPr>
          <w:sz w:val="24"/>
          <w:szCs w:val="28"/>
        </w:rPr>
        <w:t>.</w:t>
      </w:r>
    </w:p>
    <w:p w14:paraId="1352981F" w14:textId="710561D9" w:rsidR="003157BA" w:rsidRDefault="003157BA" w:rsidP="00554805">
      <w:pPr>
        <w:rPr>
          <w:sz w:val="24"/>
          <w:szCs w:val="28"/>
        </w:rPr>
      </w:pPr>
    </w:p>
    <w:p w14:paraId="12B40788" w14:textId="77777777" w:rsidR="003157BA" w:rsidRDefault="003157BA" w:rsidP="00554805">
      <w:pPr>
        <w:rPr>
          <w:sz w:val="24"/>
          <w:szCs w:val="28"/>
        </w:rPr>
      </w:pPr>
    </w:p>
    <w:p w14:paraId="32B7BB5E" w14:textId="77777777" w:rsidR="003157BA" w:rsidRDefault="003157BA" w:rsidP="00554805">
      <w:pPr>
        <w:rPr>
          <w:sz w:val="24"/>
          <w:szCs w:val="28"/>
        </w:rPr>
      </w:pPr>
    </w:p>
    <w:p w14:paraId="6D289FB6" w14:textId="77777777" w:rsidR="003157BA" w:rsidRDefault="003157BA" w:rsidP="00554805">
      <w:pPr>
        <w:rPr>
          <w:sz w:val="24"/>
          <w:szCs w:val="28"/>
        </w:rPr>
      </w:pPr>
    </w:p>
    <w:p w14:paraId="46803F4C" w14:textId="77777777" w:rsidR="003157BA" w:rsidRDefault="003157BA" w:rsidP="00554805">
      <w:pPr>
        <w:rPr>
          <w:sz w:val="24"/>
          <w:szCs w:val="28"/>
        </w:rPr>
      </w:pPr>
    </w:p>
    <w:p w14:paraId="164E4C08" w14:textId="614C9F1A" w:rsidR="003157BA" w:rsidRDefault="003157BA" w:rsidP="00554805">
      <w:pPr>
        <w:rPr>
          <w:sz w:val="24"/>
          <w:szCs w:val="28"/>
        </w:rPr>
      </w:pPr>
    </w:p>
    <w:p w14:paraId="277B637A" w14:textId="334F70AF" w:rsidR="003157BA" w:rsidRDefault="003157BA" w:rsidP="00554805">
      <w:pPr>
        <w:rPr>
          <w:sz w:val="24"/>
          <w:szCs w:val="28"/>
        </w:rPr>
      </w:pPr>
    </w:p>
    <w:p w14:paraId="42DC5A71" w14:textId="0824BE21" w:rsidR="00043ACA" w:rsidRPr="004813B7" w:rsidRDefault="00043ACA" w:rsidP="00043ACA">
      <w:pPr>
        <w:pStyle w:val="Cabealho3"/>
        <w:rPr>
          <w:sz w:val="28"/>
          <w:szCs w:val="32"/>
        </w:rPr>
      </w:pPr>
      <w:r w:rsidRPr="004813B7">
        <w:rPr>
          <w:sz w:val="28"/>
          <w:szCs w:val="32"/>
        </w:rPr>
        <w:t>Oversampling</w:t>
      </w:r>
    </w:p>
    <w:p w14:paraId="09A2BA93" w14:textId="77777777" w:rsidR="00043ACA" w:rsidRDefault="00043ACA" w:rsidP="00554805">
      <w:pPr>
        <w:rPr>
          <w:sz w:val="24"/>
          <w:szCs w:val="28"/>
        </w:rPr>
      </w:pPr>
    </w:p>
    <w:p w14:paraId="3B7A3E0F" w14:textId="1DAB47C7" w:rsidR="003157BA" w:rsidRPr="00525FBE" w:rsidRDefault="003157BA" w:rsidP="003157BA">
      <w:pPr>
        <w:rPr>
          <w:sz w:val="24"/>
          <w:szCs w:val="28"/>
        </w:rPr>
      </w:pPr>
      <w:r w:rsidRPr="00525FBE">
        <w:rPr>
          <w:sz w:val="24"/>
          <w:szCs w:val="28"/>
        </w:rPr>
        <w:t>Perante estes valores já se conseguiu subir de 90% para 9</w:t>
      </w:r>
      <w:r w:rsidR="00043ACA">
        <w:rPr>
          <w:sz w:val="24"/>
          <w:szCs w:val="28"/>
        </w:rPr>
        <w:t>9</w:t>
      </w:r>
      <w:r w:rsidRPr="00525FBE">
        <w:rPr>
          <w:sz w:val="24"/>
          <w:szCs w:val="28"/>
        </w:rPr>
        <w:t>%, o que já é bastante bom, porém ainda existem mais técnicas que irão possibilitar melhores resultados, que será o caso do oversampling como será demostrado agora.</w:t>
      </w:r>
    </w:p>
    <w:p w14:paraId="03C52815" w14:textId="77777777" w:rsidR="003157BA" w:rsidRDefault="003157BA" w:rsidP="00554805">
      <w:pPr>
        <w:rPr>
          <w:sz w:val="24"/>
          <w:szCs w:val="28"/>
        </w:rPr>
      </w:pPr>
    </w:p>
    <w:p w14:paraId="79D67EBA" w14:textId="54C77AF7" w:rsidR="00B24D7E" w:rsidRPr="00525FBE" w:rsidRDefault="00B24D7E" w:rsidP="00554805">
      <w:pPr>
        <w:rPr>
          <w:sz w:val="24"/>
          <w:szCs w:val="28"/>
        </w:rPr>
      </w:pPr>
      <w:r w:rsidRPr="00525FBE">
        <w:rPr>
          <w:sz w:val="24"/>
          <w:szCs w:val="28"/>
        </w:rPr>
        <w:t xml:space="preserve">Procedemos então à próxima técnica, denominada de oversampling. </w:t>
      </w:r>
      <w:r w:rsidR="00B34F0C" w:rsidRPr="00525FBE">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525FBE">
        <w:rPr>
          <w:sz w:val="24"/>
          <w:szCs w:val="28"/>
        </w:rPr>
        <w:t>SMOTE (</w:t>
      </w:r>
      <w:r w:rsidR="00B34F0C" w:rsidRPr="00525FBE">
        <w:rPr>
          <w:sz w:val="24"/>
          <w:szCs w:val="28"/>
        </w:rPr>
        <w:t>Synthetic Minority Oversampling Technique) consiste na criação de amostras na classe minorante de maneira sintética a partir de exemplos existentes. Para isto usa</w:t>
      </w:r>
      <w:r w:rsidR="00EB0C2C" w:rsidRPr="00525FBE">
        <w:rPr>
          <w:sz w:val="24"/>
          <w:szCs w:val="28"/>
        </w:rPr>
        <w:t xml:space="preserve"> de maneira auxiliar o algoritmo KNN para tal. </w:t>
      </w:r>
    </w:p>
    <w:p w14:paraId="34C89763" w14:textId="77777777" w:rsidR="00EB0C2C" w:rsidRDefault="00EB0C2C" w:rsidP="00554805">
      <w:pPr>
        <w:rPr>
          <w:sz w:val="24"/>
          <w:szCs w:val="28"/>
        </w:rPr>
      </w:pPr>
      <w:r w:rsidRPr="00525FBE">
        <w:rPr>
          <w:sz w:val="24"/>
          <w:szCs w:val="28"/>
        </w:rPr>
        <w:t xml:space="preserve">Passando então à parte prática, usaremos o </w:t>
      </w:r>
      <w:r w:rsidR="007B4E80" w:rsidRPr="00525FBE">
        <w:rPr>
          <w:sz w:val="24"/>
          <w:szCs w:val="28"/>
        </w:rPr>
        <w:t xml:space="preserve">SMOTE </w:t>
      </w:r>
      <w:r w:rsidRPr="00525FBE">
        <w:rPr>
          <w:sz w:val="24"/>
          <w:szCs w:val="28"/>
        </w:rPr>
        <w:t>para aumentar</w:t>
      </w:r>
      <w:r w:rsidR="007B4E80" w:rsidRPr="00525FBE">
        <w:rPr>
          <w:sz w:val="24"/>
          <w:szCs w:val="28"/>
        </w:rPr>
        <w:t xml:space="preserve"> a classe minorante (classe </w:t>
      </w:r>
      <w:r w:rsidR="00FA04E2" w:rsidRPr="00525FBE">
        <w:rPr>
          <w:sz w:val="24"/>
          <w:szCs w:val="28"/>
        </w:rPr>
        <w:t>do 1 representante</w:t>
      </w:r>
      <w:r w:rsidR="007B4E80" w:rsidRPr="00525FBE">
        <w:rPr>
          <w:sz w:val="24"/>
          <w:szCs w:val="28"/>
        </w:rPr>
        <w:t xml:space="preserve"> dos emails de phishing) em pelo menos 35 % pois a partir daí </w:t>
      </w:r>
      <w:r w:rsidR="00FA04E2" w:rsidRPr="00525FBE">
        <w:rPr>
          <w:sz w:val="24"/>
          <w:szCs w:val="28"/>
        </w:rPr>
        <w:t>começamos a ter mais valores sintéticos do que valores reais do dataset, como se pode ver pela imagem seguir:</w:t>
      </w:r>
    </w:p>
    <w:p w14:paraId="0E648783" w14:textId="77777777" w:rsidR="00BE7470" w:rsidRPr="00525FBE" w:rsidRDefault="00BE7470" w:rsidP="00554805">
      <w:pPr>
        <w:rPr>
          <w:sz w:val="24"/>
          <w:szCs w:val="28"/>
        </w:rPr>
      </w:pPr>
    </w:p>
    <w:p w14:paraId="41AF5833" w14:textId="77777777" w:rsidR="00FA04E2" w:rsidRDefault="00BE7470" w:rsidP="00554805">
      <w:r w:rsidRPr="00FA04E2">
        <w:rPr>
          <w:noProof/>
        </w:rPr>
        <w:drawing>
          <wp:inline distT="0" distB="0" distL="0" distR="0" wp14:anchorId="57F33445" wp14:editId="2829144F">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5688" cy="789893"/>
                    </a:xfrm>
                    <a:prstGeom prst="rect">
                      <a:avLst/>
                    </a:prstGeom>
                  </pic:spPr>
                </pic:pic>
              </a:graphicData>
            </a:graphic>
          </wp:inline>
        </w:drawing>
      </w:r>
    </w:p>
    <w:p w14:paraId="7ED76B6C"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pt-PR" w:eastAsia="pt-PT"/>
        </w:rPr>
      </w:pPr>
    </w:p>
    <w:p w14:paraId="294118B4"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pt-PR" w:eastAsia="pt-PT"/>
        </w:rPr>
      </w:pPr>
    </w:p>
    <w:p w14:paraId="415D7EA4" w14:textId="77777777" w:rsidR="00BE7470" w:rsidRPr="00BE7470" w:rsidRDefault="00BE7470" w:rsidP="00BE7470">
      <w:pPr>
        <w:suppressAutoHyphens w:val="0"/>
        <w:spacing w:before="0" w:line="240" w:lineRule="auto"/>
        <w:ind w:left="216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BE7470">
        <w:rPr>
          <w:rFonts w:asciiTheme="minorHAnsi" w:hAnsiTheme="minorHAnsi" w:cstheme="minorHAnsi"/>
          <w:sz w:val="24"/>
          <w:lang w:eastAsia="pt-PT"/>
        </w:rPr>
        <w:t>7</w:t>
      </w:r>
      <w:r w:rsidRPr="00A44AD1">
        <w:rPr>
          <w:rFonts w:asciiTheme="minorHAnsi" w:hAnsiTheme="minorHAnsi" w:cstheme="minorHAnsi"/>
          <w:sz w:val="24"/>
          <w:lang w:val="pt-PR" w:eastAsia="pt-PT"/>
        </w:rPr>
        <w:t xml:space="preserve"> – </w:t>
      </w:r>
      <w:r w:rsidRPr="00BE7470">
        <w:rPr>
          <w:rFonts w:asciiTheme="minorHAnsi" w:hAnsiTheme="minorHAnsi" w:cstheme="minorHAnsi"/>
          <w:sz w:val="24"/>
          <w:lang w:eastAsia="pt-PT"/>
        </w:rPr>
        <w:t>SMOTE data</w:t>
      </w:r>
    </w:p>
    <w:p w14:paraId="3AD03DD5" w14:textId="77777777" w:rsidR="00BE7470" w:rsidRDefault="00BE7470" w:rsidP="00554805"/>
    <w:p w14:paraId="61E0EF91" w14:textId="77777777" w:rsidR="00FA04E2" w:rsidRPr="00B24D7E" w:rsidRDefault="00FA04E2" w:rsidP="00554805"/>
    <w:p w14:paraId="0D5369B1" w14:textId="77777777" w:rsidR="00BE7470" w:rsidRDefault="00BE7470" w:rsidP="00554805">
      <w:pPr>
        <w:rPr>
          <w:rFonts w:asciiTheme="minorHAnsi" w:hAnsiTheme="minorHAnsi" w:cstheme="minorHAnsi"/>
          <w:sz w:val="24"/>
          <w:lang w:eastAsia="pt-PT"/>
        </w:rPr>
      </w:pPr>
    </w:p>
    <w:p w14:paraId="540A60E0" w14:textId="77777777" w:rsidR="00BE7470" w:rsidRDefault="00BE7470" w:rsidP="00554805">
      <w:pPr>
        <w:rPr>
          <w:rFonts w:asciiTheme="minorHAnsi" w:hAnsiTheme="minorHAnsi" w:cstheme="minorHAnsi"/>
          <w:sz w:val="24"/>
          <w:lang w:eastAsia="pt-PT"/>
        </w:rPr>
      </w:pPr>
    </w:p>
    <w:p w14:paraId="06E54E80" w14:textId="77777777" w:rsidR="00BE7470" w:rsidRDefault="00BE7470" w:rsidP="00554805">
      <w:pPr>
        <w:rPr>
          <w:rFonts w:asciiTheme="minorHAnsi" w:hAnsiTheme="minorHAnsi" w:cstheme="minorHAnsi"/>
          <w:sz w:val="24"/>
          <w:lang w:eastAsia="pt-PT"/>
        </w:rPr>
      </w:pPr>
    </w:p>
    <w:p w14:paraId="2601289E" w14:textId="217E177C" w:rsidR="00B93661" w:rsidRDefault="00FA04E2" w:rsidP="00554805">
      <w:pPr>
        <w:rPr>
          <w:rFonts w:asciiTheme="minorHAnsi" w:hAnsiTheme="minorHAnsi" w:cstheme="minorHAnsi"/>
          <w:sz w:val="24"/>
          <w:lang w:eastAsia="pt-PT"/>
        </w:rPr>
      </w:pPr>
      <w:r w:rsidRPr="00FA04E2">
        <w:rPr>
          <w:rFonts w:asciiTheme="minorHAnsi" w:hAnsiTheme="minorHAnsi" w:cstheme="minorHAnsi"/>
          <w:sz w:val="24"/>
          <w:lang w:eastAsia="pt-PT"/>
        </w:rPr>
        <w:t xml:space="preserve">Depois de usar </w:t>
      </w:r>
      <w:r>
        <w:rPr>
          <w:rFonts w:asciiTheme="minorHAnsi" w:hAnsiTheme="minorHAnsi" w:cstheme="minorHAnsi"/>
          <w:sz w:val="24"/>
          <w:lang w:eastAsia="pt-PT"/>
        </w:rPr>
        <w:t>SMOTE</w:t>
      </w:r>
      <w:r w:rsidRPr="00FA04E2">
        <w:rPr>
          <w:rFonts w:asciiTheme="minorHAnsi" w:hAnsiTheme="minorHAnsi" w:cstheme="minorHAnsi"/>
          <w:sz w:val="24"/>
          <w:lang w:eastAsia="pt-PT"/>
        </w:rPr>
        <w:t xml:space="preserve"> o nosso dataset</w:t>
      </w:r>
      <w:r>
        <w:rPr>
          <w:rFonts w:asciiTheme="minorHAnsi" w:hAnsiTheme="minorHAnsi" w:cstheme="minorHAnsi"/>
          <w:sz w:val="24"/>
          <w:lang w:eastAsia="pt-PT"/>
        </w:rPr>
        <w:t xml:space="preserve"> já se encontra mais balanceado, logo o random forest irá ter melhores resultados. Na imagem abaixo podemos ver uma visualização do dataset mais balanceado, ainda não se encontra 50% porque também não </w:t>
      </w:r>
      <w:r w:rsidR="00675843">
        <w:rPr>
          <w:rFonts w:asciiTheme="minorHAnsi" w:hAnsiTheme="minorHAnsi" w:cstheme="minorHAnsi"/>
          <w:sz w:val="24"/>
          <w:lang w:eastAsia="pt-PT"/>
        </w:rPr>
        <w:t>convém dar</w:t>
      </w:r>
      <w:r>
        <w:rPr>
          <w:rFonts w:asciiTheme="minorHAnsi" w:hAnsiTheme="minorHAnsi" w:cstheme="minorHAnsi"/>
          <w:sz w:val="24"/>
          <w:lang w:eastAsia="pt-PT"/>
        </w:rPr>
        <w:t xml:space="preserve"> ao modelo o mesmo número de amostras de phishing visto que</w:t>
      </w:r>
      <w:r w:rsidR="00525FBE">
        <w:rPr>
          <w:rFonts w:asciiTheme="minorHAnsi" w:hAnsiTheme="minorHAnsi" w:cstheme="minorHAnsi"/>
          <w:sz w:val="24"/>
          <w:lang w:eastAsia="pt-PT"/>
        </w:rPr>
        <w:t xml:space="preserve"> no mundo real a maioria dos emails não são de phishing.</w:t>
      </w:r>
    </w:p>
    <w:p w14:paraId="157FFE02" w14:textId="77777777" w:rsidR="00525FBE" w:rsidRPr="00525FBE" w:rsidRDefault="00CB03FD" w:rsidP="00525FBE">
      <w:pPr>
        <w:suppressAutoHyphens w:val="0"/>
        <w:spacing w:before="0" w:line="240" w:lineRule="auto"/>
        <w:jc w:val="left"/>
        <w:rPr>
          <w:rFonts w:ascii="Times New Roman" w:hAnsi="Times New Roman" w:cs="Times New Roman"/>
          <w:sz w:val="24"/>
          <w:lang w:val="pt-PR" w:eastAsia="pt-PT"/>
        </w:rPr>
      </w:pPr>
      <w:r w:rsidRPr="00525FBE">
        <w:rPr>
          <w:noProof/>
        </w:rPr>
        <w:drawing>
          <wp:anchor distT="0" distB="0" distL="114300" distR="114300" simplePos="0" relativeHeight="251663872" behindDoc="0" locked="0" layoutInCell="1" allowOverlap="1" wp14:anchorId="4AFCDAFD" wp14:editId="6169EFE7">
            <wp:simplePos x="0" y="0"/>
            <wp:positionH relativeFrom="margin">
              <wp:posOffset>475615</wp:posOffset>
            </wp:positionH>
            <wp:positionV relativeFrom="margin">
              <wp:posOffset>1873348</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04693" w14:textId="77777777" w:rsidR="00525FBE" w:rsidRPr="00FA04E2" w:rsidRDefault="00525FBE" w:rsidP="00554805"/>
    <w:p w14:paraId="3EE069EB" w14:textId="77777777" w:rsidR="00B93661" w:rsidRDefault="00B93661" w:rsidP="00554805">
      <w:pPr>
        <w:rPr>
          <w:lang w:val="pt-PR"/>
        </w:rPr>
      </w:pPr>
    </w:p>
    <w:p w14:paraId="424C2128" w14:textId="77777777" w:rsidR="00B93661" w:rsidRDefault="00B93661" w:rsidP="00554805">
      <w:pPr>
        <w:rPr>
          <w:lang w:val="pt-PR"/>
        </w:rPr>
      </w:pPr>
    </w:p>
    <w:p w14:paraId="7DA0CBA0" w14:textId="77777777" w:rsidR="00B93661" w:rsidRDefault="00B93661" w:rsidP="00554805">
      <w:pPr>
        <w:rPr>
          <w:lang w:val="pt-PR"/>
        </w:rPr>
      </w:pPr>
    </w:p>
    <w:p w14:paraId="1CB0C000" w14:textId="77777777" w:rsidR="00B93661" w:rsidRDefault="00B93661" w:rsidP="00554805">
      <w:pPr>
        <w:rPr>
          <w:lang w:val="pt-PR"/>
        </w:rPr>
      </w:pPr>
    </w:p>
    <w:p w14:paraId="43C271AD" w14:textId="77777777" w:rsidR="00B93661" w:rsidRDefault="00B93661" w:rsidP="00554805">
      <w:pPr>
        <w:rPr>
          <w:lang w:val="pt-PR"/>
        </w:rPr>
      </w:pPr>
    </w:p>
    <w:p w14:paraId="158FE419" w14:textId="77777777" w:rsidR="00B93661" w:rsidRDefault="00B93661" w:rsidP="00554805">
      <w:pPr>
        <w:rPr>
          <w:lang w:val="pt-PR"/>
        </w:rPr>
      </w:pPr>
    </w:p>
    <w:p w14:paraId="4C2E5C49" w14:textId="77777777" w:rsidR="00525FBE" w:rsidRDefault="00525FBE" w:rsidP="00554805">
      <w:pPr>
        <w:rPr>
          <w:lang w:val="pt-PR"/>
        </w:rPr>
      </w:pPr>
    </w:p>
    <w:p w14:paraId="2997481E" w14:textId="77777777" w:rsidR="00525FBE" w:rsidRPr="00525FBE" w:rsidRDefault="00525FBE" w:rsidP="00525FBE">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2BB67A72" w14:textId="77777777" w:rsidR="00B93661" w:rsidRDefault="00B93661" w:rsidP="00554805">
      <w:pPr>
        <w:rPr>
          <w:lang w:val="pt-PR"/>
        </w:rPr>
      </w:pPr>
    </w:p>
    <w:p w14:paraId="12842F33" w14:textId="77777777" w:rsidR="00CB03FD" w:rsidRDefault="00CB03FD" w:rsidP="00554805">
      <w:pPr>
        <w:rPr>
          <w:sz w:val="24"/>
          <w:szCs w:val="28"/>
        </w:rPr>
      </w:pPr>
      <w:r w:rsidRPr="00CB03FD">
        <w:rPr>
          <w:noProof/>
          <w:sz w:val="24"/>
          <w:szCs w:val="28"/>
          <w:lang w:val="pt-PR"/>
        </w:rPr>
        <w:drawing>
          <wp:anchor distT="0" distB="0" distL="114300" distR="114300" simplePos="0" relativeHeight="251664896" behindDoc="0" locked="0" layoutInCell="1" allowOverlap="1" wp14:anchorId="38256283" wp14:editId="0D40FD28">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Pr>
          <w:sz w:val="24"/>
          <w:szCs w:val="28"/>
        </w:rPr>
        <w:t>Agora com os valores mais balanceados, procedemos então novamente a utilização do random forest na expectativa de aumentar as percentagens de acerto. Na imagem abaixo podemos concluir que de facto o modelo será mais preciso e com maior taxa de acerto.</w:t>
      </w:r>
    </w:p>
    <w:p w14:paraId="74136B73" w14:textId="77777777" w:rsidR="00CB03FD" w:rsidRDefault="00CB03FD" w:rsidP="00CB03FD">
      <w:pPr>
        <w:rPr>
          <w:lang w:val="pt-PR"/>
        </w:rPr>
      </w:pPr>
    </w:p>
    <w:p w14:paraId="280E1643" w14:textId="77777777" w:rsidR="00CB03FD" w:rsidRPr="00525FBE" w:rsidRDefault="00CB03FD" w:rsidP="00CB03FD">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3F78C901" w14:textId="77777777" w:rsidR="00CB03FD" w:rsidRPr="00CB03FD" w:rsidRDefault="00CB03FD" w:rsidP="00554805">
      <w:pPr>
        <w:rPr>
          <w:sz w:val="24"/>
          <w:szCs w:val="28"/>
        </w:rPr>
      </w:pPr>
    </w:p>
    <w:p w14:paraId="35104AD7" w14:textId="231AC38E" w:rsidR="00B93661" w:rsidRPr="004813B7" w:rsidRDefault="00B232C4" w:rsidP="004813B7">
      <w:pPr>
        <w:pStyle w:val="Cabealho3"/>
        <w:rPr>
          <w:sz w:val="28"/>
          <w:szCs w:val="32"/>
        </w:rPr>
      </w:pPr>
      <w:r>
        <w:rPr>
          <w:sz w:val="28"/>
          <w:szCs w:val="32"/>
        </w:rPr>
        <w:lastRenderedPageBreak/>
        <w:t xml:space="preserve"> </w:t>
      </w:r>
      <w:r w:rsidR="004813B7" w:rsidRPr="004813B7">
        <w:rPr>
          <w:sz w:val="28"/>
          <w:szCs w:val="32"/>
        </w:rPr>
        <w:t>Desenvolvimento da API</w:t>
      </w:r>
    </w:p>
    <w:p w14:paraId="289A8E9B" w14:textId="4C5DA175" w:rsidR="004813B7" w:rsidRDefault="004813B7" w:rsidP="004813B7"/>
    <w:p w14:paraId="6DD5E89B" w14:textId="6EB82144" w:rsidR="004C28C0" w:rsidRDefault="001A3993" w:rsidP="004813B7">
      <w:pPr>
        <w:rPr>
          <w:sz w:val="24"/>
          <w:szCs w:val="28"/>
        </w:rPr>
      </w:pPr>
      <w:r>
        <w:rPr>
          <w:sz w:val="24"/>
          <w:szCs w:val="28"/>
        </w:rPr>
        <w:t xml:space="preserve">Como o objetivo deste </w:t>
      </w:r>
      <w:r w:rsidR="00EB65CB">
        <w:rPr>
          <w:sz w:val="24"/>
          <w:szCs w:val="28"/>
        </w:rPr>
        <w:t>trabalho era poder disponibilizar um algoritmo que dissesse se um determinado email era ou não relacionado com phishing, decidi fazer uma API bastante simples para atender a essa necessidade.</w:t>
      </w:r>
      <w:r w:rsidR="004C28C0">
        <w:rPr>
          <w:sz w:val="24"/>
          <w:szCs w:val="28"/>
        </w:rPr>
        <w:t xml:space="preserve"> </w:t>
      </w:r>
    </w:p>
    <w:p w14:paraId="28E127D7" w14:textId="04B3BC80" w:rsidR="004C28C0" w:rsidRDefault="004C28C0" w:rsidP="004813B7">
      <w:pPr>
        <w:rPr>
          <w:sz w:val="24"/>
          <w:szCs w:val="28"/>
        </w:rPr>
      </w:pPr>
      <w:r>
        <w:rPr>
          <w:sz w:val="24"/>
          <w:szCs w:val="28"/>
        </w:rPr>
        <w:t xml:space="preserve">Para esta API decidi usar docker, fast-api uma biblioteca que </w:t>
      </w:r>
      <w:r w:rsidR="003649AF">
        <w:rPr>
          <w:sz w:val="24"/>
          <w:szCs w:val="28"/>
        </w:rPr>
        <w:t>permite</w:t>
      </w:r>
      <w:r>
        <w:rPr>
          <w:sz w:val="24"/>
          <w:szCs w:val="28"/>
        </w:rPr>
        <w:t xml:space="preserve"> criar API’s </w:t>
      </w:r>
      <w:r w:rsidR="00087091">
        <w:rPr>
          <w:sz w:val="24"/>
          <w:szCs w:val="28"/>
        </w:rPr>
        <w:t>com bastante performance</w:t>
      </w:r>
      <w:r>
        <w:rPr>
          <w:sz w:val="24"/>
          <w:szCs w:val="28"/>
        </w:rPr>
        <w:t xml:space="preserve"> </w:t>
      </w:r>
      <w:r w:rsidR="00087091">
        <w:rPr>
          <w:sz w:val="24"/>
          <w:szCs w:val="28"/>
        </w:rPr>
        <w:t xml:space="preserve">bem como </w:t>
      </w:r>
      <w:r>
        <w:rPr>
          <w:sz w:val="24"/>
          <w:szCs w:val="28"/>
        </w:rPr>
        <w:t>de forma rápida entre outras tecnologias.</w:t>
      </w:r>
    </w:p>
    <w:p w14:paraId="30727C1A" w14:textId="55883EFA" w:rsidR="00993ED0" w:rsidRDefault="00934976" w:rsidP="004813B7">
      <w:pPr>
        <w:rPr>
          <w:sz w:val="24"/>
          <w:szCs w:val="28"/>
        </w:rPr>
      </w:pPr>
      <w:r>
        <w:rPr>
          <w:sz w:val="24"/>
          <w:szCs w:val="28"/>
        </w:rPr>
        <w:t>Esta API devido à sua simplicidade irá ter uma só rota, uma rota de POST para o /email, onde o cliente mand</w:t>
      </w:r>
      <w:r w:rsidR="001C331B">
        <w:rPr>
          <w:sz w:val="24"/>
          <w:szCs w:val="28"/>
        </w:rPr>
        <w:t>a</w:t>
      </w:r>
      <w:r>
        <w:rPr>
          <w:sz w:val="24"/>
          <w:szCs w:val="28"/>
        </w:rPr>
        <w:t xml:space="preserve"> em JSON o respetivo email que pretende analisar</w:t>
      </w:r>
      <w:r w:rsidR="003649AF">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sidR="00993ED0">
        <w:rPr>
          <w:sz w:val="24"/>
          <w:szCs w:val="28"/>
        </w:rPr>
        <w:t xml:space="preserve">em que verifica a presença de certas palavras que à priori são suspeitas, sendo estas as seguintes: account, acess, bank, credit, click, identity, inconvenience, information, limited, log, minutes, password, recently, risk, social, security, service, suspende. E o outro grupo, que analisa a quantidade </w:t>
      </w:r>
      <w:r w:rsidR="00C26B9A">
        <w:rPr>
          <w:sz w:val="24"/>
          <w:szCs w:val="28"/>
        </w:rPr>
        <w:t>de palavras, de caracter</w:t>
      </w:r>
      <w:r w:rsidR="00087091">
        <w:rPr>
          <w:sz w:val="24"/>
          <w:szCs w:val="28"/>
        </w:rPr>
        <w:t>es</w:t>
      </w:r>
      <w:r w:rsidR="00C26B9A">
        <w:rPr>
          <w:sz w:val="24"/>
          <w:szCs w:val="28"/>
        </w:rPr>
        <w:t>, palavras únicas, a riqueza do vocabulário, bem como os conetores das frases, para verificar se o texto está bem ou mal escrito.</w:t>
      </w:r>
    </w:p>
    <w:p w14:paraId="3A67265A" w14:textId="50A84156" w:rsidR="00C26B9A" w:rsidRPr="004813B7" w:rsidRDefault="00C26B9A" w:rsidP="004813B7">
      <w:pPr>
        <w:rPr>
          <w:sz w:val="24"/>
          <w:szCs w:val="28"/>
        </w:rPr>
      </w:pPr>
      <w:r>
        <w:rPr>
          <w:sz w:val="24"/>
          <w:szCs w:val="28"/>
        </w:rPr>
        <w:t xml:space="preserve">Tome-se a imagem abaixo como prova que o conteúdo do email </w:t>
      </w:r>
      <w:r w:rsidR="00891A1D">
        <w:rPr>
          <w:sz w:val="24"/>
          <w:szCs w:val="28"/>
        </w:rPr>
        <w:t>está</w:t>
      </w:r>
      <w:r>
        <w:rPr>
          <w:sz w:val="24"/>
          <w:szCs w:val="28"/>
        </w:rPr>
        <w:t xml:space="preserve"> a ser analisado e partido nos diversos tokens que foram falados aqui acima.</w:t>
      </w:r>
    </w:p>
    <w:p w14:paraId="07ACE6D3" w14:textId="419B205B" w:rsidR="004813B7" w:rsidRDefault="004813B7" w:rsidP="004813B7"/>
    <w:p w14:paraId="4D13F704" w14:textId="77777777" w:rsidR="00B93661" w:rsidRDefault="00B93661" w:rsidP="00554805">
      <w:pPr>
        <w:rPr>
          <w:lang w:val="pt-PR"/>
        </w:rPr>
      </w:pPr>
    </w:p>
    <w:p w14:paraId="11F83749" w14:textId="68B6B3D5" w:rsidR="00B93661" w:rsidRDefault="00B93661" w:rsidP="00554805">
      <w:pPr>
        <w:rPr>
          <w:lang w:val="pt-PR"/>
        </w:rPr>
      </w:pPr>
    </w:p>
    <w:p w14:paraId="0E100627" w14:textId="77777777" w:rsidR="00087091" w:rsidRDefault="00C26B9A" w:rsidP="00087091">
      <w:pPr>
        <w:keepNext/>
      </w:pPr>
      <w:r w:rsidRPr="00C26B9A">
        <w:rPr>
          <w:noProof/>
          <w:lang w:val="pt-PR"/>
        </w:rPr>
        <w:lastRenderedPageBreak/>
        <w:drawing>
          <wp:inline distT="0" distB="0" distL="0" distR="0" wp14:anchorId="7EBD5485" wp14:editId="47FBAE8D">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6"/>
                    <a:stretch>
                      <a:fillRect/>
                    </a:stretch>
                  </pic:blipFill>
                  <pic:spPr>
                    <a:xfrm>
                      <a:off x="0" y="0"/>
                      <a:ext cx="5278120" cy="5006340"/>
                    </a:xfrm>
                    <a:prstGeom prst="rect">
                      <a:avLst/>
                    </a:prstGeom>
                  </pic:spPr>
                </pic:pic>
              </a:graphicData>
            </a:graphic>
          </wp:inline>
        </w:drawing>
      </w:r>
    </w:p>
    <w:p w14:paraId="441DDB81" w14:textId="1B5DDCB3" w:rsidR="00EB65CB" w:rsidRDefault="00087091" w:rsidP="00087091">
      <w:pPr>
        <w:pStyle w:val="Legenda"/>
        <w:rPr>
          <w:lang w:val="pt-PR"/>
        </w:rPr>
      </w:pPr>
      <w:r>
        <w:t xml:space="preserve">Figura </w:t>
      </w:r>
      <w:r w:rsidR="00A40703">
        <w:fldChar w:fldCharType="begin"/>
      </w:r>
      <w:r w:rsidR="00A40703">
        <w:instrText xml:space="preserve"> SEQ Figura \* ARABIC </w:instrText>
      </w:r>
      <w:r w:rsidR="00A40703">
        <w:fldChar w:fldCharType="separate"/>
      </w:r>
      <w:r>
        <w:rPr>
          <w:noProof/>
        </w:rPr>
        <w:t>1</w:t>
      </w:r>
      <w:r w:rsidR="00A40703">
        <w:rPr>
          <w:noProof/>
        </w:rPr>
        <w:fldChar w:fldCharType="end"/>
      </w:r>
      <w:r>
        <w:t>-Código responsável pela análise do email</w:t>
      </w:r>
    </w:p>
    <w:p w14:paraId="64FE2FB1" w14:textId="6F24A083" w:rsidR="00EB65CB" w:rsidRDefault="00C26B9A" w:rsidP="00554805">
      <w:pPr>
        <w:rPr>
          <w:sz w:val="24"/>
          <w:szCs w:val="28"/>
        </w:rPr>
      </w:pPr>
      <w:r w:rsidRPr="00891A1D">
        <w:rPr>
          <w:sz w:val="24"/>
          <w:szCs w:val="28"/>
        </w:rPr>
        <w:t xml:space="preserve">Este método irá pegar nos diversos tokens e </w:t>
      </w:r>
      <w:r w:rsidR="00891A1D" w:rsidRPr="00891A1D">
        <w:rPr>
          <w:sz w:val="24"/>
          <w:szCs w:val="28"/>
        </w:rPr>
        <w:t>colocá-los</w:t>
      </w:r>
      <w:r w:rsidRPr="00891A1D">
        <w:rPr>
          <w:sz w:val="24"/>
          <w:szCs w:val="28"/>
        </w:rPr>
        <w:t xml:space="preserve"> num array</w:t>
      </w:r>
      <w:r w:rsidR="00891A1D" w:rsidRPr="00891A1D">
        <w:rPr>
          <w:sz w:val="24"/>
          <w:szCs w:val="28"/>
        </w:rPr>
        <w:t xml:space="preserve"> pela mesma ordem que o dataset os disponibilizou. Primeiro valor a colocar é o número de caracteres, depois a riqueza do vocabulário (</w:t>
      </w:r>
      <w:r w:rsidR="00891A1D">
        <w:rPr>
          <w:sz w:val="24"/>
          <w:szCs w:val="28"/>
        </w:rPr>
        <w:t>importante relembrar que só funciona para emails da língua inglesa, pois a biblioteca usa um dicionário inglês para analisar a semântica das palavras</w:t>
      </w:r>
      <w:r w:rsidR="00891A1D" w:rsidRPr="00891A1D">
        <w:rPr>
          <w:sz w:val="24"/>
          <w:szCs w:val="28"/>
        </w:rPr>
        <w:t>)</w:t>
      </w:r>
      <w:r w:rsidR="00891A1D">
        <w:rPr>
          <w:sz w:val="24"/>
          <w:szCs w:val="28"/>
        </w:rPr>
        <w:t xml:space="preserve">, e depois no ciclo for, a quantidade de vezes que as palavras acima descritas irão aparecer. Depois irão também as functions words, que é em português podemos chamar de conetores, bem como as palavras únicas. </w:t>
      </w:r>
    </w:p>
    <w:p w14:paraId="25EA20B6" w14:textId="0C34E0A0" w:rsidR="003A234F" w:rsidRDefault="00891A1D" w:rsidP="00554805">
      <w:pPr>
        <w:rPr>
          <w:sz w:val="24"/>
          <w:szCs w:val="28"/>
        </w:rPr>
      </w:pPr>
      <w:r>
        <w:rPr>
          <w:sz w:val="24"/>
          <w:szCs w:val="28"/>
        </w:rPr>
        <w:t>Depois de obter todos estes tokens o modelo é lido d</w:t>
      </w:r>
      <w:r w:rsidR="00203C2D">
        <w:rPr>
          <w:sz w:val="24"/>
          <w:szCs w:val="28"/>
        </w:rPr>
        <w:t>a</w:t>
      </w:r>
      <w:r>
        <w:rPr>
          <w:sz w:val="24"/>
          <w:szCs w:val="28"/>
        </w:rPr>
        <w:t xml:space="preserve"> memória, pois este já foi treinado e guardado em um ficheiro binário para aumentar a rapidez da API</w:t>
      </w:r>
      <w:r w:rsidR="002400A6">
        <w:rPr>
          <w:sz w:val="24"/>
          <w:szCs w:val="28"/>
        </w:rPr>
        <w:t>, e assim poder dar-nos uma previsão instantânea se o email será ou não malicioso e a sua respetiva percentagem.</w:t>
      </w:r>
    </w:p>
    <w:p w14:paraId="639A123F" w14:textId="77777777" w:rsidR="00B232C4" w:rsidRDefault="00B232C4" w:rsidP="00554805">
      <w:pPr>
        <w:rPr>
          <w:sz w:val="24"/>
          <w:szCs w:val="28"/>
        </w:rPr>
      </w:pPr>
    </w:p>
    <w:p w14:paraId="1B67C23A" w14:textId="30AF164F" w:rsidR="00B232C4" w:rsidRPr="00406C5F" w:rsidRDefault="001C331B" w:rsidP="00B232C4">
      <w:pPr>
        <w:pStyle w:val="Cabealho3"/>
        <w:rPr>
          <w:sz w:val="28"/>
          <w:szCs w:val="28"/>
        </w:rPr>
      </w:pPr>
      <w:r w:rsidRPr="00B232C4">
        <w:rPr>
          <w:sz w:val="28"/>
          <w:szCs w:val="28"/>
        </w:rPr>
        <w:t xml:space="preserve"> </w:t>
      </w:r>
      <w:r w:rsidR="00B232C4">
        <w:rPr>
          <w:sz w:val="28"/>
          <w:szCs w:val="28"/>
        </w:rPr>
        <w:t>Rotas da API</w:t>
      </w:r>
    </w:p>
    <w:p w14:paraId="7E7E4F5A" w14:textId="4953606D" w:rsidR="00B232C4" w:rsidRPr="00B232C4" w:rsidRDefault="00B232C4" w:rsidP="00B232C4">
      <w:pPr>
        <w:rPr>
          <w:sz w:val="24"/>
          <w:szCs w:val="28"/>
        </w:rPr>
      </w:pPr>
      <w:r>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228B39A6" w14:textId="671FC070" w:rsidR="003A234F" w:rsidRDefault="000845FC" w:rsidP="00554805">
      <w:pPr>
        <w:rPr>
          <w:sz w:val="24"/>
          <w:szCs w:val="28"/>
        </w:rPr>
      </w:pPr>
      <w:r w:rsidRPr="00406C5F">
        <w:rPr>
          <w:noProof/>
          <w:sz w:val="24"/>
          <w:szCs w:val="28"/>
        </w:rPr>
        <w:drawing>
          <wp:anchor distT="0" distB="0" distL="114300" distR="114300" simplePos="0" relativeHeight="251670016" behindDoc="0" locked="0" layoutInCell="1" allowOverlap="1" wp14:anchorId="60701E81" wp14:editId="048A5C1D">
            <wp:simplePos x="0" y="0"/>
            <wp:positionH relativeFrom="margin">
              <wp:posOffset>-87630</wp:posOffset>
            </wp:positionH>
            <wp:positionV relativeFrom="margin">
              <wp:posOffset>2209800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r w:rsidR="00406C5F">
        <w:rPr>
          <w:sz w:val="24"/>
          <w:szCs w:val="28"/>
        </w:rPr>
        <w:t>Tome-se a seguinte imagem como prova. Esta foi construída através da API embutida no FastAPI denominada Swagger.</w:t>
      </w:r>
    </w:p>
    <w:p w14:paraId="41DBAA22" w14:textId="418CE0AC" w:rsidR="00B232C4" w:rsidRDefault="00F31465" w:rsidP="00554805">
      <w:pPr>
        <w:rPr>
          <w:sz w:val="24"/>
          <w:szCs w:val="28"/>
        </w:rPr>
      </w:pPr>
      <w:r w:rsidRPr="00406C5F">
        <w:rPr>
          <w:noProof/>
          <w:sz w:val="24"/>
          <w:szCs w:val="28"/>
        </w:rPr>
        <w:drawing>
          <wp:anchor distT="0" distB="0" distL="114300" distR="114300" simplePos="0" relativeHeight="251671040" behindDoc="0" locked="0" layoutInCell="1" allowOverlap="1" wp14:anchorId="0A323E5B" wp14:editId="55CB1179">
            <wp:simplePos x="0" y="0"/>
            <wp:positionH relativeFrom="margin">
              <wp:posOffset>-102235</wp:posOffset>
            </wp:positionH>
            <wp:positionV relativeFrom="margin">
              <wp:posOffset>5613400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r w:rsidR="00406C5F">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31A6F9EB" w14:textId="2D5AC342" w:rsidR="00406C5F" w:rsidRDefault="00406C5F" w:rsidP="00554805">
      <w:pPr>
        <w:rPr>
          <w:sz w:val="24"/>
          <w:szCs w:val="28"/>
        </w:rPr>
      </w:pPr>
    </w:p>
    <w:p w14:paraId="7E356DBA" w14:textId="140335D0" w:rsidR="003A234F" w:rsidRDefault="003A234F" w:rsidP="00554805">
      <w:pPr>
        <w:rPr>
          <w:sz w:val="24"/>
          <w:szCs w:val="28"/>
        </w:rPr>
      </w:pPr>
    </w:p>
    <w:p w14:paraId="642A90E3" w14:textId="061279D9" w:rsidR="003A234F" w:rsidRDefault="003A234F" w:rsidP="00554805">
      <w:pPr>
        <w:rPr>
          <w:sz w:val="24"/>
          <w:szCs w:val="28"/>
        </w:rPr>
      </w:pPr>
    </w:p>
    <w:p w14:paraId="75912CAE" w14:textId="3DC23727" w:rsidR="003A234F" w:rsidRDefault="00F31465" w:rsidP="00554805">
      <w:pPr>
        <w:rPr>
          <w:sz w:val="24"/>
          <w:szCs w:val="28"/>
        </w:rPr>
      </w:pPr>
      <w:r w:rsidRPr="00F31465">
        <w:rPr>
          <w:sz w:val="24"/>
          <w:szCs w:val="28"/>
        </w:rPr>
        <w:t>Em suma</w:t>
      </w:r>
      <w:r w:rsidR="0011077A">
        <w:rPr>
          <w:sz w:val="24"/>
          <w:szCs w:val="28"/>
        </w:rPr>
        <w:t xml:space="preserve">, isto irá </w:t>
      </w:r>
      <w:r w:rsidRPr="00F31465">
        <w:rPr>
          <w:sz w:val="24"/>
          <w:szCs w:val="28"/>
        </w:rPr>
        <w:t>resumir a funcionalidade desta API, assim fica-nos a sobrar como disponibilizar esta de maneira eficiente e de maneira segura para qualquer colaborador.</w:t>
      </w:r>
    </w:p>
    <w:p w14:paraId="43E9F20A" w14:textId="6FC66CED" w:rsidR="00F31465" w:rsidRDefault="00F31465" w:rsidP="00554805">
      <w:pPr>
        <w:rPr>
          <w:sz w:val="24"/>
          <w:szCs w:val="28"/>
        </w:rPr>
      </w:pPr>
      <w:r>
        <w:rPr>
          <w:sz w:val="24"/>
          <w:szCs w:val="28"/>
        </w:rPr>
        <w:t xml:space="preserve">Para atender a este problema temos duas opções ou </w:t>
      </w:r>
      <w:r w:rsidR="003413A2">
        <w:rPr>
          <w:sz w:val="24"/>
          <w:szCs w:val="28"/>
        </w:rPr>
        <w:t>instalamos</w:t>
      </w:r>
      <w:r>
        <w:rPr>
          <w:sz w:val="24"/>
          <w:szCs w:val="28"/>
        </w:rPr>
        <w:t xml:space="preserve"> no computador de cada um uma estância desta mesma, ou então a solução mais simples, </w:t>
      </w:r>
      <w:r w:rsidR="003413A2">
        <w:rPr>
          <w:sz w:val="24"/>
          <w:szCs w:val="28"/>
        </w:rPr>
        <w:t>um servidor geral que possa atender aos requestes de qualquer pessoa. Esta segunda opção é sem dúvida mais prática, porém em casos de produção podia resultar em alguns custos.</w:t>
      </w:r>
    </w:p>
    <w:p w14:paraId="36DA93EB" w14:textId="11E9F1EE" w:rsidR="003413A2" w:rsidRDefault="003413A2" w:rsidP="003413A2">
      <w:pPr>
        <w:rPr>
          <w:sz w:val="24"/>
          <w:szCs w:val="28"/>
        </w:rPr>
      </w:pPr>
      <w:r>
        <w:rPr>
          <w:sz w:val="24"/>
          <w:szCs w:val="28"/>
        </w:rPr>
        <w:t>Por último, para instalar esta estância de maneira simplificada em um servidor que pode ter um sistema operativo diferente deste computador utilizaremos o docker, pois este consegue encapsular o código em um ambiente seguro e de funcionamento confiável. Isto porque em ambientes docker se funciona em um irá funcionar para todos. Tome-se a imagem abaixo que ilustra a configuração do docker para que o código possa rodar em qualquer máquina independente da arquitetura e dos pacotes previamente instalados.</w:t>
      </w:r>
    </w:p>
    <w:p w14:paraId="2A4DB8E2" w14:textId="47B538C9" w:rsidR="003413A2" w:rsidRDefault="003413A2" w:rsidP="00554805">
      <w:pPr>
        <w:rPr>
          <w:sz w:val="24"/>
          <w:szCs w:val="28"/>
        </w:rPr>
      </w:pPr>
    </w:p>
    <w:p w14:paraId="159B070E" w14:textId="23E6B7FD" w:rsidR="003A234F" w:rsidRDefault="003A234F" w:rsidP="00554805">
      <w:pPr>
        <w:rPr>
          <w:sz w:val="24"/>
          <w:szCs w:val="28"/>
        </w:rPr>
      </w:pPr>
    </w:p>
    <w:p w14:paraId="44FEA8E0" w14:textId="1C1BC201" w:rsidR="003A234F" w:rsidRDefault="003A234F" w:rsidP="00554805">
      <w:pPr>
        <w:rPr>
          <w:sz w:val="24"/>
          <w:szCs w:val="28"/>
        </w:rPr>
      </w:pPr>
    </w:p>
    <w:p w14:paraId="622D34EA" w14:textId="2853A0C1" w:rsidR="003A234F" w:rsidRDefault="003A234F" w:rsidP="00554805">
      <w:pPr>
        <w:rPr>
          <w:sz w:val="24"/>
          <w:szCs w:val="28"/>
        </w:rPr>
      </w:pPr>
    </w:p>
    <w:p w14:paraId="59EB243A" w14:textId="6CF1D6BB" w:rsidR="003A234F" w:rsidRDefault="003A234F" w:rsidP="00554805">
      <w:pPr>
        <w:rPr>
          <w:sz w:val="24"/>
          <w:szCs w:val="28"/>
        </w:rPr>
      </w:pPr>
    </w:p>
    <w:p w14:paraId="345E9A8F" w14:textId="671DF23D" w:rsidR="003A234F" w:rsidRDefault="003A234F" w:rsidP="00554805">
      <w:pPr>
        <w:rPr>
          <w:sz w:val="24"/>
          <w:szCs w:val="28"/>
        </w:rPr>
      </w:pPr>
    </w:p>
    <w:p w14:paraId="66812A51" w14:textId="1C2AE5AF" w:rsidR="003A234F" w:rsidRDefault="003A234F" w:rsidP="00554805">
      <w:pPr>
        <w:rPr>
          <w:sz w:val="24"/>
          <w:szCs w:val="28"/>
        </w:rPr>
      </w:pPr>
    </w:p>
    <w:p w14:paraId="56DCDD19" w14:textId="066CF299" w:rsidR="003A234F" w:rsidRDefault="003A234F" w:rsidP="00554805">
      <w:pPr>
        <w:rPr>
          <w:sz w:val="24"/>
          <w:szCs w:val="28"/>
        </w:rPr>
      </w:pPr>
    </w:p>
    <w:p w14:paraId="0D00A4E9" w14:textId="77777777" w:rsidR="003A234F" w:rsidRDefault="003A234F" w:rsidP="00554805">
      <w:pPr>
        <w:rPr>
          <w:sz w:val="24"/>
          <w:szCs w:val="28"/>
        </w:rPr>
      </w:pPr>
    </w:p>
    <w:p w14:paraId="160230F9" w14:textId="77777777" w:rsidR="003A234F" w:rsidRDefault="003A234F" w:rsidP="00554805">
      <w:pPr>
        <w:rPr>
          <w:sz w:val="24"/>
          <w:szCs w:val="28"/>
        </w:rPr>
      </w:pPr>
    </w:p>
    <w:p w14:paraId="1FC154CE" w14:textId="77777777" w:rsidR="003A234F" w:rsidRDefault="003A234F" w:rsidP="00554805">
      <w:pPr>
        <w:rPr>
          <w:sz w:val="24"/>
          <w:szCs w:val="28"/>
        </w:rPr>
      </w:pPr>
    </w:p>
    <w:p w14:paraId="4C081774" w14:textId="34E2AF88" w:rsidR="003A234F" w:rsidRDefault="007D21C0" w:rsidP="00554805">
      <w:pPr>
        <w:rPr>
          <w:sz w:val="24"/>
          <w:szCs w:val="28"/>
        </w:rPr>
      </w:pPr>
      <w:r w:rsidRPr="00455111">
        <w:rPr>
          <w:noProof/>
          <w:sz w:val="24"/>
          <w:szCs w:val="28"/>
        </w:rPr>
        <w:lastRenderedPageBreak/>
        <w:drawing>
          <wp:anchor distT="0" distB="0" distL="114300" distR="114300" simplePos="0" relativeHeight="251666944" behindDoc="0" locked="0" layoutInCell="1" allowOverlap="1" wp14:anchorId="064BAAE7" wp14:editId="5D58706E">
            <wp:simplePos x="0" y="0"/>
            <wp:positionH relativeFrom="margin">
              <wp:posOffset>4445</wp:posOffset>
            </wp:positionH>
            <wp:positionV relativeFrom="margin">
              <wp:posOffset>439420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44B83EB4" w14:textId="15B2BE5B" w:rsidR="003A234F" w:rsidRDefault="003A234F" w:rsidP="00554805">
      <w:pPr>
        <w:rPr>
          <w:sz w:val="24"/>
          <w:szCs w:val="28"/>
        </w:rPr>
      </w:pPr>
    </w:p>
    <w:p w14:paraId="09DEDCB4" w14:textId="24DE16A9" w:rsidR="003A234F" w:rsidRDefault="002400A6" w:rsidP="00554805">
      <w:pPr>
        <w:rPr>
          <w:sz w:val="24"/>
          <w:szCs w:val="28"/>
        </w:rPr>
      </w:pPr>
      <w:r>
        <w:rPr>
          <w:sz w:val="24"/>
          <w:szCs w:val="28"/>
        </w:rPr>
        <w:t xml:space="preserve"> </w:t>
      </w:r>
    </w:p>
    <w:p w14:paraId="105996DD" w14:textId="52B3DFF3" w:rsidR="00455111" w:rsidRPr="00F5423A" w:rsidRDefault="003A234F" w:rsidP="00554805">
      <w:pPr>
        <w:rPr>
          <w:sz w:val="24"/>
          <w:szCs w:val="28"/>
        </w:rPr>
      </w:pPr>
      <w:r w:rsidRPr="003A234F">
        <w:rPr>
          <w:sz w:val="24"/>
          <w:szCs w:val="28"/>
        </w:rPr>
        <w:t>Este</w:t>
      </w:r>
      <w:r>
        <w:rPr>
          <w:sz w:val="24"/>
          <w:szCs w:val="28"/>
        </w:rPr>
        <w:t xml:space="preserve"> ambiente virtualizado</w:t>
      </w:r>
      <w:r w:rsidRPr="003A234F">
        <w:rPr>
          <w:sz w:val="24"/>
          <w:szCs w:val="28"/>
        </w:rPr>
        <w:t xml:space="preserve"> </w:t>
      </w:r>
      <w:r>
        <w:rPr>
          <w:sz w:val="24"/>
          <w:szCs w:val="28"/>
        </w:rPr>
        <w:t>será construído no diretório em que se encontra e irá ter a porta 8000 como aberta, estando as restantes fechadas relativas a fatores de segurança. Quanto ao resto irá</w:t>
      </w:r>
      <w:r w:rsidR="00455111">
        <w:rPr>
          <w:sz w:val="24"/>
          <w:szCs w:val="28"/>
        </w:rPr>
        <w:t xml:space="preserve"> conter uma versão de python 3.9 bastante estável e irá instalar os diversos pacotes pois a imagem de base do sistema operativo é nada mais que uma folha em branca, por isso temos que instalar todos os pacotes para o bom funcionamento. Os requerimentos são instalados para a API, as diversas variáveis </w:t>
      </w:r>
      <w:r w:rsidR="00203C2D">
        <w:rPr>
          <w:sz w:val="24"/>
          <w:szCs w:val="28"/>
        </w:rPr>
        <w:t xml:space="preserve">de </w:t>
      </w:r>
      <w:r w:rsidR="00455111">
        <w:rPr>
          <w:sz w:val="24"/>
          <w:szCs w:val="28"/>
        </w:rPr>
        <w:t>ambiente serão exportadas e por fim irá executar o entrypoint.sh que é nada mais do que um “server start” com o auxílio do unicórnio para disponibilizar a rapidez visto que este é um server com paralelismo, opção que o python nativo não suporta totalmente.</w:t>
      </w:r>
    </w:p>
    <w:p w14:paraId="66CE3FA8" w14:textId="2F37D6D8" w:rsidR="00455111" w:rsidRDefault="00455111" w:rsidP="00554805">
      <w:pPr>
        <w:rPr>
          <w:lang w:val="pt-PR"/>
        </w:rPr>
      </w:pPr>
    </w:p>
    <w:p w14:paraId="0C39F650" w14:textId="77777777" w:rsidR="00455111" w:rsidRPr="00A23127" w:rsidRDefault="00455111" w:rsidP="00554805">
      <w:pPr>
        <w:rPr>
          <w:lang w:val="pt-PR"/>
        </w:rPr>
      </w:pPr>
    </w:p>
    <w:p w14:paraId="38DA1B14" w14:textId="3E65B409" w:rsidR="00DD5C15" w:rsidRDefault="00DD5C15" w:rsidP="0065238C">
      <w:pPr>
        <w:pStyle w:val="Cabealho2"/>
      </w:pPr>
      <w:bookmarkStart w:id="10" w:name="_Toc5805937"/>
      <w:r>
        <w:t>Testes</w:t>
      </w:r>
      <w:bookmarkEnd w:id="10"/>
    </w:p>
    <w:p w14:paraId="5EB8929C" w14:textId="77777777" w:rsidR="00A30C61" w:rsidRPr="00A30C61" w:rsidRDefault="00A30C61" w:rsidP="00A30C61"/>
    <w:p w14:paraId="4E79C55A" w14:textId="69DD669A" w:rsidR="00EB65CB" w:rsidRDefault="007675AD" w:rsidP="00910A59">
      <w:pPr>
        <w:rPr>
          <w:sz w:val="24"/>
          <w:szCs w:val="28"/>
        </w:rPr>
      </w:pPr>
      <w:r>
        <w:rPr>
          <w:sz w:val="24"/>
          <w:szCs w:val="28"/>
        </w:rPr>
        <w:t xml:space="preserve">Como estamos perante um domínio de inteligência artificial </w:t>
      </w:r>
      <w:r w:rsidR="00A30C61">
        <w:rPr>
          <w:sz w:val="24"/>
          <w:szCs w:val="28"/>
        </w:rPr>
        <w:t xml:space="preserve">não existe necessidade de fazer testes, especialmente teste unitário, integração, entre outros visto que o domínio não o permite nem faz sentido. </w:t>
      </w:r>
    </w:p>
    <w:p w14:paraId="6D487203" w14:textId="7674C02F" w:rsidR="00A30C61" w:rsidRDefault="00A30C61" w:rsidP="00910A59">
      <w:pPr>
        <w:rPr>
          <w:sz w:val="24"/>
          <w:szCs w:val="28"/>
        </w:rPr>
      </w:pPr>
      <w:r>
        <w:rPr>
          <w:sz w:val="24"/>
          <w:szCs w:val="28"/>
        </w:rPr>
        <w:t>Porém, neste ramo usa-se a palavra testes para dividir o dataset em uma parte para testar depois de treinar para averiguar se o modelo é bom ou não. Ao longo deste trabalho a testagem do dataset ou das variáveis contendo arrays de informação foram divididos em 30%, máximo 35% quando se fez o SMOTE.</w:t>
      </w:r>
    </w:p>
    <w:p w14:paraId="77FDC607" w14:textId="441DADA3" w:rsidR="00DA3019" w:rsidRPr="00DA3019" w:rsidRDefault="00DA3019" w:rsidP="00910A59">
      <w:pPr>
        <w:rPr>
          <w:sz w:val="24"/>
          <w:szCs w:val="28"/>
        </w:rPr>
      </w:pPr>
      <w:r>
        <w:rPr>
          <w:sz w:val="24"/>
          <w:szCs w:val="28"/>
        </w:rPr>
        <w:t xml:space="preserve">Com esta testagem foi possível prever estatisticamente </w:t>
      </w:r>
      <w:r w:rsidR="00466271">
        <w:rPr>
          <w:sz w:val="24"/>
          <w:szCs w:val="28"/>
        </w:rPr>
        <w:t>as percentagens</w:t>
      </w:r>
      <w:r>
        <w:rPr>
          <w:sz w:val="24"/>
          <w:szCs w:val="28"/>
        </w:rPr>
        <w:t xml:space="preserve"> de acerto para dados que o algoritmo ainda não tinha visto, dando ao algoritmo pela primeira vez nova informação fazendo com que este avalie a situação e dê uma previsão</w:t>
      </w:r>
      <w:r w:rsidR="00466271">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D662EB7" w14:textId="31A3C79F" w:rsidR="00EB65CB" w:rsidRDefault="00EB65CB" w:rsidP="00910A59"/>
    <w:p w14:paraId="732DEA70" w14:textId="63F51E75" w:rsidR="00EB65CB" w:rsidRDefault="00EB65CB" w:rsidP="00910A59"/>
    <w:p w14:paraId="4D9E6976" w14:textId="7085CA93" w:rsidR="00EB65CB" w:rsidRDefault="00EB65CB" w:rsidP="00910A59"/>
    <w:p w14:paraId="57B959CB" w14:textId="102E3C2D" w:rsidR="00EB65CB" w:rsidRDefault="00EB65CB" w:rsidP="00910A59"/>
    <w:p w14:paraId="58C747F0" w14:textId="258E6DB7" w:rsidR="00EB65CB" w:rsidRDefault="00EB65CB" w:rsidP="00910A59"/>
    <w:p w14:paraId="6413D6B3" w14:textId="318DDDAE" w:rsidR="00EB65CB" w:rsidRDefault="00EB65CB" w:rsidP="00910A59"/>
    <w:p w14:paraId="2A7E257E" w14:textId="6D73C8B7" w:rsidR="00EB65CB" w:rsidRDefault="00EB65CB" w:rsidP="00910A59"/>
    <w:p w14:paraId="0DE7FD62" w14:textId="362136FC" w:rsidR="00EB65CB" w:rsidRDefault="00EB65CB" w:rsidP="00910A59"/>
    <w:p w14:paraId="33473731" w14:textId="4FD600E5" w:rsidR="00EB65CB" w:rsidRDefault="00EB65CB" w:rsidP="00910A59"/>
    <w:p w14:paraId="5FED3C43" w14:textId="2AD6C7E5" w:rsidR="00EB65CB" w:rsidRDefault="00EB65CB" w:rsidP="00910A59"/>
    <w:p w14:paraId="0CBF5F8E" w14:textId="2EE3B28E" w:rsidR="00EB65CB" w:rsidRDefault="00EB65CB" w:rsidP="00910A59"/>
    <w:p w14:paraId="7045C08F" w14:textId="01D3BFC3" w:rsidR="00EB65CB" w:rsidRDefault="00EB65CB" w:rsidP="00910A59"/>
    <w:p w14:paraId="3FE646C5" w14:textId="77777777" w:rsidR="00EB65CB" w:rsidRPr="00910A59" w:rsidRDefault="00EB65CB" w:rsidP="00910A59"/>
    <w:p w14:paraId="18A9E04F" w14:textId="77777777" w:rsidR="006559E1" w:rsidRDefault="0045208A">
      <w:pPr>
        <w:pStyle w:val="Cabealho2"/>
      </w:pPr>
      <w:bookmarkStart w:id="11" w:name="_Toc5805938"/>
      <w:r>
        <w:t>Avaliação da solução</w:t>
      </w:r>
      <w:bookmarkEnd w:id="11"/>
    </w:p>
    <w:p w14:paraId="59A77D86" w14:textId="4FA09704" w:rsidR="00911A7B" w:rsidRPr="009F3DB1" w:rsidRDefault="00911A7B" w:rsidP="00554805">
      <w:pPr>
        <w:rPr>
          <w:sz w:val="24"/>
          <w:szCs w:val="28"/>
        </w:rPr>
      </w:pPr>
      <w:r w:rsidRPr="009F3DB1">
        <w:rPr>
          <w:sz w:val="24"/>
          <w:szCs w:val="28"/>
        </w:rPr>
        <w:t>Como</w:t>
      </w:r>
      <w:r w:rsidR="00697D78" w:rsidRPr="009F3DB1">
        <w:rPr>
          <w:sz w:val="24"/>
          <w:szCs w:val="28"/>
        </w:rPr>
        <w:t xml:space="preserve"> o</w:t>
      </w:r>
      <w:r w:rsidRPr="009F3DB1">
        <w:rPr>
          <w:sz w:val="24"/>
          <w:szCs w:val="28"/>
        </w:rPr>
        <w:t xml:space="preserve"> principal objetivo desde o início era o desenvolvimento de um algoritmo que soubesse </w:t>
      </w:r>
      <w:r w:rsidR="00697D78" w:rsidRPr="009F3DB1">
        <w:rPr>
          <w:sz w:val="24"/>
          <w:szCs w:val="28"/>
        </w:rPr>
        <w:t xml:space="preserve">distinguir emails normais de emails de phishing, e </w:t>
      </w:r>
      <w:r w:rsidR="000B6267" w:rsidRPr="009F3DB1">
        <w:rPr>
          <w:sz w:val="24"/>
          <w:szCs w:val="28"/>
        </w:rPr>
        <w:t xml:space="preserve">é </w:t>
      </w:r>
      <w:r w:rsidR="00697D78" w:rsidRPr="009F3DB1">
        <w:rPr>
          <w:sz w:val="24"/>
          <w:szCs w:val="28"/>
        </w:rPr>
        <w:t xml:space="preserve">com segurança que afirmo dizer que este foi comprido. É claro que como em qualquer programa, este podia ter ficado ainda melhor, isto é, foi analisado num dataset de 500000 </w:t>
      </w:r>
      <w:r w:rsidR="000B6267" w:rsidRPr="009F3DB1">
        <w:rPr>
          <w:sz w:val="24"/>
          <w:szCs w:val="28"/>
        </w:rPr>
        <w:t>entradas</w:t>
      </w:r>
      <w:r w:rsidR="00697D78" w:rsidRPr="009F3DB1">
        <w:rPr>
          <w:sz w:val="24"/>
          <w:szCs w:val="28"/>
        </w:rPr>
        <w:t xml:space="preserve">, se calhar se fosse num dataset 10 vezes maior, teríamos resultados ainda mais precisos.   Também as técnicas que foram usadas foram todas </w:t>
      </w:r>
      <w:r w:rsidR="000B6267" w:rsidRPr="009F3DB1">
        <w:rPr>
          <w:sz w:val="24"/>
          <w:szCs w:val="28"/>
        </w:rPr>
        <w:t>à</w:t>
      </w:r>
      <w:r w:rsidR="00697D78" w:rsidRPr="009F3DB1">
        <w:rPr>
          <w:sz w:val="24"/>
          <w:szCs w:val="28"/>
        </w:rPr>
        <w:t xml:space="preserve"> base de machine learning, e para este </w:t>
      </w:r>
      <w:r w:rsidR="000B6267" w:rsidRPr="009F3DB1">
        <w:rPr>
          <w:sz w:val="24"/>
          <w:szCs w:val="28"/>
        </w:rPr>
        <w:t>caso o</w:t>
      </w:r>
      <w:r w:rsidR="00697D78" w:rsidRPr="009F3DB1">
        <w:rPr>
          <w:sz w:val="24"/>
          <w:szCs w:val="28"/>
        </w:rPr>
        <w:t xml:space="preserve"> uso de técnicas de Deep Learning talvez fosse melhor, analisado a semântica das palavras</w:t>
      </w:r>
      <w:r w:rsidR="000B6267" w:rsidRPr="009F3DB1">
        <w:rPr>
          <w:sz w:val="24"/>
          <w:szCs w:val="28"/>
        </w:rPr>
        <w:t xml:space="preserve"> entre outras metodologias,</w:t>
      </w:r>
      <w:r w:rsidR="00697D78" w:rsidRPr="009F3DB1">
        <w:rPr>
          <w:sz w:val="24"/>
          <w:szCs w:val="28"/>
        </w:rPr>
        <w:t xml:space="preserve"> </w:t>
      </w:r>
      <w:r w:rsidR="000B6267" w:rsidRPr="009F3DB1">
        <w:rPr>
          <w:sz w:val="24"/>
          <w:szCs w:val="28"/>
        </w:rPr>
        <w:t>porém para isso</w:t>
      </w:r>
      <w:r w:rsidR="00697D78" w:rsidRPr="009F3DB1">
        <w:rPr>
          <w:sz w:val="24"/>
          <w:szCs w:val="28"/>
        </w:rPr>
        <w:t xml:space="preserve"> seria preciso mais tempo, melhores máquinas</w:t>
      </w:r>
      <w:r w:rsidR="000B6267" w:rsidRPr="009F3DB1">
        <w:rPr>
          <w:sz w:val="24"/>
          <w:szCs w:val="28"/>
        </w:rPr>
        <w:t xml:space="preserve"> visto que estes modelos funcionam principalmente com GPUS,</w:t>
      </w:r>
      <w:r w:rsidR="00697D78" w:rsidRPr="009F3DB1">
        <w:rPr>
          <w:sz w:val="24"/>
          <w:szCs w:val="28"/>
        </w:rPr>
        <w:t xml:space="preserve"> bem como outro tipo de conhecimento</w:t>
      </w:r>
      <w:r w:rsidR="000B6267" w:rsidRPr="009F3DB1">
        <w:rPr>
          <w:sz w:val="24"/>
          <w:szCs w:val="28"/>
        </w:rPr>
        <w:t xml:space="preserve"> mais fundo neste ramo, que até a data ainda não </w:t>
      </w:r>
      <w:r w:rsidR="00D039AC" w:rsidRPr="009F3DB1">
        <w:rPr>
          <w:sz w:val="24"/>
          <w:szCs w:val="28"/>
        </w:rPr>
        <w:t>o tenho.</w:t>
      </w:r>
    </w:p>
    <w:p w14:paraId="6E7C2C22" w14:textId="77777777" w:rsidR="000B6267" w:rsidRPr="009F3DB1" w:rsidRDefault="000B6267" w:rsidP="00554805">
      <w:pPr>
        <w:rPr>
          <w:sz w:val="24"/>
          <w:szCs w:val="28"/>
        </w:rPr>
      </w:pPr>
      <w:r w:rsidRPr="009F3DB1">
        <w:rPr>
          <w:sz w:val="24"/>
          <w:szCs w:val="28"/>
        </w:rPr>
        <w:t xml:space="preserve">A nível de precisão o algoritmo obteve os 99% que </w:t>
      </w:r>
      <w:r w:rsidR="00D039AC" w:rsidRPr="009F3DB1">
        <w:rPr>
          <w:sz w:val="24"/>
          <w:szCs w:val="28"/>
        </w:rPr>
        <w:t>era o que se pretendia no início deste projeto. Esta precisão só foi possível ser atingida usando o Random Forest bem como técnicas de balanceamento de dados,</w:t>
      </w:r>
      <w:r w:rsidR="00705C55" w:rsidRPr="009F3DB1">
        <w:rPr>
          <w:sz w:val="24"/>
          <w:szCs w:val="28"/>
        </w:rPr>
        <w:t xml:space="preserve"> </w:t>
      </w:r>
      <w:r w:rsidR="00D039AC" w:rsidRPr="009F3DB1">
        <w:rPr>
          <w:sz w:val="24"/>
          <w:szCs w:val="28"/>
        </w:rPr>
        <w:t xml:space="preserve">adição de dados sintéticos via </w:t>
      </w:r>
      <w:r w:rsidR="00705C55" w:rsidRPr="009F3DB1">
        <w:rPr>
          <w:sz w:val="24"/>
          <w:szCs w:val="28"/>
        </w:rPr>
        <w:t>SMOTE, bem como o ajuste dos hiperparâmetros.</w:t>
      </w:r>
    </w:p>
    <w:p w14:paraId="4E950C64" w14:textId="0E1AE540" w:rsidR="00B46A69" w:rsidRDefault="00B46A69" w:rsidP="00554805">
      <w:pPr>
        <w:rPr>
          <w:sz w:val="24"/>
          <w:szCs w:val="28"/>
        </w:rPr>
      </w:pPr>
      <w:r w:rsidRPr="009F3DB1">
        <w:rPr>
          <w:sz w:val="24"/>
          <w:szCs w:val="28"/>
        </w:rPr>
        <w:t xml:space="preserve">Relativamente </w:t>
      </w:r>
      <w:r w:rsidR="009F3DB1">
        <w:rPr>
          <w:sz w:val="24"/>
          <w:szCs w:val="28"/>
        </w:rPr>
        <w:t>à usabilidade, esta já foi descrita, mas para qualquer pessoa pudesse verificar se o seu email será ou não suspeito</w:t>
      </w:r>
      <w:r w:rsidR="00A138A0">
        <w:rPr>
          <w:sz w:val="24"/>
          <w:szCs w:val="28"/>
        </w:rPr>
        <w:t xml:space="preserve"> foi feita uma API para responder a tais necessidades. </w:t>
      </w:r>
    </w:p>
    <w:p w14:paraId="38D9773B" w14:textId="3B91D8C5" w:rsidR="00A138A0" w:rsidRDefault="00A138A0" w:rsidP="00554805">
      <w:pPr>
        <w:rPr>
          <w:sz w:val="24"/>
          <w:szCs w:val="28"/>
        </w:rPr>
      </w:pPr>
      <w:r>
        <w:rPr>
          <w:sz w:val="24"/>
          <w:szCs w:val="28"/>
        </w:rPr>
        <w:t>Por último, quanto ao desempenho, teve-se bastante cuidado, pois se é feito para ser usado por</w:t>
      </w:r>
      <w:r w:rsidR="00690EBF">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6D0C904A" w14:textId="77777777" w:rsidR="009F3DB1" w:rsidRDefault="009F3DB1" w:rsidP="00554805">
      <w:pPr>
        <w:rPr>
          <w:sz w:val="24"/>
          <w:szCs w:val="28"/>
        </w:rPr>
      </w:pPr>
    </w:p>
    <w:p w14:paraId="5A1A17BD" w14:textId="77777777" w:rsidR="009F3DB1" w:rsidRDefault="009F3DB1" w:rsidP="00554805">
      <w:pPr>
        <w:rPr>
          <w:sz w:val="24"/>
          <w:szCs w:val="28"/>
        </w:rPr>
      </w:pPr>
    </w:p>
    <w:p w14:paraId="43B48166" w14:textId="77777777" w:rsidR="009F3DB1" w:rsidRDefault="009F3DB1" w:rsidP="00554805">
      <w:pPr>
        <w:rPr>
          <w:sz w:val="24"/>
          <w:szCs w:val="28"/>
        </w:rPr>
      </w:pPr>
    </w:p>
    <w:p w14:paraId="4E161298" w14:textId="77777777" w:rsidR="009F3DB1" w:rsidRDefault="009F3DB1" w:rsidP="00554805">
      <w:pPr>
        <w:rPr>
          <w:sz w:val="24"/>
          <w:szCs w:val="28"/>
        </w:rPr>
      </w:pPr>
    </w:p>
    <w:p w14:paraId="496DB128" w14:textId="77777777" w:rsidR="009F3DB1" w:rsidRDefault="009F3DB1" w:rsidP="00554805">
      <w:pPr>
        <w:rPr>
          <w:sz w:val="24"/>
          <w:szCs w:val="28"/>
        </w:rPr>
      </w:pPr>
    </w:p>
    <w:p w14:paraId="6DF04945" w14:textId="77777777" w:rsidR="009F3DB1" w:rsidRDefault="009F3DB1" w:rsidP="00554805">
      <w:pPr>
        <w:rPr>
          <w:sz w:val="24"/>
          <w:szCs w:val="28"/>
        </w:rPr>
      </w:pPr>
    </w:p>
    <w:p w14:paraId="1466BEB8" w14:textId="77777777" w:rsidR="009F3DB1" w:rsidRDefault="009F3DB1" w:rsidP="00554805">
      <w:pPr>
        <w:rPr>
          <w:sz w:val="24"/>
          <w:szCs w:val="28"/>
        </w:rPr>
      </w:pPr>
    </w:p>
    <w:p w14:paraId="13EA5925" w14:textId="77777777" w:rsidR="009F3DB1" w:rsidRDefault="009F3DB1" w:rsidP="00554805">
      <w:pPr>
        <w:rPr>
          <w:sz w:val="24"/>
          <w:szCs w:val="28"/>
        </w:rPr>
      </w:pPr>
    </w:p>
    <w:p w14:paraId="35EFB691" w14:textId="77777777" w:rsidR="009F3DB1" w:rsidRDefault="009F3DB1" w:rsidP="00554805">
      <w:pPr>
        <w:rPr>
          <w:sz w:val="24"/>
          <w:szCs w:val="28"/>
        </w:rPr>
      </w:pPr>
    </w:p>
    <w:p w14:paraId="343C6F23" w14:textId="77777777" w:rsidR="009F3DB1" w:rsidRDefault="009F3DB1" w:rsidP="00554805">
      <w:pPr>
        <w:rPr>
          <w:sz w:val="24"/>
          <w:szCs w:val="28"/>
        </w:rPr>
      </w:pPr>
    </w:p>
    <w:p w14:paraId="1012F623" w14:textId="77777777" w:rsidR="009F3DB1" w:rsidRDefault="009F3DB1" w:rsidP="00554805">
      <w:pPr>
        <w:rPr>
          <w:sz w:val="24"/>
          <w:szCs w:val="28"/>
        </w:rPr>
      </w:pPr>
    </w:p>
    <w:p w14:paraId="41E3E689" w14:textId="77777777" w:rsidR="009F3DB1" w:rsidRDefault="009F3DB1" w:rsidP="00554805">
      <w:pPr>
        <w:rPr>
          <w:sz w:val="24"/>
          <w:szCs w:val="28"/>
        </w:rPr>
      </w:pPr>
    </w:p>
    <w:p w14:paraId="00797015" w14:textId="77777777" w:rsidR="009F3DB1" w:rsidRDefault="009F3DB1" w:rsidP="00554805">
      <w:pPr>
        <w:rPr>
          <w:sz w:val="24"/>
          <w:szCs w:val="28"/>
        </w:rPr>
      </w:pPr>
    </w:p>
    <w:p w14:paraId="0334243E" w14:textId="5F0FE963" w:rsidR="009F3DB1" w:rsidRPr="009F3DB1" w:rsidRDefault="009F3DB1" w:rsidP="00554805">
      <w:pPr>
        <w:rPr>
          <w:sz w:val="24"/>
          <w:szCs w:val="28"/>
        </w:rPr>
        <w:sectPr w:rsidR="009F3DB1" w:rsidRPr="009F3DB1" w:rsidSect="002E1A36">
          <w:type w:val="oddPage"/>
          <w:pgSz w:w="11906" w:h="16838"/>
          <w:pgMar w:top="1440" w:right="1797" w:bottom="1440" w:left="1797" w:header="709" w:footer="709" w:gutter="0"/>
          <w:cols w:space="720"/>
          <w:titlePg/>
          <w:docGrid w:linePitch="360"/>
        </w:sectPr>
      </w:pPr>
    </w:p>
    <w:p w14:paraId="025F1081" w14:textId="477A2C5B" w:rsidR="00325B95" w:rsidRDefault="00325B95" w:rsidP="00FA7B35">
      <w:pPr>
        <w:pStyle w:val="Cabealho1"/>
      </w:pPr>
      <w:bookmarkStart w:id="12" w:name="_Toc5805939"/>
      <w:r w:rsidRPr="00FA7B35">
        <w:lastRenderedPageBreak/>
        <w:t>Conclusões</w:t>
      </w:r>
      <w:bookmarkEnd w:id="12"/>
    </w:p>
    <w:p w14:paraId="35047826" w14:textId="5E2F04E3" w:rsidR="00AD1E7F" w:rsidRPr="00AD1E7F" w:rsidRDefault="00AD1E7F" w:rsidP="00AD1E7F">
      <w:pPr>
        <w:rPr>
          <w:sz w:val="24"/>
          <w:szCs w:val="28"/>
        </w:rPr>
      </w:pPr>
      <w:r w:rsidRPr="00AD1E7F">
        <w:rPr>
          <w:sz w:val="24"/>
          <w:szCs w:val="28"/>
        </w:rPr>
        <w:t>Este último capítulo apresenta</w:t>
      </w:r>
      <w:r>
        <w:rPr>
          <w:sz w:val="24"/>
          <w:szCs w:val="28"/>
        </w:rPr>
        <w:t>rá</w:t>
      </w:r>
      <w:r w:rsidRPr="00AD1E7F">
        <w:rPr>
          <w:sz w:val="24"/>
          <w:szCs w:val="28"/>
        </w:rPr>
        <w:t xml:space="preserve"> as conclusões sobre o trabalho realizado. Na primeira seção será realizou uma revisão dos objetivos, bem como um entendimento de quais deles foram alcançou. A segunda seção realiza uma abordagem ao tema das limitações e trabalhar. Por fim, haverá as </w:t>
      </w:r>
      <w:r>
        <w:rPr>
          <w:sz w:val="24"/>
          <w:szCs w:val="28"/>
        </w:rPr>
        <w:t xml:space="preserve">algumas </w:t>
      </w:r>
      <w:r w:rsidRPr="00AD1E7F">
        <w:rPr>
          <w:sz w:val="24"/>
          <w:szCs w:val="28"/>
        </w:rPr>
        <w:t>considerações finais sobre o trabalho desenvolvido.</w:t>
      </w:r>
    </w:p>
    <w:p w14:paraId="433E5AF5" w14:textId="609C025C" w:rsidR="00C774B6" w:rsidRPr="00C774B6" w:rsidRDefault="00325B95" w:rsidP="00C774B6">
      <w:pPr>
        <w:pStyle w:val="Cabealho2"/>
        <w:rPr>
          <w:sz w:val="32"/>
          <w:szCs w:val="32"/>
        </w:rPr>
      </w:pPr>
      <w:bookmarkStart w:id="13" w:name="_Toc5805940"/>
      <w:r w:rsidRPr="00C774B6">
        <w:rPr>
          <w:sz w:val="32"/>
          <w:szCs w:val="32"/>
        </w:rPr>
        <w:t xml:space="preserve">Objetivos </w:t>
      </w:r>
      <w:r w:rsidR="002E2CBB" w:rsidRPr="00C774B6">
        <w:rPr>
          <w:sz w:val="32"/>
          <w:szCs w:val="32"/>
        </w:rPr>
        <w:t>concretizados</w:t>
      </w:r>
      <w:bookmarkEnd w:id="13"/>
    </w:p>
    <w:tbl>
      <w:tblPr>
        <w:tblStyle w:val="TabelacomGrelha"/>
        <w:tblW w:w="8344" w:type="dxa"/>
        <w:tblLook w:val="04A0" w:firstRow="1" w:lastRow="0" w:firstColumn="1" w:lastColumn="0" w:noHBand="0" w:noVBand="1"/>
      </w:tblPr>
      <w:tblGrid>
        <w:gridCol w:w="2781"/>
        <w:gridCol w:w="2781"/>
        <w:gridCol w:w="2782"/>
      </w:tblGrid>
      <w:tr w:rsidR="00AD1E7F" w14:paraId="331EE8CE" w14:textId="77777777" w:rsidTr="007B32D6">
        <w:trPr>
          <w:trHeight w:val="764"/>
        </w:trPr>
        <w:tc>
          <w:tcPr>
            <w:tcW w:w="2781" w:type="dxa"/>
          </w:tcPr>
          <w:p w14:paraId="34675E1D" w14:textId="70EAEB02" w:rsidR="00AD1E7F" w:rsidRPr="00C774B6" w:rsidRDefault="00AD1E7F" w:rsidP="00AD1E7F">
            <w:pPr>
              <w:rPr>
                <w:b/>
                <w:bCs/>
                <w:sz w:val="26"/>
                <w:szCs w:val="26"/>
              </w:rPr>
            </w:pPr>
            <w:r w:rsidRPr="00C774B6">
              <w:rPr>
                <w:b/>
                <w:bCs/>
                <w:sz w:val="26"/>
                <w:szCs w:val="26"/>
              </w:rPr>
              <w:t>Objetivo</w:t>
            </w:r>
          </w:p>
        </w:tc>
        <w:tc>
          <w:tcPr>
            <w:tcW w:w="2781" w:type="dxa"/>
          </w:tcPr>
          <w:p w14:paraId="7C924BB5" w14:textId="7BD3401D" w:rsidR="00AD1E7F" w:rsidRPr="00C774B6" w:rsidRDefault="00AD1E7F" w:rsidP="00AD1E7F">
            <w:pPr>
              <w:rPr>
                <w:b/>
                <w:bCs/>
                <w:sz w:val="26"/>
                <w:szCs w:val="26"/>
              </w:rPr>
            </w:pPr>
            <w:r w:rsidRPr="00C774B6">
              <w:rPr>
                <w:b/>
                <w:bCs/>
                <w:sz w:val="26"/>
                <w:szCs w:val="26"/>
              </w:rPr>
              <w:t>Foi comprido</w:t>
            </w:r>
          </w:p>
        </w:tc>
        <w:tc>
          <w:tcPr>
            <w:tcW w:w="2782" w:type="dxa"/>
          </w:tcPr>
          <w:p w14:paraId="136F6268" w14:textId="27DDF1D7" w:rsidR="00AD1E7F" w:rsidRPr="00C774B6" w:rsidRDefault="00AD1E7F" w:rsidP="00AD1E7F">
            <w:pPr>
              <w:rPr>
                <w:b/>
                <w:bCs/>
                <w:sz w:val="26"/>
                <w:szCs w:val="26"/>
              </w:rPr>
            </w:pPr>
            <w:r w:rsidRPr="00C774B6">
              <w:rPr>
                <w:b/>
                <w:bCs/>
                <w:sz w:val="26"/>
                <w:szCs w:val="26"/>
              </w:rPr>
              <w:t>Como/Porque não</w:t>
            </w:r>
          </w:p>
        </w:tc>
      </w:tr>
      <w:tr w:rsidR="00AD1E7F" w14:paraId="6DB9A709" w14:textId="77777777" w:rsidTr="007B32D6">
        <w:trPr>
          <w:trHeight w:val="787"/>
        </w:trPr>
        <w:tc>
          <w:tcPr>
            <w:tcW w:w="2781" w:type="dxa"/>
          </w:tcPr>
          <w:p w14:paraId="43D5E314" w14:textId="02DC093E" w:rsidR="00AD1E7F" w:rsidRPr="00512FDB" w:rsidRDefault="00AD1E7F" w:rsidP="007B32D6">
            <w:pPr>
              <w:rPr>
                <w:b/>
                <w:bCs/>
                <w:sz w:val="24"/>
              </w:rPr>
            </w:pPr>
            <w:r w:rsidRPr="00512FDB">
              <w:rPr>
                <w:b/>
                <w:bCs/>
                <w:sz w:val="24"/>
              </w:rPr>
              <w:t>Estado da arte</w:t>
            </w:r>
          </w:p>
        </w:tc>
        <w:tc>
          <w:tcPr>
            <w:tcW w:w="2781" w:type="dxa"/>
          </w:tcPr>
          <w:p w14:paraId="7F75519A" w14:textId="79A8FE98" w:rsidR="00AD1E7F" w:rsidRDefault="007B32D6" w:rsidP="007B32D6">
            <w:r>
              <w:t>Sim</w:t>
            </w:r>
          </w:p>
        </w:tc>
        <w:tc>
          <w:tcPr>
            <w:tcW w:w="2782" w:type="dxa"/>
          </w:tcPr>
          <w:p w14:paraId="52C86AE5" w14:textId="2FFA3CC8" w:rsidR="00AD1E7F" w:rsidRDefault="002A0342" w:rsidP="00AD1E7F">
            <w:r>
              <w:t>Diversos paper relativos a phishing em email foram analisados, e as conclusões desses mesmos coincidem com os apresentados ao longo deste relatório.</w:t>
            </w:r>
          </w:p>
        </w:tc>
      </w:tr>
      <w:tr w:rsidR="00AD1E7F" w14:paraId="18D2507E" w14:textId="77777777" w:rsidTr="007B32D6">
        <w:trPr>
          <w:trHeight w:val="764"/>
        </w:trPr>
        <w:tc>
          <w:tcPr>
            <w:tcW w:w="2781" w:type="dxa"/>
          </w:tcPr>
          <w:p w14:paraId="0649E7EE" w14:textId="713DE55B" w:rsidR="00AD1E7F" w:rsidRPr="00512FDB" w:rsidRDefault="00AD1E7F" w:rsidP="00AD1E7F">
            <w:pPr>
              <w:rPr>
                <w:b/>
                <w:bCs/>
                <w:sz w:val="24"/>
              </w:rPr>
            </w:pPr>
            <w:r w:rsidRPr="00512FDB">
              <w:rPr>
                <w:b/>
                <w:bCs/>
                <w:sz w:val="24"/>
              </w:rPr>
              <w:t>Estudo de diversos datasets</w:t>
            </w:r>
          </w:p>
        </w:tc>
        <w:tc>
          <w:tcPr>
            <w:tcW w:w="2781" w:type="dxa"/>
          </w:tcPr>
          <w:p w14:paraId="5C53390D" w14:textId="6844F170" w:rsidR="00AD1E7F" w:rsidRDefault="002A0342" w:rsidP="00AD1E7F">
            <w:r>
              <w:t>Sim</w:t>
            </w:r>
          </w:p>
        </w:tc>
        <w:tc>
          <w:tcPr>
            <w:tcW w:w="2782" w:type="dxa"/>
          </w:tcPr>
          <w:p w14:paraId="7FC08C46" w14:textId="353642C6" w:rsidR="00AD1E7F" w:rsidRDefault="002A0342" w:rsidP="00AD1E7F">
            <w:r>
              <w:t>Apesar de analisados vários datasets</w:t>
            </w:r>
            <w:r w:rsidR="00512FDB">
              <w:t xml:space="preserve"> foi escolhido um que apresenta features em vez de puro texto.</w:t>
            </w:r>
          </w:p>
        </w:tc>
      </w:tr>
      <w:tr w:rsidR="00AD1E7F" w14:paraId="16055725" w14:textId="77777777" w:rsidTr="007B32D6">
        <w:trPr>
          <w:trHeight w:val="764"/>
        </w:trPr>
        <w:tc>
          <w:tcPr>
            <w:tcW w:w="2781" w:type="dxa"/>
          </w:tcPr>
          <w:p w14:paraId="5766BD60" w14:textId="652FF4CD" w:rsidR="00AD1E7F" w:rsidRPr="00512FDB" w:rsidRDefault="00AD1E7F" w:rsidP="00AD1E7F">
            <w:pPr>
              <w:rPr>
                <w:b/>
                <w:bCs/>
                <w:sz w:val="24"/>
              </w:rPr>
            </w:pPr>
            <w:r w:rsidRPr="00512FDB">
              <w:rPr>
                <w:b/>
                <w:bCs/>
                <w:sz w:val="24"/>
              </w:rPr>
              <w:t>Aprendizagem de modelos de machine learning</w:t>
            </w:r>
          </w:p>
        </w:tc>
        <w:tc>
          <w:tcPr>
            <w:tcW w:w="2781" w:type="dxa"/>
          </w:tcPr>
          <w:p w14:paraId="1B7BF048" w14:textId="7F8AACE2" w:rsidR="00AD1E7F" w:rsidRDefault="00512FDB" w:rsidP="00AD1E7F">
            <w:r>
              <w:t>Sim</w:t>
            </w:r>
          </w:p>
        </w:tc>
        <w:tc>
          <w:tcPr>
            <w:tcW w:w="2782" w:type="dxa"/>
          </w:tcPr>
          <w:p w14:paraId="7CBDBCEA" w14:textId="377FFE65" w:rsidR="00AD1E7F" w:rsidRDefault="00512FDB" w:rsidP="00AD1E7F">
            <w:r>
              <w:t>Maioria dos métodos de machine learning foram aprendidos e postos em prática.</w:t>
            </w:r>
          </w:p>
        </w:tc>
      </w:tr>
      <w:tr w:rsidR="00AD1E7F" w14:paraId="02AA9D4E" w14:textId="77777777" w:rsidTr="007B32D6">
        <w:trPr>
          <w:trHeight w:val="787"/>
        </w:trPr>
        <w:tc>
          <w:tcPr>
            <w:tcW w:w="2781" w:type="dxa"/>
          </w:tcPr>
          <w:p w14:paraId="65ECDCEA" w14:textId="7BB0EF94" w:rsidR="00AD1E7F" w:rsidRPr="00512FDB" w:rsidRDefault="00AD1E7F" w:rsidP="00AD1E7F">
            <w:pPr>
              <w:rPr>
                <w:b/>
                <w:bCs/>
                <w:sz w:val="24"/>
              </w:rPr>
            </w:pPr>
            <w:r w:rsidRPr="00512FDB">
              <w:rPr>
                <w:b/>
                <w:bCs/>
                <w:sz w:val="24"/>
              </w:rPr>
              <w:t>Aprendizagem de controlo de big data</w:t>
            </w:r>
          </w:p>
        </w:tc>
        <w:tc>
          <w:tcPr>
            <w:tcW w:w="2781" w:type="dxa"/>
          </w:tcPr>
          <w:p w14:paraId="4AE3D8DF" w14:textId="771E47CA" w:rsidR="00AD1E7F" w:rsidRDefault="00512FDB" w:rsidP="00AD1E7F">
            <w:r>
              <w:t>Sim</w:t>
            </w:r>
          </w:p>
        </w:tc>
        <w:tc>
          <w:tcPr>
            <w:tcW w:w="2782" w:type="dxa"/>
          </w:tcPr>
          <w:p w14:paraId="2203B104" w14:textId="1F5C77C3" w:rsidR="00AD1E7F" w:rsidRDefault="00512FDB" w:rsidP="00AD1E7F">
            <w:r>
              <w:t>Com ajuda da internet, bem como de algumas cadeiras de análise de dados, foi obtido o conhecimento para fazer o devido tratamento de dados.</w:t>
            </w:r>
          </w:p>
        </w:tc>
      </w:tr>
      <w:tr w:rsidR="00AD1E7F" w14:paraId="24030FE8" w14:textId="77777777" w:rsidTr="007B32D6">
        <w:trPr>
          <w:trHeight w:val="764"/>
        </w:trPr>
        <w:tc>
          <w:tcPr>
            <w:tcW w:w="2781" w:type="dxa"/>
          </w:tcPr>
          <w:p w14:paraId="66616B50" w14:textId="498156B2" w:rsidR="00AD1E7F" w:rsidRPr="00512FDB" w:rsidRDefault="007B32D6" w:rsidP="00AD1E7F">
            <w:pPr>
              <w:rPr>
                <w:b/>
                <w:bCs/>
                <w:sz w:val="24"/>
              </w:rPr>
            </w:pPr>
            <w:r w:rsidRPr="00512FDB">
              <w:rPr>
                <w:b/>
                <w:bCs/>
                <w:sz w:val="24"/>
              </w:rPr>
              <w:lastRenderedPageBreak/>
              <w:t>Uso de redes neuronais</w:t>
            </w:r>
          </w:p>
        </w:tc>
        <w:tc>
          <w:tcPr>
            <w:tcW w:w="2781" w:type="dxa"/>
          </w:tcPr>
          <w:p w14:paraId="425EBBD3" w14:textId="56C47A6D" w:rsidR="00AD1E7F" w:rsidRDefault="00512FDB" w:rsidP="00AD1E7F">
            <w:r>
              <w:t>Sim, mas não na totalidade</w:t>
            </w:r>
          </w:p>
        </w:tc>
        <w:tc>
          <w:tcPr>
            <w:tcW w:w="2782" w:type="dxa"/>
          </w:tcPr>
          <w:p w14:paraId="47585D60" w14:textId="7D50CF9D" w:rsidR="00AD1E7F" w:rsidRDefault="00512FDB" w:rsidP="00AD1E7F">
            <w:r>
              <w:t>Foi criado um modelo, porém este dava sempre percentagem de 73% e independente do que fosse feito este não mudava, provavelmente devido a algum erro a mim desconhecido.</w:t>
            </w:r>
          </w:p>
        </w:tc>
      </w:tr>
      <w:tr w:rsidR="00AD1E7F" w14:paraId="7DEB0448" w14:textId="77777777" w:rsidTr="007B32D6">
        <w:trPr>
          <w:trHeight w:val="764"/>
        </w:trPr>
        <w:tc>
          <w:tcPr>
            <w:tcW w:w="2781" w:type="dxa"/>
          </w:tcPr>
          <w:p w14:paraId="2485FD91" w14:textId="200659B8" w:rsidR="007B32D6" w:rsidRPr="00512FDB" w:rsidRDefault="007B32D6" w:rsidP="00AD1E7F">
            <w:pPr>
              <w:rPr>
                <w:b/>
                <w:bCs/>
                <w:sz w:val="24"/>
              </w:rPr>
            </w:pPr>
            <w:r w:rsidRPr="00512FDB">
              <w:rPr>
                <w:b/>
                <w:bCs/>
                <w:sz w:val="24"/>
              </w:rPr>
              <w:t>Uso de vários algoritmos de machine learning para resolução do problema</w:t>
            </w:r>
          </w:p>
        </w:tc>
        <w:tc>
          <w:tcPr>
            <w:tcW w:w="2781" w:type="dxa"/>
          </w:tcPr>
          <w:p w14:paraId="435D65B0" w14:textId="3F29F582" w:rsidR="00AD1E7F" w:rsidRDefault="00512FDB" w:rsidP="00AD1E7F">
            <w:r>
              <w:t>Sim</w:t>
            </w:r>
          </w:p>
        </w:tc>
        <w:tc>
          <w:tcPr>
            <w:tcW w:w="2782" w:type="dxa"/>
          </w:tcPr>
          <w:p w14:paraId="7112EBBF" w14:textId="61B3FA35" w:rsidR="00AD1E7F" w:rsidRDefault="00512FDB" w:rsidP="00AD1E7F">
            <w:r>
              <w:t>Usado desde o Random Forest, Naive Baeys, Logistic Regression ...</w:t>
            </w:r>
          </w:p>
        </w:tc>
      </w:tr>
      <w:tr w:rsidR="007B32D6" w14:paraId="460210A0" w14:textId="77777777" w:rsidTr="007B32D6">
        <w:trPr>
          <w:trHeight w:val="764"/>
        </w:trPr>
        <w:tc>
          <w:tcPr>
            <w:tcW w:w="2781" w:type="dxa"/>
          </w:tcPr>
          <w:p w14:paraId="7551681D" w14:textId="5C51E4B3" w:rsidR="007B32D6" w:rsidRPr="00512FDB" w:rsidRDefault="007B32D6" w:rsidP="00AD1E7F">
            <w:pPr>
              <w:rPr>
                <w:b/>
                <w:bCs/>
                <w:sz w:val="24"/>
              </w:rPr>
            </w:pPr>
            <w:r w:rsidRPr="00512FDB">
              <w:rPr>
                <w:b/>
                <w:bCs/>
                <w:sz w:val="24"/>
              </w:rPr>
              <w:t>Gerenciamento de dados não balanceados</w:t>
            </w:r>
          </w:p>
        </w:tc>
        <w:tc>
          <w:tcPr>
            <w:tcW w:w="2781" w:type="dxa"/>
          </w:tcPr>
          <w:p w14:paraId="4F14065D" w14:textId="66FB3E5F" w:rsidR="007B32D6" w:rsidRDefault="00C14AC5" w:rsidP="00AD1E7F">
            <w:r>
              <w:t>Sim</w:t>
            </w:r>
          </w:p>
        </w:tc>
        <w:tc>
          <w:tcPr>
            <w:tcW w:w="2782" w:type="dxa"/>
          </w:tcPr>
          <w:p w14:paraId="4E44F1EE" w14:textId="43D778D2" w:rsidR="007B32D6" w:rsidRDefault="00C14AC5" w:rsidP="00AD1E7F">
            <w:r>
              <w:t>Através de técnicas de undersampling e oversampling</w:t>
            </w:r>
          </w:p>
        </w:tc>
      </w:tr>
      <w:tr w:rsidR="007B32D6" w14:paraId="1365476B" w14:textId="77777777" w:rsidTr="007B32D6">
        <w:trPr>
          <w:trHeight w:val="764"/>
        </w:trPr>
        <w:tc>
          <w:tcPr>
            <w:tcW w:w="2781" w:type="dxa"/>
          </w:tcPr>
          <w:p w14:paraId="6972D73D" w14:textId="638EE619" w:rsidR="007B32D6" w:rsidRPr="00512FDB" w:rsidRDefault="007B32D6" w:rsidP="00AD1E7F">
            <w:pPr>
              <w:rPr>
                <w:b/>
                <w:bCs/>
                <w:sz w:val="24"/>
              </w:rPr>
            </w:pPr>
            <w:r w:rsidRPr="00512FDB">
              <w:rPr>
                <w:b/>
                <w:bCs/>
                <w:sz w:val="24"/>
              </w:rPr>
              <w:t>Algoritmo com precisão elevada</w:t>
            </w:r>
          </w:p>
        </w:tc>
        <w:tc>
          <w:tcPr>
            <w:tcW w:w="2781" w:type="dxa"/>
          </w:tcPr>
          <w:p w14:paraId="75B82B21" w14:textId="2B7BE39B" w:rsidR="007B32D6" w:rsidRDefault="00C14AC5" w:rsidP="00AD1E7F">
            <w:r>
              <w:t>Sim</w:t>
            </w:r>
          </w:p>
        </w:tc>
        <w:tc>
          <w:tcPr>
            <w:tcW w:w="2782" w:type="dxa"/>
          </w:tcPr>
          <w:p w14:paraId="355B8760" w14:textId="27E1FC44" w:rsidR="007B32D6" w:rsidRDefault="00C14AC5" w:rsidP="00AD1E7F">
            <w:r>
              <w:t>No final, foi obtido um modelo com 99% precisão</w:t>
            </w:r>
          </w:p>
        </w:tc>
      </w:tr>
      <w:tr w:rsidR="007B32D6" w14:paraId="1EE83E9E" w14:textId="77777777" w:rsidTr="007B32D6">
        <w:trPr>
          <w:trHeight w:val="764"/>
        </w:trPr>
        <w:tc>
          <w:tcPr>
            <w:tcW w:w="2781" w:type="dxa"/>
          </w:tcPr>
          <w:p w14:paraId="15BB1EA1" w14:textId="3D299C56" w:rsidR="007B32D6" w:rsidRPr="00512FDB" w:rsidRDefault="007B32D6" w:rsidP="00AD1E7F">
            <w:pPr>
              <w:rPr>
                <w:b/>
                <w:bCs/>
                <w:sz w:val="24"/>
              </w:rPr>
            </w:pPr>
            <w:r w:rsidRPr="00512FDB">
              <w:rPr>
                <w:b/>
                <w:bCs/>
                <w:sz w:val="24"/>
              </w:rPr>
              <w:t>Aprendizagem de docker</w:t>
            </w:r>
          </w:p>
        </w:tc>
        <w:tc>
          <w:tcPr>
            <w:tcW w:w="2781" w:type="dxa"/>
          </w:tcPr>
          <w:p w14:paraId="4692B1DF" w14:textId="428D297B" w:rsidR="007B32D6" w:rsidRDefault="00D96BFB" w:rsidP="00AD1E7F">
            <w:r>
              <w:t>Sim</w:t>
            </w:r>
          </w:p>
        </w:tc>
        <w:tc>
          <w:tcPr>
            <w:tcW w:w="2782" w:type="dxa"/>
          </w:tcPr>
          <w:p w14:paraId="04BE9860" w14:textId="351779A8" w:rsidR="007B32D6" w:rsidRDefault="00D96BFB" w:rsidP="00AD1E7F">
            <w:r>
              <w:t>Como o projeto era relativamente simples</w:t>
            </w:r>
            <w:r w:rsidR="00C774B6">
              <w:t xml:space="preserve"> o ficheiro docker também não foi muito difícil de o fazer</w:t>
            </w:r>
          </w:p>
        </w:tc>
      </w:tr>
      <w:tr w:rsidR="007B32D6" w14:paraId="175086F1" w14:textId="77777777" w:rsidTr="007B32D6">
        <w:trPr>
          <w:trHeight w:val="764"/>
        </w:trPr>
        <w:tc>
          <w:tcPr>
            <w:tcW w:w="2781" w:type="dxa"/>
          </w:tcPr>
          <w:p w14:paraId="4BD1D0AF" w14:textId="75D6D739" w:rsidR="007B32D6" w:rsidRPr="00512FDB" w:rsidRDefault="007B32D6" w:rsidP="00AD1E7F">
            <w:pPr>
              <w:rPr>
                <w:b/>
                <w:bCs/>
                <w:sz w:val="24"/>
              </w:rPr>
            </w:pPr>
            <w:r w:rsidRPr="00512FDB">
              <w:rPr>
                <w:b/>
                <w:bCs/>
                <w:sz w:val="24"/>
              </w:rPr>
              <w:t>Aprendizagem de API’s em Python</w:t>
            </w:r>
          </w:p>
        </w:tc>
        <w:tc>
          <w:tcPr>
            <w:tcW w:w="2781" w:type="dxa"/>
          </w:tcPr>
          <w:p w14:paraId="4B3FB3F9" w14:textId="1DC1AD0C" w:rsidR="007B32D6" w:rsidRDefault="00C774B6" w:rsidP="00AD1E7F">
            <w:r>
              <w:t>Sim</w:t>
            </w:r>
          </w:p>
        </w:tc>
        <w:tc>
          <w:tcPr>
            <w:tcW w:w="2782" w:type="dxa"/>
          </w:tcPr>
          <w:p w14:paraId="65E82E99" w14:textId="24FE32E4" w:rsidR="007B32D6" w:rsidRDefault="00C774B6" w:rsidP="00AD1E7F">
            <w:r>
              <w:t>Como já sabia fazer usando Flask, a transição para FastAPI foi relativamente simples.</w:t>
            </w:r>
          </w:p>
        </w:tc>
      </w:tr>
      <w:tr w:rsidR="007B32D6" w14:paraId="23C76122" w14:textId="77777777" w:rsidTr="007B32D6">
        <w:trPr>
          <w:trHeight w:val="764"/>
        </w:trPr>
        <w:tc>
          <w:tcPr>
            <w:tcW w:w="2781" w:type="dxa"/>
          </w:tcPr>
          <w:p w14:paraId="1483E2F9" w14:textId="20776B78" w:rsidR="007B32D6" w:rsidRPr="00512FDB" w:rsidRDefault="007B32D6" w:rsidP="00AD1E7F">
            <w:pPr>
              <w:rPr>
                <w:b/>
                <w:bCs/>
                <w:sz w:val="24"/>
              </w:rPr>
            </w:pPr>
            <w:r w:rsidRPr="00512FDB">
              <w:rPr>
                <w:b/>
                <w:bCs/>
                <w:sz w:val="24"/>
              </w:rPr>
              <w:t>Desenvolvimento de API para fornecer algoritmo</w:t>
            </w:r>
          </w:p>
        </w:tc>
        <w:tc>
          <w:tcPr>
            <w:tcW w:w="2781" w:type="dxa"/>
          </w:tcPr>
          <w:p w14:paraId="22A716AB" w14:textId="4748CD4F" w:rsidR="007B32D6" w:rsidRDefault="00C774B6" w:rsidP="00AD1E7F">
            <w:r>
              <w:t>Sim</w:t>
            </w:r>
          </w:p>
        </w:tc>
        <w:tc>
          <w:tcPr>
            <w:tcW w:w="2782" w:type="dxa"/>
          </w:tcPr>
          <w:p w14:paraId="7F1D580A" w14:textId="5D4C7EFC" w:rsidR="007B32D6" w:rsidRDefault="00C774B6" w:rsidP="00AD1E7F">
            <w:r>
              <w:t>Esta foi desenvolvida, e passou por um processo de testes de desempenho ao que suportava concorrentemente pelo menos 40 pessoas com poucos recursos.</w:t>
            </w:r>
          </w:p>
        </w:tc>
      </w:tr>
      <w:tr w:rsidR="007B32D6" w14:paraId="30BA6043" w14:textId="77777777" w:rsidTr="007B32D6">
        <w:trPr>
          <w:trHeight w:val="764"/>
        </w:trPr>
        <w:tc>
          <w:tcPr>
            <w:tcW w:w="2781" w:type="dxa"/>
          </w:tcPr>
          <w:p w14:paraId="34C5559B" w14:textId="433B37B9" w:rsidR="007B32D6" w:rsidRPr="00512FDB" w:rsidRDefault="007B32D6" w:rsidP="00AD1E7F">
            <w:pPr>
              <w:rPr>
                <w:b/>
                <w:bCs/>
                <w:sz w:val="24"/>
              </w:rPr>
            </w:pPr>
            <w:r w:rsidRPr="00512FDB">
              <w:rPr>
                <w:b/>
                <w:bCs/>
                <w:sz w:val="24"/>
              </w:rPr>
              <w:lastRenderedPageBreak/>
              <w:t>Utilização de um servidor multi-thread para rápida distribuição.</w:t>
            </w:r>
          </w:p>
        </w:tc>
        <w:tc>
          <w:tcPr>
            <w:tcW w:w="2781" w:type="dxa"/>
          </w:tcPr>
          <w:p w14:paraId="1171DD79" w14:textId="56CEFCCB" w:rsidR="007B32D6" w:rsidRDefault="00C774B6" w:rsidP="00AD1E7F">
            <w:r>
              <w:t>Sim</w:t>
            </w:r>
          </w:p>
        </w:tc>
        <w:tc>
          <w:tcPr>
            <w:tcW w:w="2782" w:type="dxa"/>
          </w:tcPr>
          <w:p w14:paraId="584A2D58" w14:textId="16AB2FB5" w:rsidR="007B32D6" w:rsidRDefault="00C774B6" w:rsidP="00AD1E7F">
            <w:r>
              <w:t>Inicialmente usava-se o unicorn, porém este era muito lento para as necessidades e foi optado por um servidor multi-thread (</w:t>
            </w:r>
            <w:r w:rsidRPr="00C774B6">
              <w:t>gunicorn</w:t>
            </w:r>
            <w:r>
              <w:t>)</w:t>
            </w:r>
          </w:p>
        </w:tc>
      </w:tr>
    </w:tbl>
    <w:p w14:paraId="6541E655" w14:textId="1153E010" w:rsidR="007B32D6" w:rsidRDefault="007B32D6" w:rsidP="00AD1E7F"/>
    <w:p w14:paraId="59C788A6" w14:textId="56D2230B" w:rsidR="00544453" w:rsidRDefault="00544453" w:rsidP="00AD1E7F"/>
    <w:p w14:paraId="5697358F" w14:textId="47BD6984" w:rsidR="00544453" w:rsidRDefault="00544453" w:rsidP="00AD1E7F"/>
    <w:p w14:paraId="4885D4BB" w14:textId="027E6F48" w:rsidR="00544453" w:rsidRDefault="00544453" w:rsidP="00AD1E7F"/>
    <w:p w14:paraId="477FD294" w14:textId="2AEA0CCD" w:rsidR="00544453" w:rsidRDefault="00544453" w:rsidP="00AD1E7F"/>
    <w:p w14:paraId="6FF9D270" w14:textId="2F1FBC47" w:rsidR="00544453" w:rsidRDefault="00544453" w:rsidP="00AD1E7F"/>
    <w:p w14:paraId="6F86C356" w14:textId="0C5E4440" w:rsidR="00544453" w:rsidRDefault="00544453" w:rsidP="00AD1E7F"/>
    <w:p w14:paraId="176CFAD5" w14:textId="3FFAC824" w:rsidR="00544453" w:rsidRDefault="00544453" w:rsidP="00AD1E7F"/>
    <w:p w14:paraId="12DCE040" w14:textId="009F0E0B" w:rsidR="00544453" w:rsidRDefault="00544453" w:rsidP="00AD1E7F"/>
    <w:p w14:paraId="70EA7743" w14:textId="6139DB69" w:rsidR="00544453" w:rsidRDefault="00544453" w:rsidP="00AD1E7F"/>
    <w:p w14:paraId="03A32A28" w14:textId="2D664AD9" w:rsidR="00544453" w:rsidRDefault="00544453" w:rsidP="00AD1E7F"/>
    <w:p w14:paraId="48522F83" w14:textId="166E4AD1" w:rsidR="00544453" w:rsidRDefault="00544453" w:rsidP="00AD1E7F"/>
    <w:p w14:paraId="2038F56A" w14:textId="4DAEB2DD" w:rsidR="00544453" w:rsidRDefault="00544453" w:rsidP="00AD1E7F"/>
    <w:p w14:paraId="4210AE43" w14:textId="6047E379" w:rsidR="00544453" w:rsidRDefault="00544453" w:rsidP="00AD1E7F"/>
    <w:p w14:paraId="40EE7665" w14:textId="7C3E975F" w:rsidR="00544453" w:rsidRDefault="00544453" w:rsidP="00AD1E7F"/>
    <w:p w14:paraId="08420596" w14:textId="374DE56F" w:rsidR="00544453" w:rsidRDefault="00544453" w:rsidP="00AD1E7F"/>
    <w:p w14:paraId="4267A6A5" w14:textId="3C4D6007" w:rsidR="00544453" w:rsidRDefault="00544453" w:rsidP="00AD1E7F"/>
    <w:p w14:paraId="7F69C3FB" w14:textId="3264D922" w:rsidR="00544453" w:rsidRDefault="00544453" w:rsidP="00AD1E7F"/>
    <w:p w14:paraId="61EAB19C" w14:textId="4F411463" w:rsidR="00544453" w:rsidRDefault="00544453" w:rsidP="00AD1E7F"/>
    <w:p w14:paraId="0EB7FF6C" w14:textId="074E4652" w:rsidR="00544453" w:rsidRDefault="00544453" w:rsidP="00AD1E7F"/>
    <w:p w14:paraId="60EC6BCA" w14:textId="68F00078" w:rsidR="00544453" w:rsidRDefault="00544453" w:rsidP="00AD1E7F"/>
    <w:p w14:paraId="5A4EDE7F" w14:textId="55DF9051" w:rsidR="00544453" w:rsidRDefault="00544453" w:rsidP="00AD1E7F"/>
    <w:p w14:paraId="7CB04CAA" w14:textId="77777777" w:rsidR="00544453" w:rsidRPr="00AD1E7F" w:rsidRDefault="00544453" w:rsidP="00AD1E7F"/>
    <w:p w14:paraId="432BF11B" w14:textId="6EA2755C" w:rsidR="00325B95" w:rsidRDefault="00325B95">
      <w:pPr>
        <w:pStyle w:val="Cabealho2"/>
        <w:rPr>
          <w:sz w:val="32"/>
          <w:szCs w:val="32"/>
        </w:rPr>
      </w:pPr>
      <w:bookmarkStart w:id="14" w:name="_Toc5805941"/>
      <w:r w:rsidRPr="00544453">
        <w:rPr>
          <w:sz w:val="32"/>
          <w:szCs w:val="32"/>
        </w:rPr>
        <w:t>Limitações e trabalho futuro</w:t>
      </w:r>
      <w:bookmarkEnd w:id="14"/>
    </w:p>
    <w:p w14:paraId="07146895" w14:textId="77777777" w:rsidR="005558B9" w:rsidRDefault="005558B9"/>
    <w:p w14:paraId="4C96329D" w14:textId="5DE075CF" w:rsidR="007F6A7F" w:rsidRDefault="007F6A7F">
      <w:pPr>
        <w:rPr>
          <w:sz w:val="24"/>
          <w:szCs w:val="28"/>
        </w:rPr>
      </w:pPr>
      <w:r>
        <w:rPr>
          <w:sz w:val="24"/>
          <w:szCs w:val="28"/>
        </w:rPr>
        <w:t xml:space="preserve">Como em todos os programas de software existirá sempre limitações, e apesar de que quase todos os objetivos terem sido compridos alguns destes ainda </w:t>
      </w:r>
      <w:r w:rsidR="005F7557">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Pr>
          <w:sz w:val="24"/>
          <w:szCs w:val="28"/>
        </w:rPr>
        <w:t>ss</w:t>
      </w:r>
      <w:r w:rsidR="005A0202">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p>
    <w:p w14:paraId="6D2E7F2A" w14:textId="3581F568" w:rsidR="005A0202" w:rsidRPr="00544453" w:rsidRDefault="005A0202">
      <w:pPr>
        <w:rPr>
          <w:sz w:val="24"/>
          <w:szCs w:val="28"/>
        </w:rPr>
      </w:pPr>
      <w:r>
        <w:rPr>
          <w:sz w:val="24"/>
          <w:szCs w:val="28"/>
        </w:rPr>
        <w:t>Por outro lado, quando a trabalhos futuros</w:t>
      </w:r>
      <w:r w:rsidR="005558B9">
        <w:rPr>
          <w:sz w:val="24"/>
          <w:szCs w:val="28"/>
        </w:rPr>
        <w:t>, sem dúvida seria interessante em vez de usar um dataset somente com números, ou com poucos emails, fazer um dataset de emails</w:t>
      </w:r>
      <w:r w:rsidR="004C342F">
        <w:rPr>
          <w:sz w:val="24"/>
          <w:szCs w:val="28"/>
        </w:rPr>
        <w:t xml:space="preserve">, </w:t>
      </w:r>
      <w:r w:rsidR="005558B9">
        <w:rPr>
          <w:sz w:val="24"/>
          <w:szCs w:val="28"/>
        </w:rPr>
        <w:t>por exemplo um servidor de emails de uma empresa recebe ao longo de vários anos</w:t>
      </w:r>
      <w:r w:rsidR="004C342F">
        <w:rPr>
          <w:sz w:val="24"/>
          <w:szCs w:val="28"/>
        </w:rPr>
        <w:t xml:space="preserve"> bastantes emails, sem</w:t>
      </w:r>
      <w:r w:rsidR="005558B9">
        <w:rPr>
          <w:sz w:val="24"/>
          <w:szCs w:val="28"/>
        </w:rPr>
        <w:t xml:space="preserve"> dúvida existiria muitos de phishing</w:t>
      </w:r>
      <w:r w:rsidR="004C342F">
        <w:rPr>
          <w:sz w:val="24"/>
          <w:szCs w:val="28"/>
        </w:rPr>
        <w:t xml:space="preserve"> apesar que a maioria </w:t>
      </w:r>
      <w:r w:rsidR="00241043">
        <w:rPr>
          <w:sz w:val="24"/>
          <w:szCs w:val="28"/>
        </w:rPr>
        <w:t>destes</w:t>
      </w:r>
      <w:r w:rsidR="004C342F">
        <w:rPr>
          <w:sz w:val="24"/>
          <w:szCs w:val="28"/>
        </w:rPr>
        <w:t xml:space="preserve"> seriam</w:t>
      </w:r>
      <w:r w:rsidR="00241043">
        <w:rPr>
          <w:sz w:val="24"/>
          <w:szCs w:val="28"/>
        </w:rPr>
        <w:t xml:space="preserve"> normais</w:t>
      </w:r>
      <w:r w:rsidR="005558B9">
        <w:rPr>
          <w:sz w:val="24"/>
          <w:szCs w:val="28"/>
        </w:rPr>
        <w:t xml:space="preserve">. Depois de este dataset pronto, em vez de </w:t>
      </w:r>
      <w:r w:rsidR="004C342F">
        <w:rPr>
          <w:sz w:val="24"/>
          <w:szCs w:val="28"/>
        </w:rPr>
        <w:t>tomarmos</w:t>
      </w:r>
      <w:r w:rsidR="005558B9">
        <w:rPr>
          <w:sz w:val="24"/>
          <w:szCs w:val="28"/>
        </w:rPr>
        <w:t xml:space="preserve"> a rota do machine learning optaríamos pelo Deep Learning e desta forma podíamos usar novas técnicas com melhor precisão e sem dúvida mais indicadas para este tipo de problema, porém </w:t>
      </w:r>
      <w:r w:rsidR="00241043">
        <w:rPr>
          <w:sz w:val="24"/>
          <w:szCs w:val="28"/>
        </w:rPr>
        <w:t>com isto implicaria conhecimentos de NLP entre outro tipos, sem falar nos custos pois seria preciso uma placa gráfica bastante rápida para fazer o respetivo tratamento e treino.</w:t>
      </w:r>
    </w:p>
    <w:p w14:paraId="2469CF89" w14:textId="0A4B72BF" w:rsidR="00C774B6" w:rsidRDefault="00C774B6"/>
    <w:p w14:paraId="0B7DB0CD" w14:textId="4A5C05AA" w:rsidR="00C774B6" w:rsidRDefault="00C774B6"/>
    <w:p w14:paraId="6BC3A21B" w14:textId="77777777" w:rsidR="00241043" w:rsidRDefault="00241043"/>
    <w:p w14:paraId="3C8FE236" w14:textId="271838F2" w:rsidR="009D21DC" w:rsidRDefault="00325B95" w:rsidP="00E54712">
      <w:pPr>
        <w:pStyle w:val="Cabealho2"/>
        <w:rPr>
          <w:sz w:val="32"/>
          <w:szCs w:val="32"/>
        </w:rPr>
      </w:pPr>
      <w:bookmarkStart w:id="15" w:name="_Toc5805942"/>
      <w:r w:rsidRPr="00241043">
        <w:rPr>
          <w:sz w:val="32"/>
          <w:szCs w:val="32"/>
        </w:rPr>
        <w:t>Apreciação final</w:t>
      </w:r>
      <w:bookmarkEnd w:id="15"/>
    </w:p>
    <w:p w14:paraId="674D674A" w14:textId="77777777" w:rsidR="00E54712" w:rsidRPr="00E54712" w:rsidRDefault="00E54712" w:rsidP="00E54712"/>
    <w:p w14:paraId="5C2A6B9E" w14:textId="60417627" w:rsidR="009D21DC" w:rsidRDefault="009D21DC">
      <w:pPr>
        <w:rPr>
          <w:sz w:val="24"/>
          <w:szCs w:val="28"/>
        </w:rPr>
      </w:pPr>
      <w:r>
        <w:rPr>
          <w:sz w:val="24"/>
          <w:szCs w:val="28"/>
        </w:rPr>
        <w:t xml:space="preserve">Este projeto foi algo que sem dúvida não estava habituado, pois </w:t>
      </w:r>
      <w:r w:rsidR="00E54712">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69BC943" w14:textId="64751A09" w:rsidR="00241043" w:rsidRPr="00241043" w:rsidRDefault="00FA0564">
      <w:pPr>
        <w:rPr>
          <w:sz w:val="24"/>
          <w:szCs w:val="28"/>
        </w:rPr>
      </w:pPr>
      <w:r>
        <w:rPr>
          <w:sz w:val="24"/>
          <w:szCs w:val="28"/>
        </w:rPr>
        <w:t>De um modo geral sinto que o principal objetivo deste</w:t>
      </w:r>
      <w:r w:rsidR="00243776">
        <w:rPr>
          <w:sz w:val="24"/>
          <w:szCs w:val="28"/>
        </w:rPr>
        <w:t xml:space="preserve"> projeto foi alcançado, desde obter um algoritmo com uma </w:t>
      </w:r>
      <w:r w:rsidR="009D21DC">
        <w:rPr>
          <w:sz w:val="24"/>
          <w:szCs w:val="28"/>
        </w:rPr>
        <w:t>elevada</w:t>
      </w:r>
      <w:r w:rsidR="00243776">
        <w:rPr>
          <w:sz w:val="24"/>
          <w:szCs w:val="28"/>
        </w:rPr>
        <w:t xml:space="preserve"> taxa de acerto e que pudesse prever futuros emails de phishing até à respetiva distribuição deste mesmo para os mais diversos utilizadores</w:t>
      </w:r>
      <w:r w:rsidR="009D21DC">
        <w:rPr>
          <w:sz w:val="24"/>
          <w:szCs w:val="28"/>
        </w:rPr>
        <w:t xml:space="preserve"> via API. </w:t>
      </w:r>
      <w:r w:rsidR="0068479F">
        <w:rPr>
          <w:sz w:val="24"/>
          <w:szCs w:val="28"/>
        </w:rPr>
        <w:t>Porém ainda estaria longe de algo para ser libertado para o mercado, pois conforme disse em cima, seria preciso muitos mais dados e outros tipos de técnicas para chegar ao nível de perfeito.</w:t>
      </w:r>
    </w:p>
    <w:p w14:paraId="02D27438" w14:textId="77777777" w:rsidR="00325B95" w:rsidRPr="009B142B" w:rsidRDefault="00325B95">
      <w:pPr>
        <w:rPr>
          <w:lang w:val="pt-PR"/>
        </w:rPr>
      </w:pPr>
    </w:p>
    <w:p w14:paraId="5EC14509" w14:textId="77777777" w:rsidR="00325B95" w:rsidRPr="00544453" w:rsidRDefault="00325B95"/>
    <w:p w14:paraId="3782490F" w14:textId="77777777" w:rsidR="00325B95" w:rsidRPr="00544453" w:rsidRDefault="00325B95">
      <w:pPr>
        <w:sectPr w:rsidR="00325B95" w:rsidRPr="00544453" w:rsidSect="002E1A36">
          <w:type w:val="oddPage"/>
          <w:pgSz w:w="11906" w:h="16838"/>
          <w:pgMar w:top="1440" w:right="1797" w:bottom="1440" w:left="1797" w:header="709" w:footer="709" w:gutter="0"/>
          <w:cols w:space="720"/>
          <w:titlePg/>
          <w:docGrid w:linePitch="360"/>
        </w:sectPr>
      </w:pPr>
    </w:p>
    <w:p w14:paraId="456B3313" w14:textId="77777777" w:rsidR="00325B95" w:rsidRDefault="00735EB6">
      <w:pPr>
        <w:pStyle w:val="Anexoheading2"/>
        <w:numPr>
          <w:ilvl w:val="1"/>
          <w:numId w:val="6"/>
        </w:numPr>
      </w:pPr>
      <w:bookmarkStart w:id="16" w:name="_Ref5804205"/>
      <w:bookmarkStart w:id="17" w:name="_Ref5804206"/>
      <w:bookmarkStart w:id="18" w:name="_Toc5805949"/>
      <w:r>
        <w:lastRenderedPageBreak/>
        <w:t>Referências</w:t>
      </w:r>
      <w:bookmarkEnd w:id="16"/>
      <w:bookmarkEnd w:id="17"/>
      <w:bookmarkEnd w:id="18"/>
    </w:p>
    <w:p w14:paraId="3C933BD7" w14:textId="77777777" w:rsidR="00EC1817" w:rsidRDefault="00EC1817" w:rsidP="00EC1817"/>
    <w:p w14:paraId="776B7C12" w14:textId="77777777" w:rsidR="00C65088" w:rsidRPr="00EC1817" w:rsidRDefault="00C65088" w:rsidP="005273AE">
      <w:pPr>
        <w:rPr>
          <w:lang w:val="pt-PR"/>
        </w:rPr>
      </w:pPr>
      <w:r w:rsidRPr="00EC1817">
        <w:rPr>
          <w:lang w:val="pt-PR"/>
        </w:rPr>
        <w:t>[</w:t>
      </w:r>
      <w:r w:rsidRPr="00EC1817">
        <w:rPr>
          <w:lang w:val="en-US"/>
        </w:rPr>
        <w:t>1</w:t>
      </w:r>
      <w:r w:rsidRPr="00EC1817">
        <w:rPr>
          <w:lang w:val="pt-PR"/>
        </w:rPr>
        <w:t xml:space="preserve">] “7 Types of Cyber Security Threats.” https://onlinedegrees.und.edu/blog/types-ofcyber-security-threats/ (accessed </w:t>
      </w:r>
      <w:r w:rsidRPr="00C65088">
        <w:rPr>
          <w:lang w:val="en-US"/>
        </w:rPr>
        <w:t>M</w:t>
      </w:r>
      <w:r>
        <w:rPr>
          <w:lang w:val="en-US"/>
        </w:rPr>
        <w:t>ay</w:t>
      </w:r>
      <w:r w:rsidRPr="00EC1817">
        <w:rPr>
          <w:lang w:val="pt-PR"/>
        </w:rPr>
        <w:t xml:space="preserve">. </w:t>
      </w:r>
      <w:r w:rsidRPr="00C65088">
        <w:rPr>
          <w:lang w:val="en-US"/>
        </w:rPr>
        <w:t>25</w:t>
      </w:r>
      <w:r w:rsidRPr="00EC1817">
        <w:rPr>
          <w:lang w:val="pt-PR"/>
        </w:rPr>
        <w:t>, 202</w:t>
      </w:r>
      <w:r w:rsidRPr="00C65088">
        <w:rPr>
          <w:lang w:val="en-US"/>
        </w:rPr>
        <w:t>2</w:t>
      </w:r>
      <w:r w:rsidRPr="00EC1817">
        <w:rPr>
          <w:lang w:val="pt-PR"/>
        </w:rPr>
        <w:t>).</w:t>
      </w:r>
    </w:p>
    <w:p w14:paraId="7183BDFD" w14:textId="77777777" w:rsidR="00C65088" w:rsidRDefault="00C65088" w:rsidP="005273AE">
      <w:pPr>
        <w:rPr>
          <w:lang w:val="pt-PR"/>
        </w:rPr>
      </w:pPr>
      <w:r w:rsidRPr="00EC1817">
        <w:rPr>
          <w:lang w:val="pt-PR"/>
        </w:rPr>
        <w:t>[</w:t>
      </w:r>
      <w:r>
        <w:rPr>
          <w:lang w:val="en-US"/>
        </w:rPr>
        <w:t>2</w:t>
      </w:r>
      <w:r w:rsidRPr="00EC1817">
        <w:rPr>
          <w:lang w:val="pt-PR"/>
        </w:rPr>
        <w:t xml:space="preserve">] </w:t>
      </w:r>
      <w:r w:rsidRPr="00C65088">
        <w:rPr>
          <w:lang w:val="pt-PR"/>
        </w:rPr>
        <w:t>“Cybersecurity Framework | NIST.” https://www.nist.gov/cyberframework (accessed</w:t>
      </w:r>
      <w:r w:rsidRPr="00C65088">
        <w:rPr>
          <w:lang w:val="en-US"/>
        </w:rPr>
        <w:t xml:space="preserve"> </w:t>
      </w:r>
      <w:r w:rsidR="00A44AD1" w:rsidRPr="00A44AD1">
        <w:rPr>
          <w:lang w:val="en-US"/>
        </w:rPr>
        <w:t>May</w:t>
      </w:r>
      <w:r w:rsidRPr="00C65088">
        <w:rPr>
          <w:lang w:val="pt-PR"/>
        </w:rPr>
        <w:t>.</w:t>
      </w:r>
      <w:r w:rsidRPr="00C65088">
        <w:rPr>
          <w:lang w:val="en-US"/>
        </w:rPr>
        <w:t xml:space="preserve"> </w:t>
      </w:r>
      <w:r w:rsidR="00A44AD1" w:rsidRPr="00A44AD1">
        <w:rPr>
          <w:lang w:val="en-US"/>
        </w:rPr>
        <w:t>30</w:t>
      </w:r>
      <w:r w:rsidRPr="00C65088">
        <w:rPr>
          <w:lang w:val="pt-PR"/>
        </w:rPr>
        <w:t>, 2021).</w:t>
      </w:r>
    </w:p>
    <w:p w14:paraId="661C9210" w14:textId="77777777" w:rsidR="00A44AD1" w:rsidRDefault="00A44AD1" w:rsidP="005273AE">
      <w:pPr>
        <w:rPr>
          <w:lang w:val="en-US"/>
        </w:rPr>
      </w:pPr>
      <w:r w:rsidRPr="00A44AD1">
        <w:rPr>
          <w:lang w:val="en-US"/>
        </w:rPr>
        <w:t>[3] “</w:t>
      </w:r>
      <w:r>
        <w:rPr>
          <w:lang w:val="en-US"/>
        </w:rPr>
        <w:t>5 Functions of the NIST Cybersecurity Framework</w:t>
      </w:r>
      <w:r w:rsidRPr="00A44AD1">
        <w:rPr>
          <w:lang w:val="en-US"/>
        </w:rPr>
        <w:t>.”</w:t>
      </w:r>
      <w:r>
        <w:rPr>
          <w:lang w:val="en-US"/>
        </w:rPr>
        <w:t xml:space="preserve"> </w:t>
      </w:r>
      <w:r w:rsidRPr="00A44AD1">
        <w:rPr>
          <w:lang w:val="en-US"/>
        </w:rPr>
        <w:t xml:space="preserve">https://www.forescout.com/blog/how-to-comply-with-the-5-functions-of-the-nist-cybersecurity-framework/ </w:t>
      </w:r>
      <w:r>
        <w:rPr>
          <w:lang w:val="en-US"/>
        </w:rPr>
        <w:t>(</w:t>
      </w:r>
      <w:r w:rsidRPr="00A44AD1">
        <w:rPr>
          <w:lang w:val="en-US"/>
        </w:rPr>
        <w:t xml:space="preserve">accessed </w:t>
      </w:r>
      <w:r>
        <w:rPr>
          <w:lang w:val="en-US"/>
        </w:rPr>
        <w:t>May</w:t>
      </w:r>
      <w:r w:rsidRPr="00A44AD1">
        <w:rPr>
          <w:lang w:val="en-US"/>
        </w:rPr>
        <w:t xml:space="preserve">. </w:t>
      </w:r>
      <w:r>
        <w:rPr>
          <w:lang w:val="en-US"/>
        </w:rPr>
        <w:t>30</w:t>
      </w:r>
      <w:r w:rsidRPr="00A44AD1">
        <w:rPr>
          <w:lang w:val="en-US"/>
        </w:rPr>
        <w:t>, 2021).</w:t>
      </w:r>
      <w:r>
        <w:rPr>
          <w:lang w:val="en-US"/>
        </w:rPr>
        <w:t xml:space="preserve"> </w:t>
      </w:r>
    </w:p>
    <w:p w14:paraId="711C5317" w14:textId="1180A602" w:rsidR="00FF0B43" w:rsidRPr="00FF0B43" w:rsidRDefault="00FF0B43" w:rsidP="005273AE">
      <w:pPr>
        <w:rPr>
          <w:lang w:val="pt-PR"/>
        </w:rPr>
      </w:pPr>
      <w:r>
        <w:rPr>
          <w:lang w:val="en-US"/>
        </w:rPr>
        <w:t>[4] “</w:t>
      </w:r>
      <w:r w:rsidRPr="00FF0B43">
        <w:rPr>
          <w:lang w:val="en-US"/>
        </w:rPr>
        <w:t xml:space="preserve">Artificial intelligence-based antivirus in order to detect malware </w:t>
      </w:r>
      <w:r w:rsidR="008F3FD4" w:rsidRPr="00FF0B43">
        <w:rPr>
          <w:lang w:val="en-US"/>
        </w:rPr>
        <w:t>preventively</w:t>
      </w:r>
      <w:r w:rsidR="008F3FD4">
        <w:rPr>
          <w:lang w:val="en-US"/>
        </w:rPr>
        <w:t>” https://link.springer.com/article/10.1007/s13748-020-00220-4</w:t>
      </w:r>
      <w:r w:rsidR="008F514B">
        <w:rPr>
          <w:lang w:val="en-US"/>
        </w:rPr>
        <w:t xml:space="preserve"> (</w:t>
      </w:r>
      <w:r w:rsidR="008F514B" w:rsidRPr="00A44AD1">
        <w:rPr>
          <w:lang w:val="en-US"/>
        </w:rPr>
        <w:t xml:space="preserve">accessed </w:t>
      </w:r>
      <w:r w:rsidR="008F514B">
        <w:rPr>
          <w:lang w:val="en-US"/>
        </w:rPr>
        <w:t>May</w:t>
      </w:r>
      <w:r w:rsidR="008F514B" w:rsidRPr="00A44AD1">
        <w:rPr>
          <w:lang w:val="en-US"/>
        </w:rPr>
        <w:t xml:space="preserve">. </w:t>
      </w:r>
      <w:r w:rsidR="008F514B">
        <w:rPr>
          <w:lang w:val="en-US"/>
        </w:rPr>
        <w:t>30</w:t>
      </w:r>
      <w:r w:rsidR="008F514B" w:rsidRPr="00A44AD1">
        <w:rPr>
          <w:lang w:val="en-US"/>
        </w:rPr>
        <w:t>, 2021).</w:t>
      </w:r>
    </w:p>
    <w:p w14:paraId="66AC8D0B" w14:textId="120715A0" w:rsidR="00C65088" w:rsidRPr="00A44AD1" w:rsidRDefault="006F75D9" w:rsidP="005273AE">
      <w:pPr>
        <w:rPr>
          <w:lang w:val="en-US"/>
        </w:rPr>
      </w:pPr>
      <w:r>
        <w:rPr>
          <w:lang w:val="en-US"/>
        </w:rPr>
        <w:t>[5] “</w:t>
      </w:r>
      <w:r w:rsidRPr="006F75D9">
        <w:rPr>
          <w:lang w:val="en-US"/>
        </w:rPr>
        <w:t>Hong, J.: The state of phishing attacks. Commun. ACM 55(1),74–81 (2012)</w:t>
      </w:r>
      <w:r>
        <w:rPr>
          <w:lang w:val="en-US"/>
        </w:rPr>
        <w:t xml:space="preserve"> “</w:t>
      </w:r>
    </w:p>
    <w:p w14:paraId="4D98A188" w14:textId="6A0666C2" w:rsidR="00EC1817" w:rsidRDefault="00911C16" w:rsidP="005273AE">
      <w:pPr>
        <w:rPr>
          <w:lang w:val="en-US"/>
        </w:rPr>
      </w:pPr>
      <w:r>
        <w:rPr>
          <w:lang w:val="en-US"/>
        </w:rPr>
        <w:t>[6</w:t>
      </w:r>
      <w:r w:rsidR="008F3FD4">
        <w:rPr>
          <w:lang w:val="en-US"/>
        </w:rPr>
        <w:t>] “</w:t>
      </w:r>
      <w:r w:rsidR="00F760FF" w:rsidRPr="00F760FF">
        <w:rPr>
          <w:lang w:val="en-US"/>
        </w:rPr>
        <w:t>https://www.statista.com/statistics/1253213/employees-phishing-emails-back-to-work-uk-us/</w:t>
      </w:r>
      <w:r w:rsidR="00F760FF">
        <w:rPr>
          <w:lang w:val="en-US"/>
        </w:rPr>
        <w:t>”</w:t>
      </w:r>
    </w:p>
    <w:p w14:paraId="236F8A4C" w14:textId="47562894" w:rsidR="00FA3185" w:rsidRDefault="00FA3185" w:rsidP="005273AE">
      <w:pPr>
        <w:rPr>
          <w:lang w:val="en-US"/>
        </w:rPr>
      </w:pPr>
      <w:r>
        <w:rPr>
          <w:lang w:val="en-US"/>
        </w:rPr>
        <w:t>[7] “</w:t>
      </w:r>
      <w:r w:rsidRPr="00FA3185">
        <w:rPr>
          <w:lang w:val="en-US"/>
        </w:rPr>
        <w:t>Vinayakumar, R., Soman, K., Poornachandran, P., Akarsh, S.,</w:t>
      </w:r>
      <w:r>
        <w:rPr>
          <w:lang w:val="en-US"/>
        </w:rPr>
        <w:t xml:space="preserve"> </w:t>
      </w:r>
      <w:r w:rsidRPr="00FA3185">
        <w:rPr>
          <w:lang w:val="en-US"/>
        </w:rPr>
        <w:t>Elhoseny, M.: Deep learning</w:t>
      </w:r>
      <w:r>
        <w:rPr>
          <w:lang w:val="en-US"/>
        </w:rPr>
        <w:t xml:space="preserve"> </w:t>
      </w:r>
      <w:r w:rsidRPr="00FA3185">
        <w:rPr>
          <w:lang w:val="en-US"/>
        </w:rPr>
        <w:t xml:space="preserve">framework for cyber threat situational awareness based on email and </w:t>
      </w:r>
      <w:r w:rsidR="008F3FD4" w:rsidRPr="00FA3185">
        <w:rPr>
          <w:lang w:val="en-US"/>
        </w:rPr>
        <w:t>URL</w:t>
      </w:r>
      <w:r w:rsidRPr="00FA3185">
        <w:rPr>
          <w:lang w:val="en-US"/>
        </w:rPr>
        <w:t xml:space="preserve"> data analysis. In: Hassanien, A.E., Elhoseny, M. (eds.) Cybersecurity and Secure</w:t>
      </w:r>
      <w:r>
        <w:rPr>
          <w:lang w:val="en-US"/>
        </w:rPr>
        <w:t xml:space="preserve"> </w:t>
      </w:r>
      <w:r w:rsidRPr="00FA3185">
        <w:rPr>
          <w:lang w:val="en-US"/>
        </w:rPr>
        <w:t>Information Systems, pp. 87–124. Springer, New York (2019)</w:t>
      </w:r>
      <w:r>
        <w:rPr>
          <w:lang w:val="en-US"/>
        </w:rPr>
        <w:t>”</w:t>
      </w:r>
    </w:p>
    <w:p w14:paraId="3F6B9C75" w14:textId="418021E5" w:rsidR="005273AE" w:rsidRDefault="005273AE" w:rsidP="005273AE">
      <w:pPr>
        <w:rPr>
          <w:lang w:val="en-US"/>
        </w:rPr>
      </w:pPr>
      <w:r>
        <w:rPr>
          <w:lang w:val="en-US"/>
        </w:rPr>
        <w:t xml:space="preserve">[8] </w:t>
      </w:r>
      <w:r w:rsidRPr="005273AE">
        <w:rPr>
          <w:lang w:val="en-US"/>
        </w:rPr>
        <w:t>“Python Advantages and Disadvantages - Step in the right direction - TechVidvan.”</w:t>
      </w:r>
      <w:r>
        <w:rPr>
          <w:lang w:val="en-US"/>
        </w:rPr>
        <w:t xml:space="preserve"> </w:t>
      </w:r>
      <w:r w:rsidRPr="005273AE">
        <w:rPr>
          <w:lang w:val="en-US"/>
        </w:rPr>
        <w:t>https://techvidvan.com/tutorials/python-advantages-and-disadvantages/</w:t>
      </w:r>
    </w:p>
    <w:p w14:paraId="4D5A4476" w14:textId="6BA1378A" w:rsidR="00B4702F" w:rsidRDefault="00B4702F" w:rsidP="00B4702F">
      <w:pPr>
        <w:rPr>
          <w:lang w:val="en-US"/>
        </w:rPr>
      </w:pPr>
      <w:r>
        <w:rPr>
          <w:lang w:val="en-US"/>
        </w:rPr>
        <w:t xml:space="preserve">[9] </w:t>
      </w:r>
      <w:r w:rsidRPr="00B4702F">
        <w:rPr>
          <w:lang w:val="en-US"/>
        </w:rPr>
        <w:t>“TensorFlow vs Keras: Which One Should You Choose.”</w:t>
      </w:r>
      <w:r>
        <w:rPr>
          <w:lang w:val="en-US"/>
        </w:rPr>
        <w:t xml:space="preserve"> </w:t>
      </w:r>
      <w:r w:rsidRPr="00B4702F">
        <w:rPr>
          <w:lang w:val="en-US"/>
        </w:rPr>
        <w:t>https://analyticsindiamag.com/tensorflow-vs-keras-which-one-should-you-choose/</w:t>
      </w:r>
    </w:p>
    <w:p w14:paraId="22DC91CF" w14:textId="046F616D" w:rsidR="00B4702F" w:rsidRDefault="00B4702F" w:rsidP="008F3FD4">
      <w:pPr>
        <w:rPr>
          <w:lang w:val="en-US"/>
        </w:rPr>
      </w:pPr>
      <w:r>
        <w:rPr>
          <w:lang w:val="en-US"/>
        </w:rPr>
        <w:t>[10]</w:t>
      </w:r>
      <w:r w:rsidR="008F3FD4">
        <w:rPr>
          <w:lang w:val="en-US"/>
        </w:rPr>
        <w:t xml:space="preserve"> </w:t>
      </w:r>
      <w:r w:rsidR="008F3FD4" w:rsidRPr="008F3FD4">
        <w:rPr>
          <w:lang w:val="en-US"/>
        </w:rPr>
        <w:t>“SKLearn | Scikit-Learn In Python | SciKit Learn Tutorial.”</w:t>
      </w:r>
      <w:r w:rsidR="008F3FD4">
        <w:rPr>
          <w:lang w:val="en-US"/>
        </w:rPr>
        <w:t xml:space="preserve"> </w:t>
      </w:r>
      <w:r w:rsidR="008F3FD4" w:rsidRPr="008F3FD4">
        <w:rPr>
          <w:lang w:val="en-US"/>
        </w:rPr>
        <w:t xml:space="preserve">https://www.analyticsvidhya.com/blog/2015/01/scikit-learn-python-machinelearning-tool/ </w:t>
      </w:r>
    </w:p>
    <w:p w14:paraId="3FF93DE8" w14:textId="3CC2A67B" w:rsidR="000F1191" w:rsidRDefault="000F1191" w:rsidP="000F1191">
      <w:pPr>
        <w:rPr>
          <w:lang w:val="en-US"/>
        </w:rPr>
      </w:pPr>
      <w:r>
        <w:rPr>
          <w:lang w:val="en-US"/>
        </w:rPr>
        <w:t>[11] “</w:t>
      </w:r>
      <w:r w:rsidRPr="000F1191">
        <w:rPr>
          <w:lang w:val="en-US"/>
        </w:rPr>
        <w:t>Pandas vs NumPy - javatpoint.” https://www.javatpoint.com/pandas-vs-numpy</w:t>
      </w:r>
    </w:p>
    <w:p w14:paraId="110B97A6" w14:textId="2A83C7BD" w:rsidR="00FF4405" w:rsidRDefault="00FF4405" w:rsidP="000F1191">
      <w:pPr>
        <w:rPr>
          <w:lang w:val="en-US"/>
        </w:rPr>
      </w:pPr>
      <w:r w:rsidRPr="00FF4405">
        <w:rPr>
          <w:lang w:val="en-US"/>
        </w:rPr>
        <w:t>[12] “</w:t>
      </w:r>
      <w:r>
        <w:rPr>
          <w:lang w:val="en-US"/>
        </w:rPr>
        <w:t xml:space="preserve">What is </w:t>
      </w:r>
      <w:r w:rsidRPr="00FF4405">
        <w:rPr>
          <w:lang w:val="en-US"/>
        </w:rPr>
        <w:t>Docker</w:t>
      </w:r>
      <w:r>
        <w:rPr>
          <w:lang w:val="en-US"/>
        </w:rPr>
        <w:t xml:space="preserve">” – </w:t>
      </w:r>
      <w:r w:rsidRPr="00FF4405">
        <w:rPr>
          <w:lang w:val="en-US"/>
        </w:rPr>
        <w:t>https://www.redhat.com/pt-br/topics/containers/what-is-docker</w:t>
      </w:r>
    </w:p>
    <w:p w14:paraId="5790B278" w14:textId="44DB9F5E" w:rsidR="00FF4405" w:rsidRDefault="00FF4405" w:rsidP="000F1191">
      <w:r w:rsidRPr="00831EA8">
        <w:t>[13]</w:t>
      </w:r>
      <w:r w:rsidR="00305608" w:rsidRPr="00831EA8">
        <w:t xml:space="preserve"> “Benefícios da Metodologia Agile”</w:t>
      </w:r>
      <w:r w:rsidR="00831EA8" w:rsidRPr="00831EA8">
        <w:t xml:space="preserve"> - https://infoportugal.pt/2021/09/02/metodologia-agile/</w:t>
      </w:r>
    </w:p>
    <w:p w14:paraId="7A4A363A" w14:textId="044B80EE" w:rsidR="00EE2248" w:rsidRPr="00675843" w:rsidRDefault="004404DF" w:rsidP="004A40DD">
      <w:pPr>
        <w:rPr>
          <w:lang w:val="en-US"/>
        </w:rPr>
      </w:pPr>
      <w:r w:rsidRPr="004404DF">
        <w:rPr>
          <w:lang w:val="en-US"/>
        </w:rPr>
        <w:t>[14] “What is version control?” - https://about.gitlab.com/topics/version-control</w:t>
      </w:r>
    </w:p>
    <w:sectPr w:rsidR="00EE2248" w:rsidRPr="00675843" w:rsidSect="004B077B">
      <w:headerReference w:type="even" r:id="rId70"/>
      <w:headerReference w:type="default" r:id="rId71"/>
      <w:footerReference w:type="even" r:id="rId72"/>
      <w:footerReference w:type="default" r:id="rId73"/>
      <w:headerReference w:type="first" r:id="rId74"/>
      <w:footerReference w:type="first" r:id="rId75"/>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8590A" w14:textId="77777777" w:rsidR="00A40703" w:rsidRDefault="00A40703">
      <w:pPr>
        <w:spacing w:before="0" w:line="240" w:lineRule="auto"/>
      </w:pPr>
      <w:r>
        <w:separator/>
      </w:r>
    </w:p>
  </w:endnote>
  <w:endnote w:type="continuationSeparator" w:id="0">
    <w:p w14:paraId="1AD72043" w14:textId="77777777" w:rsidR="00A40703" w:rsidRDefault="00A407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 w:name="TimesNewRoman">
    <w:altName w:val="Times New Roman"/>
    <w:panose1 w:val="020B0604020202020204"/>
    <w:charset w:val="01"/>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DEA64" w14:textId="77777777" w:rsidR="0077394A" w:rsidRDefault="0077394A">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5B4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FFB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ix</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758B"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D0B9"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xii</w:t>
    </w:r>
    <w:r>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13ED"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C755" w14:textId="77777777" w:rsidR="005B2119" w:rsidRDefault="005B211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BBE6"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w:t>
    </w:r>
    <w:r>
      <w:rPr>
        <w:rStyle w:val="Nmerodepgina"/>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CAC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0DF5"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xvii</w:t>
    </w:r>
    <w:r>
      <w:rPr>
        <w:rStyle w:val="Nmerodepgina"/>
      </w:rPr>
      <w:fldChar w:fldCharType="end"/>
    </w:r>
  </w:p>
  <w:p w14:paraId="7CE22E1E" w14:textId="77777777" w:rsidR="005B2119" w:rsidRDefault="005B2119" w:rsidP="00E0315B">
    <w:pPr>
      <w:pStyle w:val="Rodap"/>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F3E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w:t>
    </w:r>
    <w:r>
      <w:rPr>
        <w:rStyle w:val="Nmerodepgina"/>
      </w:rPr>
      <w:fldChar w:fldCharType="end"/>
    </w:r>
  </w:p>
  <w:p w14:paraId="490581CC" w14:textId="77777777" w:rsidR="001479CC" w:rsidRDefault="001479CC" w:rsidP="00E0315B">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8044" w14:textId="77777777" w:rsidR="0077394A" w:rsidRDefault="0077394A">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1B51"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8</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6A12"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5878" w14:textId="77777777" w:rsidR="005B2119" w:rsidRDefault="005B2119"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9</w:t>
    </w:r>
    <w:r>
      <w:rPr>
        <w:rStyle w:val="Nmerodepgina"/>
      </w:rPr>
      <w:fldChar w:fldCharType="end"/>
    </w:r>
  </w:p>
  <w:p w14:paraId="334BEA82" w14:textId="77777777" w:rsidR="005B2119" w:rsidRDefault="005B2119" w:rsidP="0067064C">
    <w:pPr>
      <w:pStyle w:val="Rodap"/>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10507"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E69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21</w:t>
    </w:r>
    <w:r>
      <w:rPr>
        <w:rStyle w:val="Nmerodepgina"/>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628E7" w14:textId="77777777" w:rsidR="004B077B" w:rsidRDefault="004B077B"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4842" w14:textId="77777777" w:rsidR="0077394A" w:rsidRDefault="0077394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2E36"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iv</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A07B" w14:textId="77777777" w:rsidR="005B2119" w:rsidRDefault="005B2119">
    <w:pPr>
      <w:pStyle w:val="Rodap"/>
    </w:pP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C645F"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2A445"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8CC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vii</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6DFD7"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5923D" w14:textId="77777777" w:rsidR="00A40703" w:rsidRDefault="00A40703">
      <w:pPr>
        <w:spacing w:before="0" w:line="240" w:lineRule="auto"/>
      </w:pPr>
      <w:r>
        <w:separator/>
      </w:r>
    </w:p>
  </w:footnote>
  <w:footnote w:type="continuationSeparator" w:id="0">
    <w:p w14:paraId="122F2A9E" w14:textId="77777777" w:rsidR="00A40703" w:rsidRDefault="00A4070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5B5B"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F1034"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1164"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D2AC"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BB70"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6913BFE8" w14:textId="77777777" w:rsidR="005B2119" w:rsidRPr="009A68EF" w:rsidRDefault="005B2119" w:rsidP="009A68EF">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44EF" w14:textId="77777777" w:rsidR="005B2119" w:rsidRDefault="005B211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9AEB" w14:textId="77777777" w:rsidR="005B2119" w:rsidRDefault="005B211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D2AA"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5724"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90A1"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3E98" w14:textId="77777777" w:rsidR="005B2119" w:rsidRDefault="005B2119" w:rsidP="00E0315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0782"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F693"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68A2" w14:textId="77777777" w:rsidR="005B2119" w:rsidRDefault="005B2119">
    <w:pPr>
      <w:pStyle w:val="Header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5D3A"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B7B2" w14:textId="77777777" w:rsidR="004B077B" w:rsidRDefault="004B077B"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64AB"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86D2"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5B04"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1E1C5AF5" w14:textId="77777777" w:rsidR="005B2119" w:rsidRPr="009A68EF" w:rsidRDefault="005B2119" w:rsidP="009A68E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102A" w14:textId="77777777" w:rsidR="005B2119" w:rsidRDefault="005B211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7B9BB"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A214B"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A92B"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36FAB"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7BE59F8"/>
    <w:multiLevelType w:val="hybridMultilevel"/>
    <w:tmpl w:val="A6D60D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8F58C8"/>
    <w:multiLevelType w:val="hybridMultilevel"/>
    <w:tmpl w:val="635E8F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FDA2046"/>
    <w:multiLevelType w:val="hybridMultilevel"/>
    <w:tmpl w:val="B39289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4"/>
  </w:num>
  <w:num w:numId="19">
    <w:abstractNumId w:val="12"/>
  </w:num>
  <w:num w:numId="20">
    <w:abstractNumId w:val="17"/>
  </w:num>
  <w:num w:numId="21">
    <w:abstractNumId w:val="13"/>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30AB5"/>
    <w:rsid w:val="00037F4A"/>
    <w:rsid w:val="00043ACA"/>
    <w:rsid w:val="0005000A"/>
    <w:rsid w:val="00051C86"/>
    <w:rsid w:val="00057E6B"/>
    <w:rsid w:val="00065F23"/>
    <w:rsid w:val="000754F6"/>
    <w:rsid w:val="00082DD4"/>
    <w:rsid w:val="000845FC"/>
    <w:rsid w:val="00084746"/>
    <w:rsid w:val="00087091"/>
    <w:rsid w:val="000A27EF"/>
    <w:rsid w:val="000A74C7"/>
    <w:rsid w:val="000B4BF4"/>
    <w:rsid w:val="000B6267"/>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3993"/>
    <w:rsid w:val="001B5394"/>
    <w:rsid w:val="001C331B"/>
    <w:rsid w:val="001C3B08"/>
    <w:rsid w:val="001C6E7D"/>
    <w:rsid w:val="001D0AF8"/>
    <w:rsid w:val="001D5A53"/>
    <w:rsid w:val="001E02FB"/>
    <w:rsid w:val="001E2142"/>
    <w:rsid w:val="001E4901"/>
    <w:rsid w:val="001F1B53"/>
    <w:rsid w:val="001F42A1"/>
    <w:rsid w:val="00203C2D"/>
    <w:rsid w:val="0021442C"/>
    <w:rsid w:val="00215DBD"/>
    <w:rsid w:val="00222925"/>
    <w:rsid w:val="00224676"/>
    <w:rsid w:val="002271F3"/>
    <w:rsid w:val="00233852"/>
    <w:rsid w:val="00237693"/>
    <w:rsid w:val="002400A6"/>
    <w:rsid w:val="00240FB1"/>
    <w:rsid w:val="00241043"/>
    <w:rsid w:val="0024207E"/>
    <w:rsid w:val="00243776"/>
    <w:rsid w:val="002539EB"/>
    <w:rsid w:val="0027159E"/>
    <w:rsid w:val="00280303"/>
    <w:rsid w:val="00281BF3"/>
    <w:rsid w:val="002901FC"/>
    <w:rsid w:val="00294A9D"/>
    <w:rsid w:val="002958BE"/>
    <w:rsid w:val="002A0342"/>
    <w:rsid w:val="002A2500"/>
    <w:rsid w:val="002A66E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7C17"/>
    <w:rsid w:val="00325B95"/>
    <w:rsid w:val="003413A2"/>
    <w:rsid w:val="003433FD"/>
    <w:rsid w:val="0034464F"/>
    <w:rsid w:val="00346187"/>
    <w:rsid w:val="003468D3"/>
    <w:rsid w:val="00350D11"/>
    <w:rsid w:val="00353EF3"/>
    <w:rsid w:val="00355BA4"/>
    <w:rsid w:val="003571A3"/>
    <w:rsid w:val="003649AF"/>
    <w:rsid w:val="00373EB0"/>
    <w:rsid w:val="00374B46"/>
    <w:rsid w:val="00376943"/>
    <w:rsid w:val="00393503"/>
    <w:rsid w:val="003A234F"/>
    <w:rsid w:val="003A31F3"/>
    <w:rsid w:val="003B2444"/>
    <w:rsid w:val="003B3CDC"/>
    <w:rsid w:val="003D44B6"/>
    <w:rsid w:val="003D5333"/>
    <w:rsid w:val="003E0731"/>
    <w:rsid w:val="003E149F"/>
    <w:rsid w:val="003E5727"/>
    <w:rsid w:val="003F678F"/>
    <w:rsid w:val="00406C5F"/>
    <w:rsid w:val="00410AEE"/>
    <w:rsid w:val="00414E91"/>
    <w:rsid w:val="00426728"/>
    <w:rsid w:val="0042778A"/>
    <w:rsid w:val="0043132E"/>
    <w:rsid w:val="00431418"/>
    <w:rsid w:val="00432D86"/>
    <w:rsid w:val="004343EA"/>
    <w:rsid w:val="004404DF"/>
    <w:rsid w:val="00440BE6"/>
    <w:rsid w:val="0045208A"/>
    <w:rsid w:val="00455111"/>
    <w:rsid w:val="00461EE9"/>
    <w:rsid w:val="00463D92"/>
    <w:rsid w:val="00466271"/>
    <w:rsid w:val="004802E3"/>
    <w:rsid w:val="004813B7"/>
    <w:rsid w:val="00484F85"/>
    <w:rsid w:val="004932F1"/>
    <w:rsid w:val="00494671"/>
    <w:rsid w:val="004A356B"/>
    <w:rsid w:val="004A40DD"/>
    <w:rsid w:val="004B077B"/>
    <w:rsid w:val="004B33A4"/>
    <w:rsid w:val="004C28C0"/>
    <w:rsid w:val="004C342F"/>
    <w:rsid w:val="004D53FE"/>
    <w:rsid w:val="004D7D10"/>
    <w:rsid w:val="004E1C1F"/>
    <w:rsid w:val="004E650D"/>
    <w:rsid w:val="004F38D7"/>
    <w:rsid w:val="0050211E"/>
    <w:rsid w:val="005100F0"/>
    <w:rsid w:val="00512FDB"/>
    <w:rsid w:val="00517B77"/>
    <w:rsid w:val="00521964"/>
    <w:rsid w:val="00525FBE"/>
    <w:rsid w:val="005273AE"/>
    <w:rsid w:val="00544453"/>
    <w:rsid w:val="0055396B"/>
    <w:rsid w:val="00554805"/>
    <w:rsid w:val="0055518E"/>
    <w:rsid w:val="005558B9"/>
    <w:rsid w:val="005608F2"/>
    <w:rsid w:val="0059322A"/>
    <w:rsid w:val="005972EC"/>
    <w:rsid w:val="00597FA5"/>
    <w:rsid w:val="005A0202"/>
    <w:rsid w:val="005A28D2"/>
    <w:rsid w:val="005B2119"/>
    <w:rsid w:val="005B645A"/>
    <w:rsid w:val="005C1E9C"/>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C4A"/>
    <w:rsid w:val="0067064C"/>
    <w:rsid w:val="00675843"/>
    <w:rsid w:val="0068479F"/>
    <w:rsid w:val="00687BA0"/>
    <w:rsid w:val="00687E61"/>
    <w:rsid w:val="00690EBF"/>
    <w:rsid w:val="00697D78"/>
    <w:rsid w:val="006A1299"/>
    <w:rsid w:val="006A4EF9"/>
    <w:rsid w:val="006A5CA8"/>
    <w:rsid w:val="006D4522"/>
    <w:rsid w:val="006E1AB3"/>
    <w:rsid w:val="006E25C4"/>
    <w:rsid w:val="006E6F11"/>
    <w:rsid w:val="006F75D9"/>
    <w:rsid w:val="007003B9"/>
    <w:rsid w:val="00705C55"/>
    <w:rsid w:val="00707AD4"/>
    <w:rsid w:val="00725AB9"/>
    <w:rsid w:val="00730EBE"/>
    <w:rsid w:val="007330A1"/>
    <w:rsid w:val="00735EB6"/>
    <w:rsid w:val="00741D0C"/>
    <w:rsid w:val="007474C1"/>
    <w:rsid w:val="00750CEC"/>
    <w:rsid w:val="00754849"/>
    <w:rsid w:val="0075619A"/>
    <w:rsid w:val="00760B4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4DF2"/>
    <w:rsid w:val="007D21C0"/>
    <w:rsid w:val="007E6B5C"/>
    <w:rsid w:val="007F6A7F"/>
    <w:rsid w:val="0080065F"/>
    <w:rsid w:val="00800996"/>
    <w:rsid w:val="00804C0C"/>
    <w:rsid w:val="00805525"/>
    <w:rsid w:val="00805E7D"/>
    <w:rsid w:val="00812CBE"/>
    <w:rsid w:val="00815607"/>
    <w:rsid w:val="0082048A"/>
    <w:rsid w:val="00822134"/>
    <w:rsid w:val="008252FA"/>
    <w:rsid w:val="00826E37"/>
    <w:rsid w:val="00830D48"/>
    <w:rsid w:val="00831EA8"/>
    <w:rsid w:val="0083799E"/>
    <w:rsid w:val="008420B4"/>
    <w:rsid w:val="008443AF"/>
    <w:rsid w:val="00855E80"/>
    <w:rsid w:val="00865454"/>
    <w:rsid w:val="00877127"/>
    <w:rsid w:val="00891A1D"/>
    <w:rsid w:val="00894748"/>
    <w:rsid w:val="00897DBC"/>
    <w:rsid w:val="008A78C8"/>
    <w:rsid w:val="008B18BD"/>
    <w:rsid w:val="008D7538"/>
    <w:rsid w:val="008E77C6"/>
    <w:rsid w:val="008F3FD4"/>
    <w:rsid w:val="008F45FE"/>
    <w:rsid w:val="008F48FF"/>
    <w:rsid w:val="008F514B"/>
    <w:rsid w:val="008F6B2A"/>
    <w:rsid w:val="00910A59"/>
    <w:rsid w:val="00911A7B"/>
    <w:rsid w:val="00911C16"/>
    <w:rsid w:val="00922701"/>
    <w:rsid w:val="009317DA"/>
    <w:rsid w:val="00934976"/>
    <w:rsid w:val="00937DFA"/>
    <w:rsid w:val="009417E9"/>
    <w:rsid w:val="009649B3"/>
    <w:rsid w:val="0097016A"/>
    <w:rsid w:val="009775C2"/>
    <w:rsid w:val="00977D6E"/>
    <w:rsid w:val="00980B0C"/>
    <w:rsid w:val="0098537F"/>
    <w:rsid w:val="0098642D"/>
    <w:rsid w:val="00993ED0"/>
    <w:rsid w:val="009A66E7"/>
    <w:rsid w:val="009A68EF"/>
    <w:rsid w:val="009B142B"/>
    <w:rsid w:val="009B53DC"/>
    <w:rsid w:val="009C3C31"/>
    <w:rsid w:val="009D0E2A"/>
    <w:rsid w:val="009D21DC"/>
    <w:rsid w:val="009E2760"/>
    <w:rsid w:val="009E3E05"/>
    <w:rsid w:val="009E43A4"/>
    <w:rsid w:val="009E5FBE"/>
    <w:rsid w:val="009E6B13"/>
    <w:rsid w:val="009E6FCA"/>
    <w:rsid w:val="009F3DB1"/>
    <w:rsid w:val="009F43F9"/>
    <w:rsid w:val="009F5EB5"/>
    <w:rsid w:val="009F7A8B"/>
    <w:rsid w:val="00A01B3A"/>
    <w:rsid w:val="00A06837"/>
    <w:rsid w:val="00A071C9"/>
    <w:rsid w:val="00A12EFD"/>
    <w:rsid w:val="00A138A0"/>
    <w:rsid w:val="00A23127"/>
    <w:rsid w:val="00A24290"/>
    <w:rsid w:val="00A30C61"/>
    <w:rsid w:val="00A31B95"/>
    <w:rsid w:val="00A36932"/>
    <w:rsid w:val="00A40703"/>
    <w:rsid w:val="00A44AD1"/>
    <w:rsid w:val="00A70BBD"/>
    <w:rsid w:val="00A75CE2"/>
    <w:rsid w:val="00A8082A"/>
    <w:rsid w:val="00A863ED"/>
    <w:rsid w:val="00A94DFD"/>
    <w:rsid w:val="00AA336A"/>
    <w:rsid w:val="00AA70BA"/>
    <w:rsid w:val="00AC14BB"/>
    <w:rsid w:val="00AC3170"/>
    <w:rsid w:val="00AC6C0B"/>
    <w:rsid w:val="00AC7CCE"/>
    <w:rsid w:val="00AD011F"/>
    <w:rsid w:val="00AD1E7F"/>
    <w:rsid w:val="00AD43A6"/>
    <w:rsid w:val="00B0185F"/>
    <w:rsid w:val="00B048FF"/>
    <w:rsid w:val="00B078C5"/>
    <w:rsid w:val="00B1399B"/>
    <w:rsid w:val="00B15DD7"/>
    <w:rsid w:val="00B17440"/>
    <w:rsid w:val="00B21711"/>
    <w:rsid w:val="00B232C4"/>
    <w:rsid w:val="00B24D7E"/>
    <w:rsid w:val="00B27DFB"/>
    <w:rsid w:val="00B303D8"/>
    <w:rsid w:val="00B32B53"/>
    <w:rsid w:val="00B34F0C"/>
    <w:rsid w:val="00B364D8"/>
    <w:rsid w:val="00B40C2D"/>
    <w:rsid w:val="00B422E8"/>
    <w:rsid w:val="00B46A69"/>
    <w:rsid w:val="00B4702F"/>
    <w:rsid w:val="00B5025A"/>
    <w:rsid w:val="00B73E61"/>
    <w:rsid w:val="00B80177"/>
    <w:rsid w:val="00B825E3"/>
    <w:rsid w:val="00B85067"/>
    <w:rsid w:val="00B87978"/>
    <w:rsid w:val="00B93661"/>
    <w:rsid w:val="00BA702A"/>
    <w:rsid w:val="00BC08DF"/>
    <w:rsid w:val="00BC12D4"/>
    <w:rsid w:val="00BC6868"/>
    <w:rsid w:val="00BC70FB"/>
    <w:rsid w:val="00BE37AB"/>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5088"/>
    <w:rsid w:val="00C70087"/>
    <w:rsid w:val="00C70CD6"/>
    <w:rsid w:val="00C7367D"/>
    <w:rsid w:val="00C76C7C"/>
    <w:rsid w:val="00C774B6"/>
    <w:rsid w:val="00C87133"/>
    <w:rsid w:val="00C91564"/>
    <w:rsid w:val="00CA1A43"/>
    <w:rsid w:val="00CA676B"/>
    <w:rsid w:val="00CB03FD"/>
    <w:rsid w:val="00CB5814"/>
    <w:rsid w:val="00CC2B28"/>
    <w:rsid w:val="00CD1D3F"/>
    <w:rsid w:val="00CD2999"/>
    <w:rsid w:val="00CD586D"/>
    <w:rsid w:val="00CE45AF"/>
    <w:rsid w:val="00D039AC"/>
    <w:rsid w:val="00D3014A"/>
    <w:rsid w:val="00D3423D"/>
    <w:rsid w:val="00D408F9"/>
    <w:rsid w:val="00D409FF"/>
    <w:rsid w:val="00D41FE9"/>
    <w:rsid w:val="00D43C25"/>
    <w:rsid w:val="00D64FBB"/>
    <w:rsid w:val="00D703E5"/>
    <w:rsid w:val="00D8790D"/>
    <w:rsid w:val="00D90EC9"/>
    <w:rsid w:val="00D94789"/>
    <w:rsid w:val="00D96BFB"/>
    <w:rsid w:val="00DA22BE"/>
    <w:rsid w:val="00DA3019"/>
    <w:rsid w:val="00DB43A6"/>
    <w:rsid w:val="00DC08AA"/>
    <w:rsid w:val="00DC21DB"/>
    <w:rsid w:val="00DD5C15"/>
    <w:rsid w:val="00DD5DEE"/>
    <w:rsid w:val="00DF0D22"/>
    <w:rsid w:val="00DF40FE"/>
    <w:rsid w:val="00E004A2"/>
    <w:rsid w:val="00E0315B"/>
    <w:rsid w:val="00E0346B"/>
    <w:rsid w:val="00E03DF0"/>
    <w:rsid w:val="00E24154"/>
    <w:rsid w:val="00E25228"/>
    <w:rsid w:val="00E36FDD"/>
    <w:rsid w:val="00E4132D"/>
    <w:rsid w:val="00E42E7A"/>
    <w:rsid w:val="00E4332E"/>
    <w:rsid w:val="00E52930"/>
    <w:rsid w:val="00E53500"/>
    <w:rsid w:val="00E54712"/>
    <w:rsid w:val="00E63C17"/>
    <w:rsid w:val="00E66817"/>
    <w:rsid w:val="00E67722"/>
    <w:rsid w:val="00E73D67"/>
    <w:rsid w:val="00E85108"/>
    <w:rsid w:val="00EB0C2C"/>
    <w:rsid w:val="00EB65CB"/>
    <w:rsid w:val="00EC11C6"/>
    <w:rsid w:val="00EC1817"/>
    <w:rsid w:val="00ED5C48"/>
    <w:rsid w:val="00EE2248"/>
    <w:rsid w:val="00EE27C9"/>
    <w:rsid w:val="00F00226"/>
    <w:rsid w:val="00F00767"/>
    <w:rsid w:val="00F01C93"/>
    <w:rsid w:val="00F05BF4"/>
    <w:rsid w:val="00F10064"/>
    <w:rsid w:val="00F25A89"/>
    <w:rsid w:val="00F31465"/>
    <w:rsid w:val="00F37C80"/>
    <w:rsid w:val="00F43529"/>
    <w:rsid w:val="00F5423A"/>
    <w:rsid w:val="00F760FF"/>
    <w:rsid w:val="00F811D5"/>
    <w:rsid w:val="00F81365"/>
    <w:rsid w:val="00F83774"/>
    <w:rsid w:val="00F91D4E"/>
    <w:rsid w:val="00FA04E2"/>
    <w:rsid w:val="00FA0564"/>
    <w:rsid w:val="00FA3185"/>
    <w:rsid w:val="00FA4AD6"/>
    <w:rsid w:val="00FA7B35"/>
    <w:rsid w:val="00FC04A5"/>
    <w:rsid w:val="00FC5E9F"/>
    <w:rsid w:val="00FD7165"/>
    <w:rsid w:val="00FE5867"/>
    <w:rsid w:val="00FE6954"/>
    <w:rsid w:val="00FF0B43"/>
    <w:rsid w:val="00FF1C00"/>
    <w:rsid w:val="00FF4405"/>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F02018B"/>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362">
      <w:bodyDiv w:val="1"/>
      <w:marLeft w:val="0"/>
      <w:marRight w:val="0"/>
      <w:marTop w:val="0"/>
      <w:marBottom w:val="0"/>
      <w:divBdr>
        <w:top w:val="none" w:sz="0" w:space="0" w:color="auto"/>
        <w:left w:val="none" w:sz="0" w:space="0" w:color="auto"/>
        <w:bottom w:val="none" w:sz="0" w:space="0" w:color="auto"/>
        <w:right w:val="none" w:sz="0" w:space="0" w:color="auto"/>
      </w:divBdr>
    </w:div>
    <w:div w:id="118229399">
      <w:bodyDiv w:val="1"/>
      <w:marLeft w:val="0"/>
      <w:marRight w:val="0"/>
      <w:marTop w:val="0"/>
      <w:marBottom w:val="0"/>
      <w:divBdr>
        <w:top w:val="none" w:sz="0" w:space="0" w:color="auto"/>
        <w:left w:val="none" w:sz="0" w:space="0" w:color="auto"/>
        <w:bottom w:val="none" w:sz="0" w:space="0" w:color="auto"/>
        <w:right w:val="none" w:sz="0" w:space="0" w:color="auto"/>
      </w:divBdr>
    </w:div>
    <w:div w:id="118494835">
      <w:bodyDiv w:val="1"/>
      <w:marLeft w:val="0"/>
      <w:marRight w:val="0"/>
      <w:marTop w:val="0"/>
      <w:marBottom w:val="0"/>
      <w:divBdr>
        <w:top w:val="none" w:sz="0" w:space="0" w:color="auto"/>
        <w:left w:val="none" w:sz="0" w:space="0" w:color="auto"/>
        <w:bottom w:val="none" w:sz="0" w:space="0" w:color="auto"/>
        <w:right w:val="none" w:sz="0" w:space="0" w:color="auto"/>
      </w:divBdr>
    </w:div>
    <w:div w:id="158035307">
      <w:bodyDiv w:val="1"/>
      <w:marLeft w:val="0"/>
      <w:marRight w:val="0"/>
      <w:marTop w:val="0"/>
      <w:marBottom w:val="0"/>
      <w:divBdr>
        <w:top w:val="none" w:sz="0" w:space="0" w:color="auto"/>
        <w:left w:val="none" w:sz="0" w:space="0" w:color="auto"/>
        <w:bottom w:val="none" w:sz="0" w:space="0" w:color="auto"/>
        <w:right w:val="none" w:sz="0" w:space="0" w:color="auto"/>
      </w:divBdr>
    </w:div>
    <w:div w:id="277106249">
      <w:bodyDiv w:val="1"/>
      <w:marLeft w:val="0"/>
      <w:marRight w:val="0"/>
      <w:marTop w:val="0"/>
      <w:marBottom w:val="0"/>
      <w:divBdr>
        <w:top w:val="none" w:sz="0" w:space="0" w:color="auto"/>
        <w:left w:val="none" w:sz="0" w:space="0" w:color="auto"/>
        <w:bottom w:val="none" w:sz="0" w:space="0" w:color="auto"/>
        <w:right w:val="none" w:sz="0" w:space="0" w:color="auto"/>
      </w:divBdr>
    </w:div>
    <w:div w:id="281427931">
      <w:bodyDiv w:val="1"/>
      <w:marLeft w:val="0"/>
      <w:marRight w:val="0"/>
      <w:marTop w:val="0"/>
      <w:marBottom w:val="0"/>
      <w:divBdr>
        <w:top w:val="none" w:sz="0" w:space="0" w:color="auto"/>
        <w:left w:val="none" w:sz="0" w:space="0" w:color="auto"/>
        <w:bottom w:val="none" w:sz="0" w:space="0" w:color="auto"/>
        <w:right w:val="none" w:sz="0" w:space="0" w:color="auto"/>
      </w:divBdr>
    </w:div>
    <w:div w:id="298651971">
      <w:bodyDiv w:val="1"/>
      <w:marLeft w:val="0"/>
      <w:marRight w:val="0"/>
      <w:marTop w:val="0"/>
      <w:marBottom w:val="0"/>
      <w:divBdr>
        <w:top w:val="none" w:sz="0" w:space="0" w:color="auto"/>
        <w:left w:val="none" w:sz="0" w:space="0" w:color="auto"/>
        <w:bottom w:val="none" w:sz="0" w:space="0" w:color="auto"/>
        <w:right w:val="none" w:sz="0" w:space="0" w:color="auto"/>
      </w:divBdr>
    </w:div>
    <w:div w:id="300036099">
      <w:bodyDiv w:val="1"/>
      <w:marLeft w:val="0"/>
      <w:marRight w:val="0"/>
      <w:marTop w:val="0"/>
      <w:marBottom w:val="0"/>
      <w:divBdr>
        <w:top w:val="none" w:sz="0" w:space="0" w:color="auto"/>
        <w:left w:val="none" w:sz="0" w:space="0" w:color="auto"/>
        <w:bottom w:val="none" w:sz="0" w:space="0" w:color="auto"/>
        <w:right w:val="none" w:sz="0" w:space="0" w:color="auto"/>
      </w:divBdr>
    </w:div>
    <w:div w:id="320934274">
      <w:bodyDiv w:val="1"/>
      <w:marLeft w:val="0"/>
      <w:marRight w:val="0"/>
      <w:marTop w:val="0"/>
      <w:marBottom w:val="0"/>
      <w:divBdr>
        <w:top w:val="none" w:sz="0" w:space="0" w:color="auto"/>
        <w:left w:val="none" w:sz="0" w:space="0" w:color="auto"/>
        <w:bottom w:val="none" w:sz="0" w:space="0" w:color="auto"/>
        <w:right w:val="none" w:sz="0" w:space="0" w:color="auto"/>
      </w:divBdr>
    </w:div>
    <w:div w:id="336228039">
      <w:bodyDiv w:val="1"/>
      <w:marLeft w:val="0"/>
      <w:marRight w:val="0"/>
      <w:marTop w:val="0"/>
      <w:marBottom w:val="0"/>
      <w:divBdr>
        <w:top w:val="none" w:sz="0" w:space="0" w:color="auto"/>
        <w:left w:val="none" w:sz="0" w:space="0" w:color="auto"/>
        <w:bottom w:val="none" w:sz="0" w:space="0" w:color="auto"/>
        <w:right w:val="none" w:sz="0" w:space="0" w:color="auto"/>
      </w:divBdr>
      <w:divsChild>
        <w:div w:id="1981766539">
          <w:marLeft w:val="0"/>
          <w:marRight w:val="0"/>
          <w:marTop w:val="0"/>
          <w:marBottom w:val="0"/>
          <w:divBdr>
            <w:top w:val="none" w:sz="0" w:space="0" w:color="auto"/>
            <w:left w:val="none" w:sz="0" w:space="0" w:color="auto"/>
            <w:bottom w:val="none" w:sz="0" w:space="0" w:color="auto"/>
            <w:right w:val="none" w:sz="0" w:space="0" w:color="auto"/>
          </w:divBdr>
        </w:div>
      </w:divsChild>
    </w:div>
    <w:div w:id="470169731">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43910254">
      <w:bodyDiv w:val="1"/>
      <w:marLeft w:val="0"/>
      <w:marRight w:val="0"/>
      <w:marTop w:val="0"/>
      <w:marBottom w:val="0"/>
      <w:divBdr>
        <w:top w:val="none" w:sz="0" w:space="0" w:color="auto"/>
        <w:left w:val="none" w:sz="0" w:space="0" w:color="auto"/>
        <w:bottom w:val="none" w:sz="0" w:space="0" w:color="auto"/>
        <w:right w:val="none" w:sz="0" w:space="0" w:color="auto"/>
      </w:divBdr>
    </w:div>
    <w:div w:id="550962782">
      <w:bodyDiv w:val="1"/>
      <w:marLeft w:val="0"/>
      <w:marRight w:val="0"/>
      <w:marTop w:val="0"/>
      <w:marBottom w:val="0"/>
      <w:divBdr>
        <w:top w:val="none" w:sz="0" w:space="0" w:color="auto"/>
        <w:left w:val="none" w:sz="0" w:space="0" w:color="auto"/>
        <w:bottom w:val="none" w:sz="0" w:space="0" w:color="auto"/>
        <w:right w:val="none" w:sz="0" w:space="0" w:color="auto"/>
      </w:divBdr>
    </w:div>
    <w:div w:id="567544063">
      <w:bodyDiv w:val="1"/>
      <w:marLeft w:val="0"/>
      <w:marRight w:val="0"/>
      <w:marTop w:val="0"/>
      <w:marBottom w:val="0"/>
      <w:divBdr>
        <w:top w:val="none" w:sz="0" w:space="0" w:color="auto"/>
        <w:left w:val="none" w:sz="0" w:space="0" w:color="auto"/>
        <w:bottom w:val="none" w:sz="0" w:space="0" w:color="auto"/>
        <w:right w:val="none" w:sz="0" w:space="0" w:color="auto"/>
      </w:divBdr>
    </w:div>
    <w:div w:id="583028028">
      <w:bodyDiv w:val="1"/>
      <w:marLeft w:val="0"/>
      <w:marRight w:val="0"/>
      <w:marTop w:val="0"/>
      <w:marBottom w:val="0"/>
      <w:divBdr>
        <w:top w:val="none" w:sz="0" w:space="0" w:color="auto"/>
        <w:left w:val="none" w:sz="0" w:space="0" w:color="auto"/>
        <w:bottom w:val="none" w:sz="0" w:space="0" w:color="auto"/>
        <w:right w:val="none" w:sz="0" w:space="0" w:color="auto"/>
      </w:divBdr>
      <w:divsChild>
        <w:div w:id="869998975">
          <w:marLeft w:val="0"/>
          <w:marRight w:val="0"/>
          <w:marTop w:val="0"/>
          <w:marBottom w:val="0"/>
          <w:divBdr>
            <w:top w:val="none" w:sz="0" w:space="0" w:color="auto"/>
            <w:left w:val="none" w:sz="0" w:space="0" w:color="auto"/>
            <w:bottom w:val="none" w:sz="0" w:space="0" w:color="auto"/>
            <w:right w:val="none" w:sz="0" w:space="0" w:color="auto"/>
          </w:divBdr>
        </w:div>
      </w:divsChild>
    </w:div>
    <w:div w:id="603223076">
      <w:bodyDiv w:val="1"/>
      <w:marLeft w:val="0"/>
      <w:marRight w:val="0"/>
      <w:marTop w:val="0"/>
      <w:marBottom w:val="0"/>
      <w:divBdr>
        <w:top w:val="none" w:sz="0" w:space="0" w:color="auto"/>
        <w:left w:val="none" w:sz="0" w:space="0" w:color="auto"/>
        <w:bottom w:val="none" w:sz="0" w:space="0" w:color="auto"/>
        <w:right w:val="none" w:sz="0" w:space="0" w:color="auto"/>
      </w:divBdr>
    </w:div>
    <w:div w:id="617957117">
      <w:bodyDiv w:val="1"/>
      <w:marLeft w:val="0"/>
      <w:marRight w:val="0"/>
      <w:marTop w:val="0"/>
      <w:marBottom w:val="0"/>
      <w:divBdr>
        <w:top w:val="none" w:sz="0" w:space="0" w:color="auto"/>
        <w:left w:val="none" w:sz="0" w:space="0" w:color="auto"/>
        <w:bottom w:val="none" w:sz="0" w:space="0" w:color="auto"/>
        <w:right w:val="none" w:sz="0" w:space="0" w:color="auto"/>
      </w:divBdr>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647436503">
      <w:bodyDiv w:val="1"/>
      <w:marLeft w:val="0"/>
      <w:marRight w:val="0"/>
      <w:marTop w:val="0"/>
      <w:marBottom w:val="0"/>
      <w:divBdr>
        <w:top w:val="none" w:sz="0" w:space="0" w:color="auto"/>
        <w:left w:val="none" w:sz="0" w:space="0" w:color="auto"/>
        <w:bottom w:val="none" w:sz="0" w:space="0" w:color="auto"/>
        <w:right w:val="none" w:sz="0" w:space="0" w:color="auto"/>
      </w:divBdr>
    </w:div>
    <w:div w:id="656303354">
      <w:bodyDiv w:val="1"/>
      <w:marLeft w:val="0"/>
      <w:marRight w:val="0"/>
      <w:marTop w:val="0"/>
      <w:marBottom w:val="0"/>
      <w:divBdr>
        <w:top w:val="none" w:sz="0" w:space="0" w:color="auto"/>
        <w:left w:val="none" w:sz="0" w:space="0" w:color="auto"/>
        <w:bottom w:val="none" w:sz="0" w:space="0" w:color="auto"/>
        <w:right w:val="none" w:sz="0" w:space="0" w:color="auto"/>
      </w:divBdr>
    </w:div>
    <w:div w:id="684674428">
      <w:bodyDiv w:val="1"/>
      <w:marLeft w:val="0"/>
      <w:marRight w:val="0"/>
      <w:marTop w:val="0"/>
      <w:marBottom w:val="0"/>
      <w:divBdr>
        <w:top w:val="none" w:sz="0" w:space="0" w:color="auto"/>
        <w:left w:val="none" w:sz="0" w:space="0" w:color="auto"/>
        <w:bottom w:val="none" w:sz="0" w:space="0" w:color="auto"/>
        <w:right w:val="none" w:sz="0" w:space="0" w:color="auto"/>
      </w:divBdr>
    </w:div>
    <w:div w:id="746154180">
      <w:bodyDiv w:val="1"/>
      <w:marLeft w:val="0"/>
      <w:marRight w:val="0"/>
      <w:marTop w:val="0"/>
      <w:marBottom w:val="0"/>
      <w:divBdr>
        <w:top w:val="none" w:sz="0" w:space="0" w:color="auto"/>
        <w:left w:val="none" w:sz="0" w:space="0" w:color="auto"/>
        <w:bottom w:val="none" w:sz="0" w:space="0" w:color="auto"/>
        <w:right w:val="none" w:sz="0" w:space="0" w:color="auto"/>
      </w:divBdr>
      <w:divsChild>
        <w:div w:id="1237745240">
          <w:marLeft w:val="0"/>
          <w:marRight w:val="0"/>
          <w:marTop w:val="0"/>
          <w:marBottom w:val="0"/>
          <w:divBdr>
            <w:top w:val="none" w:sz="0" w:space="0" w:color="auto"/>
            <w:left w:val="none" w:sz="0" w:space="0" w:color="auto"/>
            <w:bottom w:val="none" w:sz="0" w:space="0" w:color="auto"/>
            <w:right w:val="none" w:sz="0" w:space="0" w:color="auto"/>
          </w:divBdr>
          <w:divsChild>
            <w:div w:id="8565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883">
      <w:bodyDiv w:val="1"/>
      <w:marLeft w:val="0"/>
      <w:marRight w:val="0"/>
      <w:marTop w:val="0"/>
      <w:marBottom w:val="0"/>
      <w:divBdr>
        <w:top w:val="none" w:sz="0" w:space="0" w:color="auto"/>
        <w:left w:val="none" w:sz="0" w:space="0" w:color="auto"/>
        <w:bottom w:val="none" w:sz="0" w:space="0" w:color="auto"/>
        <w:right w:val="none" w:sz="0" w:space="0" w:color="auto"/>
      </w:divBdr>
    </w:div>
    <w:div w:id="873730940">
      <w:bodyDiv w:val="1"/>
      <w:marLeft w:val="0"/>
      <w:marRight w:val="0"/>
      <w:marTop w:val="0"/>
      <w:marBottom w:val="0"/>
      <w:divBdr>
        <w:top w:val="none" w:sz="0" w:space="0" w:color="auto"/>
        <w:left w:val="none" w:sz="0" w:space="0" w:color="auto"/>
        <w:bottom w:val="none" w:sz="0" w:space="0" w:color="auto"/>
        <w:right w:val="none" w:sz="0" w:space="0" w:color="auto"/>
      </w:divBdr>
    </w:div>
    <w:div w:id="902448268">
      <w:bodyDiv w:val="1"/>
      <w:marLeft w:val="0"/>
      <w:marRight w:val="0"/>
      <w:marTop w:val="0"/>
      <w:marBottom w:val="0"/>
      <w:divBdr>
        <w:top w:val="none" w:sz="0" w:space="0" w:color="auto"/>
        <w:left w:val="none" w:sz="0" w:space="0" w:color="auto"/>
        <w:bottom w:val="none" w:sz="0" w:space="0" w:color="auto"/>
        <w:right w:val="none" w:sz="0" w:space="0" w:color="auto"/>
      </w:divBdr>
      <w:divsChild>
        <w:div w:id="864826039">
          <w:marLeft w:val="0"/>
          <w:marRight w:val="0"/>
          <w:marTop w:val="0"/>
          <w:marBottom w:val="0"/>
          <w:divBdr>
            <w:top w:val="none" w:sz="0" w:space="0" w:color="auto"/>
            <w:left w:val="none" w:sz="0" w:space="0" w:color="auto"/>
            <w:bottom w:val="none" w:sz="0" w:space="0" w:color="auto"/>
            <w:right w:val="none" w:sz="0" w:space="0" w:color="auto"/>
          </w:divBdr>
        </w:div>
      </w:divsChild>
    </w:div>
    <w:div w:id="988905004">
      <w:bodyDiv w:val="1"/>
      <w:marLeft w:val="0"/>
      <w:marRight w:val="0"/>
      <w:marTop w:val="0"/>
      <w:marBottom w:val="0"/>
      <w:divBdr>
        <w:top w:val="none" w:sz="0" w:space="0" w:color="auto"/>
        <w:left w:val="none" w:sz="0" w:space="0" w:color="auto"/>
        <w:bottom w:val="none" w:sz="0" w:space="0" w:color="auto"/>
        <w:right w:val="none" w:sz="0" w:space="0" w:color="auto"/>
      </w:divBdr>
    </w:div>
    <w:div w:id="998576220">
      <w:bodyDiv w:val="1"/>
      <w:marLeft w:val="0"/>
      <w:marRight w:val="0"/>
      <w:marTop w:val="0"/>
      <w:marBottom w:val="0"/>
      <w:divBdr>
        <w:top w:val="none" w:sz="0" w:space="0" w:color="auto"/>
        <w:left w:val="none" w:sz="0" w:space="0" w:color="auto"/>
        <w:bottom w:val="none" w:sz="0" w:space="0" w:color="auto"/>
        <w:right w:val="none" w:sz="0" w:space="0" w:color="auto"/>
      </w:divBdr>
    </w:div>
    <w:div w:id="1013142378">
      <w:bodyDiv w:val="1"/>
      <w:marLeft w:val="0"/>
      <w:marRight w:val="0"/>
      <w:marTop w:val="0"/>
      <w:marBottom w:val="0"/>
      <w:divBdr>
        <w:top w:val="none" w:sz="0" w:space="0" w:color="auto"/>
        <w:left w:val="none" w:sz="0" w:space="0" w:color="auto"/>
        <w:bottom w:val="none" w:sz="0" w:space="0" w:color="auto"/>
        <w:right w:val="none" w:sz="0" w:space="0" w:color="auto"/>
      </w:divBdr>
    </w:div>
    <w:div w:id="1013611525">
      <w:bodyDiv w:val="1"/>
      <w:marLeft w:val="0"/>
      <w:marRight w:val="0"/>
      <w:marTop w:val="0"/>
      <w:marBottom w:val="0"/>
      <w:divBdr>
        <w:top w:val="none" w:sz="0" w:space="0" w:color="auto"/>
        <w:left w:val="none" w:sz="0" w:space="0" w:color="auto"/>
        <w:bottom w:val="none" w:sz="0" w:space="0" w:color="auto"/>
        <w:right w:val="none" w:sz="0" w:space="0" w:color="auto"/>
      </w:divBdr>
    </w:div>
    <w:div w:id="1033503214">
      <w:bodyDiv w:val="1"/>
      <w:marLeft w:val="0"/>
      <w:marRight w:val="0"/>
      <w:marTop w:val="0"/>
      <w:marBottom w:val="0"/>
      <w:divBdr>
        <w:top w:val="none" w:sz="0" w:space="0" w:color="auto"/>
        <w:left w:val="none" w:sz="0" w:space="0" w:color="auto"/>
        <w:bottom w:val="none" w:sz="0" w:space="0" w:color="auto"/>
        <w:right w:val="none" w:sz="0" w:space="0" w:color="auto"/>
      </w:divBdr>
    </w:div>
    <w:div w:id="1051733184">
      <w:bodyDiv w:val="1"/>
      <w:marLeft w:val="0"/>
      <w:marRight w:val="0"/>
      <w:marTop w:val="0"/>
      <w:marBottom w:val="0"/>
      <w:divBdr>
        <w:top w:val="none" w:sz="0" w:space="0" w:color="auto"/>
        <w:left w:val="none" w:sz="0" w:space="0" w:color="auto"/>
        <w:bottom w:val="none" w:sz="0" w:space="0" w:color="auto"/>
        <w:right w:val="none" w:sz="0" w:space="0" w:color="auto"/>
      </w:divBdr>
    </w:div>
    <w:div w:id="1092092122">
      <w:bodyDiv w:val="1"/>
      <w:marLeft w:val="0"/>
      <w:marRight w:val="0"/>
      <w:marTop w:val="0"/>
      <w:marBottom w:val="0"/>
      <w:divBdr>
        <w:top w:val="none" w:sz="0" w:space="0" w:color="auto"/>
        <w:left w:val="none" w:sz="0" w:space="0" w:color="auto"/>
        <w:bottom w:val="none" w:sz="0" w:space="0" w:color="auto"/>
        <w:right w:val="none" w:sz="0" w:space="0" w:color="auto"/>
      </w:divBdr>
      <w:divsChild>
        <w:div w:id="88964820">
          <w:marLeft w:val="0"/>
          <w:marRight w:val="0"/>
          <w:marTop w:val="0"/>
          <w:marBottom w:val="0"/>
          <w:divBdr>
            <w:top w:val="none" w:sz="0" w:space="0" w:color="auto"/>
            <w:left w:val="none" w:sz="0" w:space="0" w:color="auto"/>
            <w:bottom w:val="none" w:sz="0" w:space="0" w:color="auto"/>
            <w:right w:val="none" w:sz="0" w:space="0" w:color="auto"/>
          </w:divBdr>
        </w:div>
      </w:divsChild>
    </w:div>
    <w:div w:id="1110054661">
      <w:bodyDiv w:val="1"/>
      <w:marLeft w:val="0"/>
      <w:marRight w:val="0"/>
      <w:marTop w:val="0"/>
      <w:marBottom w:val="0"/>
      <w:divBdr>
        <w:top w:val="none" w:sz="0" w:space="0" w:color="auto"/>
        <w:left w:val="none" w:sz="0" w:space="0" w:color="auto"/>
        <w:bottom w:val="none" w:sz="0" w:space="0" w:color="auto"/>
        <w:right w:val="none" w:sz="0" w:space="0" w:color="auto"/>
      </w:divBdr>
    </w:div>
    <w:div w:id="1136219586">
      <w:bodyDiv w:val="1"/>
      <w:marLeft w:val="0"/>
      <w:marRight w:val="0"/>
      <w:marTop w:val="0"/>
      <w:marBottom w:val="0"/>
      <w:divBdr>
        <w:top w:val="none" w:sz="0" w:space="0" w:color="auto"/>
        <w:left w:val="none" w:sz="0" w:space="0" w:color="auto"/>
        <w:bottom w:val="none" w:sz="0" w:space="0" w:color="auto"/>
        <w:right w:val="none" w:sz="0" w:space="0" w:color="auto"/>
      </w:divBdr>
    </w:div>
    <w:div w:id="1142118298">
      <w:bodyDiv w:val="1"/>
      <w:marLeft w:val="0"/>
      <w:marRight w:val="0"/>
      <w:marTop w:val="0"/>
      <w:marBottom w:val="0"/>
      <w:divBdr>
        <w:top w:val="none" w:sz="0" w:space="0" w:color="auto"/>
        <w:left w:val="none" w:sz="0" w:space="0" w:color="auto"/>
        <w:bottom w:val="none" w:sz="0" w:space="0" w:color="auto"/>
        <w:right w:val="none" w:sz="0" w:space="0" w:color="auto"/>
      </w:divBdr>
    </w:div>
    <w:div w:id="1147553471">
      <w:bodyDiv w:val="1"/>
      <w:marLeft w:val="0"/>
      <w:marRight w:val="0"/>
      <w:marTop w:val="0"/>
      <w:marBottom w:val="0"/>
      <w:divBdr>
        <w:top w:val="none" w:sz="0" w:space="0" w:color="auto"/>
        <w:left w:val="none" w:sz="0" w:space="0" w:color="auto"/>
        <w:bottom w:val="none" w:sz="0" w:space="0" w:color="auto"/>
        <w:right w:val="none" w:sz="0" w:space="0" w:color="auto"/>
      </w:divBdr>
    </w:div>
    <w:div w:id="1159922307">
      <w:bodyDiv w:val="1"/>
      <w:marLeft w:val="0"/>
      <w:marRight w:val="0"/>
      <w:marTop w:val="0"/>
      <w:marBottom w:val="0"/>
      <w:divBdr>
        <w:top w:val="none" w:sz="0" w:space="0" w:color="auto"/>
        <w:left w:val="none" w:sz="0" w:space="0" w:color="auto"/>
        <w:bottom w:val="none" w:sz="0" w:space="0" w:color="auto"/>
        <w:right w:val="none" w:sz="0" w:space="0" w:color="auto"/>
      </w:divBdr>
    </w:div>
    <w:div w:id="1172766843">
      <w:bodyDiv w:val="1"/>
      <w:marLeft w:val="0"/>
      <w:marRight w:val="0"/>
      <w:marTop w:val="0"/>
      <w:marBottom w:val="0"/>
      <w:divBdr>
        <w:top w:val="none" w:sz="0" w:space="0" w:color="auto"/>
        <w:left w:val="none" w:sz="0" w:space="0" w:color="auto"/>
        <w:bottom w:val="none" w:sz="0" w:space="0" w:color="auto"/>
        <w:right w:val="none" w:sz="0" w:space="0" w:color="auto"/>
      </w:divBdr>
    </w:div>
    <w:div w:id="1201479228">
      <w:bodyDiv w:val="1"/>
      <w:marLeft w:val="0"/>
      <w:marRight w:val="0"/>
      <w:marTop w:val="0"/>
      <w:marBottom w:val="0"/>
      <w:divBdr>
        <w:top w:val="none" w:sz="0" w:space="0" w:color="auto"/>
        <w:left w:val="none" w:sz="0" w:space="0" w:color="auto"/>
        <w:bottom w:val="none" w:sz="0" w:space="0" w:color="auto"/>
        <w:right w:val="none" w:sz="0" w:space="0" w:color="auto"/>
      </w:divBdr>
      <w:divsChild>
        <w:div w:id="1541086625">
          <w:marLeft w:val="0"/>
          <w:marRight w:val="0"/>
          <w:marTop w:val="0"/>
          <w:marBottom w:val="0"/>
          <w:divBdr>
            <w:top w:val="none" w:sz="0" w:space="0" w:color="auto"/>
            <w:left w:val="none" w:sz="0" w:space="0" w:color="auto"/>
            <w:bottom w:val="none" w:sz="0" w:space="0" w:color="auto"/>
            <w:right w:val="none" w:sz="0" w:space="0" w:color="auto"/>
          </w:divBdr>
        </w:div>
      </w:divsChild>
    </w:div>
    <w:div w:id="1215583183">
      <w:bodyDiv w:val="1"/>
      <w:marLeft w:val="0"/>
      <w:marRight w:val="0"/>
      <w:marTop w:val="0"/>
      <w:marBottom w:val="0"/>
      <w:divBdr>
        <w:top w:val="none" w:sz="0" w:space="0" w:color="auto"/>
        <w:left w:val="none" w:sz="0" w:space="0" w:color="auto"/>
        <w:bottom w:val="none" w:sz="0" w:space="0" w:color="auto"/>
        <w:right w:val="none" w:sz="0" w:space="0" w:color="auto"/>
      </w:divBdr>
    </w:div>
    <w:div w:id="1341926061">
      <w:bodyDiv w:val="1"/>
      <w:marLeft w:val="0"/>
      <w:marRight w:val="0"/>
      <w:marTop w:val="0"/>
      <w:marBottom w:val="0"/>
      <w:divBdr>
        <w:top w:val="none" w:sz="0" w:space="0" w:color="auto"/>
        <w:left w:val="none" w:sz="0" w:space="0" w:color="auto"/>
        <w:bottom w:val="none" w:sz="0" w:space="0" w:color="auto"/>
        <w:right w:val="none" w:sz="0" w:space="0" w:color="auto"/>
      </w:divBdr>
      <w:divsChild>
        <w:div w:id="2132429207">
          <w:marLeft w:val="0"/>
          <w:marRight w:val="0"/>
          <w:marTop w:val="0"/>
          <w:marBottom w:val="0"/>
          <w:divBdr>
            <w:top w:val="none" w:sz="0" w:space="0" w:color="auto"/>
            <w:left w:val="none" w:sz="0" w:space="0" w:color="auto"/>
            <w:bottom w:val="none" w:sz="0" w:space="0" w:color="auto"/>
            <w:right w:val="none" w:sz="0" w:space="0" w:color="auto"/>
          </w:divBdr>
          <w:divsChild>
            <w:div w:id="105318420">
              <w:marLeft w:val="0"/>
              <w:marRight w:val="0"/>
              <w:marTop w:val="0"/>
              <w:marBottom w:val="0"/>
              <w:divBdr>
                <w:top w:val="none" w:sz="0" w:space="0" w:color="auto"/>
                <w:left w:val="none" w:sz="0" w:space="0" w:color="auto"/>
                <w:bottom w:val="none" w:sz="0" w:space="0" w:color="auto"/>
                <w:right w:val="none" w:sz="0" w:space="0" w:color="auto"/>
              </w:divBdr>
              <w:divsChild>
                <w:div w:id="18033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11017">
      <w:bodyDiv w:val="1"/>
      <w:marLeft w:val="0"/>
      <w:marRight w:val="0"/>
      <w:marTop w:val="0"/>
      <w:marBottom w:val="0"/>
      <w:divBdr>
        <w:top w:val="none" w:sz="0" w:space="0" w:color="auto"/>
        <w:left w:val="none" w:sz="0" w:space="0" w:color="auto"/>
        <w:bottom w:val="none" w:sz="0" w:space="0" w:color="auto"/>
        <w:right w:val="none" w:sz="0" w:space="0" w:color="auto"/>
      </w:divBdr>
    </w:div>
    <w:div w:id="1381518216">
      <w:bodyDiv w:val="1"/>
      <w:marLeft w:val="0"/>
      <w:marRight w:val="0"/>
      <w:marTop w:val="0"/>
      <w:marBottom w:val="0"/>
      <w:divBdr>
        <w:top w:val="none" w:sz="0" w:space="0" w:color="auto"/>
        <w:left w:val="none" w:sz="0" w:space="0" w:color="auto"/>
        <w:bottom w:val="none" w:sz="0" w:space="0" w:color="auto"/>
        <w:right w:val="none" w:sz="0" w:space="0" w:color="auto"/>
      </w:divBdr>
      <w:divsChild>
        <w:div w:id="312099997">
          <w:marLeft w:val="0"/>
          <w:marRight w:val="0"/>
          <w:marTop w:val="0"/>
          <w:marBottom w:val="0"/>
          <w:divBdr>
            <w:top w:val="none" w:sz="0" w:space="0" w:color="auto"/>
            <w:left w:val="none" w:sz="0" w:space="0" w:color="auto"/>
            <w:bottom w:val="none" w:sz="0" w:space="0" w:color="auto"/>
            <w:right w:val="none" w:sz="0" w:space="0" w:color="auto"/>
          </w:divBdr>
          <w:divsChild>
            <w:div w:id="1406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172">
      <w:bodyDiv w:val="1"/>
      <w:marLeft w:val="0"/>
      <w:marRight w:val="0"/>
      <w:marTop w:val="0"/>
      <w:marBottom w:val="0"/>
      <w:divBdr>
        <w:top w:val="none" w:sz="0" w:space="0" w:color="auto"/>
        <w:left w:val="none" w:sz="0" w:space="0" w:color="auto"/>
        <w:bottom w:val="none" w:sz="0" w:space="0" w:color="auto"/>
        <w:right w:val="none" w:sz="0" w:space="0" w:color="auto"/>
      </w:divBdr>
      <w:divsChild>
        <w:div w:id="634216697">
          <w:marLeft w:val="0"/>
          <w:marRight w:val="0"/>
          <w:marTop w:val="0"/>
          <w:marBottom w:val="0"/>
          <w:divBdr>
            <w:top w:val="none" w:sz="0" w:space="0" w:color="auto"/>
            <w:left w:val="none" w:sz="0" w:space="0" w:color="auto"/>
            <w:bottom w:val="none" w:sz="0" w:space="0" w:color="auto"/>
            <w:right w:val="none" w:sz="0" w:space="0" w:color="auto"/>
          </w:divBdr>
        </w:div>
      </w:divsChild>
    </w:div>
    <w:div w:id="1456750998">
      <w:bodyDiv w:val="1"/>
      <w:marLeft w:val="0"/>
      <w:marRight w:val="0"/>
      <w:marTop w:val="0"/>
      <w:marBottom w:val="0"/>
      <w:divBdr>
        <w:top w:val="none" w:sz="0" w:space="0" w:color="auto"/>
        <w:left w:val="none" w:sz="0" w:space="0" w:color="auto"/>
        <w:bottom w:val="none" w:sz="0" w:space="0" w:color="auto"/>
        <w:right w:val="none" w:sz="0" w:space="0" w:color="auto"/>
      </w:divBdr>
      <w:divsChild>
        <w:div w:id="870726903">
          <w:marLeft w:val="0"/>
          <w:marRight w:val="0"/>
          <w:marTop w:val="0"/>
          <w:marBottom w:val="0"/>
          <w:divBdr>
            <w:top w:val="none" w:sz="0" w:space="0" w:color="auto"/>
            <w:left w:val="none" w:sz="0" w:space="0" w:color="auto"/>
            <w:bottom w:val="none" w:sz="0" w:space="0" w:color="auto"/>
            <w:right w:val="none" w:sz="0" w:space="0" w:color="auto"/>
          </w:divBdr>
          <w:divsChild>
            <w:div w:id="18573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69414">
      <w:bodyDiv w:val="1"/>
      <w:marLeft w:val="0"/>
      <w:marRight w:val="0"/>
      <w:marTop w:val="0"/>
      <w:marBottom w:val="0"/>
      <w:divBdr>
        <w:top w:val="none" w:sz="0" w:space="0" w:color="auto"/>
        <w:left w:val="none" w:sz="0" w:space="0" w:color="auto"/>
        <w:bottom w:val="none" w:sz="0" w:space="0" w:color="auto"/>
        <w:right w:val="none" w:sz="0" w:space="0" w:color="auto"/>
      </w:divBdr>
    </w:div>
    <w:div w:id="1495756115">
      <w:bodyDiv w:val="1"/>
      <w:marLeft w:val="0"/>
      <w:marRight w:val="0"/>
      <w:marTop w:val="0"/>
      <w:marBottom w:val="0"/>
      <w:divBdr>
        <w:top w:val="none" w:sz="0" w:space="0" w:color="auto"/>
        <w:left w:val="none" w:sz="0" w:space="0" w:color="auto"/>
        <w:bottom w:val="none" w:sz="0" w:space="0" w:color="auto"/>
        <w:right w:val="none" w:sz="0" w:space="0" w:color="auto"/>
      </w:divBdr>
      <w:divsChild>
        <w:div w:id="812723082">
          <w:marLeft w:val="0"/>
          <w:marRight w:val="0"/>
          <w:marTop w:val="0"/>
          <w:marBottom w:val="0"/>
          <w:divBdr>
            <w:top w:val="none" w:sz="0" w:space="0" w:color="auto"/>
            <w:left w:val="none" w:sz="0" w:space="0" w:color="auto"/>
            <w:bottom w:val="none" w:sz="0" w:space="0" w:color="auto"/>
            <w:right w:val="none" w:sz="0" w:space="0" w:color="auto"/>
          </w:divBdr>
        </w:div>
      </w:divsChild>
    </w:div>
    <w:div w:id="1518619078">
      <w:bodyDiv w:val="1"/>
      <w:marLeft w:val="0"/>
      <w:marRight w:val="0"/>
      <w:marTop w:val="0"/>
      <w:marBottom w:val="0"/>
      <w:divBdr>
        <w:top w:val="none" w:sz="0" w:space="0" w:color="auto"/>
        <w:left w:val="none" w:sz="0" w:space="0" w:color="auto"/>
        <w:bottom w:val="none" w:sz="0" w:space="0" w:color="auto"/>
        <w:right w:val="none" w:sz="0" w:space="0" w:color="auto"/>
      </w:divBdr>
    </w:div>
    <w:div w:id="1539318237">
      <w:bodyDiv w:val="1"/>
      <w:marLeft w:val="0"/>
      <w:marRight w:val="0"/>
      <w:marTop w:val="0"/>
      <w:marBottom w:val="0"/>
      <w:divBdr>
        <w:top w:val="none" w:sz="0" w:space="0" w:color="auto"/>
        <w:left w:val="none" w:sz="0" w:space="0" w:color="auto"/>
        <w:bottom w:val="none" w:sz="0" w:space="0" w:color="auto"/>
        <w:right w:val="none" w:sz="0" w:space="0" w:color="auto"/>
      </w:divBdr>
    </w:div>
    <w:div w:id="1540891832">
      <w:bodyDiv w:val="1"/>
      <w:marLeft w:val="0"/>
      <w:marRight w:val="0"/>
      <w:marTop w:val="0"/>
      <w:marBottom w:val="0"/>
      <w:divBdr>
        <w:top w:val="none" w:sz="0" w:space="0" w:color="auto"/>
        <w:left w:val="none" w:sz="0" w:space="0" w:color="auto"/>
        <w:bottom w:val="none" w:sz="0" w:space="0" w:color="auto"/>
        <w:right w:val="none" w:sz="0" w:space="0" w:color="auto"/>
      </w:divBdr>
    </w:div>
    <w:div w:id="1597443754">
      <w:bodyDiv w:val="1"/>
      <w:marLeft w:val="0"/>
      <w:marRight w:val="0"/>
      <w:marTop w:val="0"/>
      <w:marBottom w:val="0"/>
      <w:divBdr>
        <w:top w:val="none" w:sz="0" w:space="0" w:color="auto"/>
        <w:left w:val="none" w:sz="0" w:space="0" w:color="auto"/>
        <w:bottom w:val="none" w:sz="0" w:space="0" w:color="auto"/>
        <w:right w:val="none" w:sz="0" w:space="0" w:color="auto"/>
      </w:divBdr>
    </w:div>
    <w:div w:id="1632325132">
      <w:bodyDiv w:val="1"/>
      <w:marLeft w:val="0"/>
      <w:marRight w:val="0"/>
      <w:marTop w:val="0"/>
      <w:marBottom w:val="0"/>
      <w:divBdr>
        <w:top w:val="none" w:sz="0" w:space="0" w:color="auto"/>
        <w:left w:val="none" w:sz="0" w:space="0" w:color="auto"/>
        <w:bottom w:val="none" w:sz="0" w:space="0" w:color="auto"/>
        <w:right w:val="none" w:sz="0" w:space="0" w:color="auto"/>
      </w:divBdr>
    </w:div>
    <w:div w:id="1678726962">
      <w:bodyDiv w:val="1"/>
      <w:marLeft w:val="0"/>
      <w:marRight w:val="0"/>
      <w:marTop w:val="0"/>
      <w:marBottom w:val="0"/>
      <w:divBdr>
        <w:top w:val="none" w:sz="0" w:space="0" w:color="auto"/>
        <w:left w:val="none" w:sz="0" w:space="0" w:color="auto"/>
        <w:bottom w:val="none" w:sz="0" w:space="0" w:color="auto"/>
        <w:right w:val="none" w:sz="0" w:space="0" w:color="auto"/>
      </w:divBdr>
    </w:div>
    <w:div w:id="1716196822">
      <w:bodyDiv w:val="1"/>
      <w:marLeft w:val="0"/>
      <w:marRight w:val="0"/>
      <w:marTop w:val="0"/>
      <w:marBottom w:val="0"/>
      <w:divBdr>
        <w:top w:val="none" w:sz="0" w:space="0" w:color="auto"/>
        <w:left w:val="none" w:sz="0" w:space="0" w:color="auto"/>
        <w:bottom w:val="none" w:sz="0" w:space="0" w:color="auto"/>
        <w:right w:val="none" w:sz="0" w:space="0" w:color="auto"/>
      </w:divBdr>
    </w:div>
    <w:div w:id="1744598527">
      <w:bodyDiv w:val="1"/>
      <w:marLeft w:val="0"/>
      <w:marRight w:val="0"/>
      <w:marTop w:val="0"/>
      <w:marBottom w:val="0"/>
      <w:divBdr>
        <w:top w:val="none" w:sz="0" w:space="0" w:color="auto"/>
        <w:left w:val="none" w:sz="0" w:space="0" w:color="auto"/>
        <w:bottom w:val="none" w:sz="0" w:space="0" w:color="auto"/>
        <w:right w:val="none" w:sz="0" w:space="0" w:color="auto"/>
      </w:divBdr>
      <w:divsChild>
        <w:div w:id="1370842465">
          <w:marLeft w:val="0"/>
          <w:marRight w:val="0"/>
          <w:marTop w:val="0"/>
          <w:marBottom w:val="0"/>
          <w:divBdr>
            <w:top w:val="none" w:sz="0" w:space="0" w:color="auto"/>
            <w:left w:val="none" w:sz="0" w:space="0" w:color="auto"/>
            <w:bottom w:val="none" w:sz="0" w:space="0" w:color="auto"/>
            <w:right w:val="none" w:sz="0" w:space="0" w:color="auto"/>
          </w:divBdr>
        </w:div>
      </w:divsChild>
    </w:div>
    <w:div w:id="1745297247">
      <w:bodyDiv w:val="1"/>
      <w:marLeft w:val="0"/>
      <w:marRight w:val="0"/>
      <w:marTop w:val="0"/>
      <w:marBottom w:val="0"/>
      <w:divBdr>
        <w:top w:val="none" w:sz="0" w:space="0" w:color="auto"/>
        <w:left w:val="none" w:sz="0" w:space="0" w:color="auto"/>
        <w:bottom w:val="none" w:sz="0" w:space="0" w:color="auto"/>
        <w:right w:val="none" w:sz="0" w:space="0" w:color="auto"/>
      </w:divBdr>
    </w:div>
    <w:div w:id="1780374542">
      <w:bodyDiv w:val="1"/>
      <w:marLeft w:val="0"/>
      <w:marRight w:val="0"/>
      <w:marTop w:val="0"/>
      <w:marBottom w:val="0"/>
      <w:divBdr>
        <w:top w:val="none" w:sz="0" w:space="0" w:color="auto"/>
        <w:left w:val="none" w:sz="0" w:space="0" w:color="auto"/>
        <w:bottom w:val="none" w:sz="0" w:space="0" w:color="auto"/>
        <w:right w:val="none" w:sz="0" w:space="0" w:color="auto"/>
      </w:divBdr>
    </w:div>
    <w:div w:id="1791705256">
      <w:bodyDiv w:val="1"/>
      <w:marLeft w:val="0"/>
      <w:marRight w:val="0"/>
      <w:marTop w:val="0"/>
      <w:marBottom w:val="0"/>
      <w:divBdr>
        <w:top w:val="none" w:sz="0" w:space="0" w:color="auto"/>
        <w:left w:val="none" w:sz="0" w:space="0" w:color="auto"/>
        <w:bottom w:val="none" w:sz="0" w:space="0" w:color="auto"/>
        <w:right w:val="none" w:sz="0" w:space="0" w:color="auto"/>
      </w:divBdr>
    </w:div>
    <w:div w:id="1815020419">
      <w:bodyDiv w:val="1"/>
      <w:marLeft w:val="0"/>
      <w:marRight w:val="0"/>
      <w:marTop w:val="0"/>
      <w:marBottom w:val="0"/>
      <w:divBdr>
        <w:top w:val="none" w:sz="0" w:space="0" w:color="auto"/>
        <w:left w:val="none" w:sz="0" w:space="0" w:color="auto"/>
        <w:bottom w:val="none" w:sz="0" w:space="0" w:color="auto"/>
        <w:right w:val="none" w:sz="0" w:space="0" w:color="auto"/>
      </w:divBdr>
    </w:div>
    <w:div w:id="1913193892">
      <w:bodyDiv w:val="1"/>
      <w:marLeft w:val="0"/>
      <w:marRight w:val="0"/>
      <w:marTop w:val="0"/>
      <w:marBottom w:val="0"/>
      <w:divBdr>
        <w:top w:val="none" w:sz="0" w:space="0" w:color="auto"/>
        <w:left w:val="none" w:sz="0" w:space="0" w:color="auto"/>
        <w:bottom w:val="none" w:sz="0" w:space="0" w:color="auto"/>
        <w:right w:val="none" w:sz="0" w:space="0" w:color="auto"/>
      </w:divBdr>
    </w:div>
    <w:div w:id="1933196377">
      <w:bodyDiv w:val="1"/>
      <w:marLeft w:val="0"/>
      <w:marRight w:val="0"/>
      <w:marTop w:val="0"/>
      <w:marBottom w:val="0"/>
      <w:divBdr>
        <w:top w:val="none" w:sz="0" w:space="0" w:color="auto"/>
        <w:left w:val="none" w:sz="0" w:space="0" w:color="auto"/>
        <w:bottom w:val="none" w:sz="0" w:space="0" w:color="auto"/>
        <w:right w:val="none" w:sz="0" w:space="0" w:color="auto"/>
      </w:divBdr>
    </w:div>
    <w:div w:id="1941912867">
      <w:bodyDiv w:val="1"/>
      <w:marLeft w:val="0"/>
      <w:marRight w:val="0"/>
      <w:marTop w:val="0"/>
      <w:marBottom w:val="0"/>
      <w:divBdr>
        <w:top w:val="none" w:sz="0" w:space="0" w:color="auto"/>
        <w:left w:val="none" w:sz="0" w:space="0" w:color="auto"/>
        <w:bottom w:val="none" w:sz="0" w:space="0" w:color="auto"/>
        <w:right w:val="none" w:sz="0" w:space="0" w:color="auto"/>
      </w:divBdr>
      <w:divsChild>
        <w:div w:id="476799519">
          <w:marLeft w:val="0"/>
          <w:marRight w:val="0"/>
          <w:marTop w:val="0"/>
          <w:marBottom w:val="0"/>
          <w:divBdr>
            <w:top w:val="none" w:sz="0" w:space="0" w:color="auto"/>
            <w:left w:val="none" w:sz="0" w:space="0" w:color="auto"/>
            <w:bottom w:val="none" w:sz="0" w:space="0" w:color="auto"/>
            <w:right w:val="none" w:sz="0" w:space="0" w:color="auto"/>
          </w:divBdr>
        </w:div>
      </w:divsChild>
    </w:div>
    <w:div w:id="1948779686">
      <w:bodyDiv w:val="1"/>
      <w:marLeft w:val="0"/>
      <w:marRight w:val="0"/>
      <w:marTop w:val="0"/>
      <w:marBottom w:val="0"/>
      <w:divBdr>
        <w:top w:val="none" w:sz="0" w:space="0" w:color="auto"/>
        <w:left w:val="none" w:sz="0" w:space="0" w:color="auto"/>
        <w:bottom w:val="none" w:sz="0" w:space="0" w:color="auto"/>
        <w:right w:val="none" w:sz="0" w:space="0" w:color="auto"/>
      </w:divBdr>
    </w:div>
    <w:div w:id="1959945534">
      <w:bodyDiv w:val="1"/>
      <w:marLeft w:val="0"/>
      <w:marRight w:val="0"/>
      <w:marTop w:val="0"/>
      <w:marBottom w:val="0"/>
      <w:divBdr>
        <w:top w:val="none" w:sz="0" w:space="0" w:color="auto"/>
        <w:left w:val="none" w:sz="0" w:space="0" w:color="auto"/>
        <w:bottom w:val="none" w:sz="0" w:space="0" w:color="auto"/>
        <w:right w:val="none" w:sz="0" w:space="0" w:color="auto"/>
      </w:divBdr>
    </w:div>
    <w:div w:id="1965380068">
      <w:bodyDiv w:val="1"/>
      <w:marLeft w:val="0"/>
      <w:marRight w:val="0"/>
      <w:marTop w:val="0"/>
      <w:marBottom w:val="0"/>
      <w:divBdr>
        <w:top w:val="none" w:sz="0" w:space="0" w:color="auto"/>
        <w:left w:val="none" w:sz="0" w:space="0" w:color="auto"/>
        <w:bottom w:val="none" w:sz="0" w:space="0" w:color="auto"/>
        <w:right w:val="none" w:sz="0" w:space="0" w:color="auto"/>
      </w:divBdr>
    </w:div>
    <w:div w:id="2028284988">
      <w:bodyDiv w:val="1"/>
      <w:marLeft w:val="0"/>
      <w:marRight w:val="0"/>
      <w:marTop w:val="0"/>
      <w:marBottom w:val="0"/>
      <w:divBdr>
        <w:top w:val="none" w:sz="0" w:space="0" w:color="auto"/>
        <w:left w:val="none" w:sz="0" w:space="0" w:color="auto"/>
        <w:bottom w:val="none" w:sz="0" w:space="0" w:color="auto"/>
        <w:right w:val="none" w:sz="0" w:space="0" w:color="auto"/>
      </w:divBdr>
    </w:div>
    <w:div w:id="2138644917">
      <w:bodyDiv w:val="1"/>
      <w:marLeft w:val="0"/>
      <w:marRight w:val="0"/>
      <w:marTop w:val="0"/>
      <w:marBottom w:val="0"/>
      <w:divBdr>
        <w:top w:val="none" w:sz="0" w:space="0" w:color="auto"/>
        <w:left w:val="none" w:sz="0" w:space="0" w:color="auto"/>
        <w:bottom w:val="none" w:sz="0" w:space="0" w:color="auto"/>
        <w:right w:val="none" w:sz="0" w:space="0" w:color="auto"/>
      </w:divBdr>
    </w:div>
    <w:div w:id="2144615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footer" Target="footer16.xml"/><Relationship Id="rId47" Type="http://schemas.openxmlformats.org/officeDocument/2006/relationships/image" Target="media/image3.png"/><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header" Target="header16.xml"/><Relationship Id="rId45" Type="http://schemas.openxmlformats.org/officeDocument/2006/relationships/footer" Target="footer18.xml"/><Relationship Id="rId53" Type="http://schemas.openxmlformats.org/officeDocument/2006/relationships/header" Target="header21.xml"/><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footer" Target="footer17.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header" Target="header17.xml"/><Relationship Id="rId54" Type="http://schemas.openxmlformats.org/officeDocument/2006/relationships/footer" Target="footer22.xml"/><Relationship Id="rId62" Type="http://schemas.openxmlformats.org/officeDocument/2006/relationships/image" Target="media/image12.png"/><Relationship Id="rId70" Type="http://schemas.openxmlformats.org/officeDocument/2006/relationships/header" Target="header22.xml"/><Relationship Id="rId75"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eader" Target="header19.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8.xml"/><Relationship Id="rId52" Type="http://schemas.openxmlformats.org/officeDocument/2006/relationships/footer" Target="footer21.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header" Target="header20.xml"/><Relationship Id="rId55" Type="http://schemas.openxmlformats.org/officeDocument/2006/relationships/image" Target="media/image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8226</Words>
  <Characters>44426</Characters>
  <Application>Microsoft Office Word</Application>
  <DocSecurity>0</DocSecurity>
  <Lines>370</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52547</CharactersWithSpaces>
  <SharedDoc>false</SharedDoc>
  <HLinks>
    <vt:vector size="144" baseType="variant">
      <vt:variant>
        <vt:i4>1441854</vt:i4>
      </vt:variant>
      <vt:variant>
        <vt:i4>140</vt:i4>
      </vt:variant>
      <vt:variant>
        <vt:i4>0</vt:i4>
      </vt:variant>
      <vt:variant>
        <vt:i4>5</vt:i4>
      </vt:variant>
      <vt:variant>
        <vt:lpwstr/>
      </vt:variant>
      <vt:variant>
        <vt:lpwstr>_Toc448162468</vt:lpwstr>
      </vt:variant>
      <vt:variant>
        <vt:i4>1441854</vt:i4>
      </vt:variant>
      <vt:variant>
        <vt:i4>134</vt:i4>
      </vt:variant>
      <vt:variant>
        <vt:i4>0</vt:i4>
      </vt:variant>
      <vt:variant>
        <vt:i4>5</vt:i4>
      </vt:variant>
      <vt:variant>
        <vt:lpwstr/>
      </vt:variant>
      <vt:variant>
        <vt:lpwstr>_Toc448162467</vt:lpwstr>
      </vt:variant>
      <vt:variant>
        <vt:i4>1441854</vt:i4>
      </vt:variant>
      <vt:variant>
        <vt:i4>128</vt:i4>
      </vt:variant>
      <vt:variant>
        <vt:i4>0</vt:i4>
      </vt:variant>
      <vt:variant>
        <vt:i4>5</vt:i4>
      </vt:variant>
      <vt:variant>
        <vt:lpwstr/>
      </vt:variant>
      <vt:variant>
        <vt:lpwstr>_Toc448162466</vt:lpwstr>
      </vt:variant>
      <vt:variant>
        <vt:i4>1441854</vt:i4>
      </vt:variant>
      <vt:variant>
        <vt:i4>122</vt:i4>
      </vt:variant>
      <vt:variant>
        <vt:i4>0</vt:i4>
      </vt:variant>
      <vt:variant>
        <vt:i4>5</vt:i4>
      </vt:variant>
      <vt:variant>
        <vt:lpwstr/>
      </vt:variant>
      <vt:variant>
        <vt:lpwstr>_Toc448162465</vt:lpwstr>
      </vt:variant>
      <vt:variant>
        <vt:i4>1441854</vt:i4>
      </vt:variant>
      <vt:variant>
        <vt:i4>116</vt:i4>
      </vt:variant>
      <vt:variant>
        <vt:i4>0</vt:i4>
      </vt:variant>
      <vt:variant>
        <vt:i4>5</vt:i4>
      </vt:variant>
      <vt:variant>
        <vt:lpwstr/>
      </vt:variant>
      <vt:variant>
        <vt:lpwstr>_Toc448162464</vt:lpwstr>
      </vt:variant>
      <vt:variant>
        <vt:i4>1441854</vt:i4>
      </vt:variant>
      <vt:variant>
        <vt:i4>110</vt:i4>
      </vt:variant>
      <vt:variant>
        <vt:i4>0</vt:i4>
      </vt:variant>
      <vt:variant>
        <vt:i4>5</vt:i4>
      </vt:variant>
      <vt:variant>
        <vt:lpwstr/>
      </vt:variant>
      <vt:variant>
        <vt:lpwstr>_Toc448162463</vt:lpwstr>
      </vt:variant>
      <vt:variant>
        <vt:i4>1441854</vt:i4>
      </vt:variant>
      <vt:variant>
        <vt:i4>104</vt:i4>
      </vt:variant>
      <vt:variant>
        <vt:i4>0</vt:i4>
      </vt:variant>
      <vt:variant>
        <vt:i4>5</vt:i4>
      </vt:variant>
      <vt:variant>
        <vt:lpwstr/>
      </vt:variant>
      <vt:variant>
        <vt:lpwstr>_Toc448162462</vt:lpwstr>
      </vt:variant>
      <vt:variant>
        <vt:i4>1441854</vt:i4>
      </vt:variant>
      <vt:variant>
        <vt:i4>98</vt:i4>
      </vt:variant>
      <vt:variant>
        <vt:i4>0</vt:i4>
      </vt:variant>
      <vt:variant>
        <vt:i4>5</vt:i4>
      </vt:variant>
      <vt:variant>
        <vt:lpwstr/>
      </vt:variant>
      <vt:variant>
        <vt:lpwstr>_Toc448162461</vt:lpwstr>
      </vt:variant>
      <vt:variant>
        <vt:i4>1441854</vt:i4>
      </vt:variant>
      <vt:variant>
        <vt:i4>92</vt:i4>
      </vt:variant>
      <vt:variant>
        <vt:i4>0</vt:i4>
      </vt:variant>
      <vt:variant>
        <vt:i4>5</vt:i4>
      </vt:variant>
      <vt:variant>
        <vt:lpwstr/>
      </vt:variant>
      <vt:variant>
        <vt:lpwstr>_Toc448162460</vt:lpwstr>
      </vt:variant>
      <vt:variant>
        <vt:i4>1376318</vt:i4>
      </vt:variant>
      <vt:variant>
        <vt:i4>86</vt:i4>
      </vt:variant>
      <vt:variant>
        <vt:i4>0</vt:i4>
      </vt:variant>
      <vt:variant>
        <vt:i4>5</vt:i4>
      </vt:variant>
      <vt:variant>
        <vt:lpwstr/>
      </vt:variant>
      <vt:variant>
        <vt:lpwstr>_Toc448162459</vt:lpwstr>
      </vt:variant>
      <vt:variant>
        <vt:i4>1376318</vt:i4>
      </vt:variant>
      <vt:variant>
        <vt:i4>80</vt:i4>
      </vt:variant>
      <vt:variant>
        <vt:i4>0</vt:i4>
      </vt:variant>
      <vt:variant>
        <vt:i4>5</vt:i4>
      </vt:variant>
      <vt:variant>
        <vt:lpwstr/>
      </vt:variant>
      <vt:variant>
        <vt:lpwstr>_Toc448162458</vt:lpwstr>
      </vt:variant>
      <vt:variant>
        <vt:i4>1376318</vt:i4>
      </vt:variant>
      <vt:variant>
        <vt:i4>74</vt:i4>
      </vt:variant>
      <vt:variant>
        <vt:i4>0</vt:i4>
      </vt:variant>
      <vt:variant>
        <vt:i4>5</vt:i4>
      </vt:variant>
      <vt:variant>
        <vt:lpwstr/>
      </vt:variant>
      <vt:variant>
        <vt:lpwstr>_Toc448162457</vt:lpwstr>
      </vt:variant>
      <vt:variant>
        <vt:i4>1376318</vt:i4>
      </vt:variant>
      <vt:variant>
        <vt:i4>68</vt:i4>
      </vt:variant>
      <vt:variant>
        <vt:i4>0</vt:i4>
      </vt:variant>
      <vt:variant>
        <vt:i4>5</vt:i4>
      </vt:variant>
      <vt:variant>
        <vt:lpwstr/>
      </vt:variant>
      <vt:variant>
        <vt:lpwstr>_Toc448162456</vt:lpwstr>
      </vt:variant>
      <vt:variant>
        <vt:i4>1376318</vt:i4>
      </vt:variant>
      <vt:variant>
        <vt:i4>62</vt:i4>
      </vt:variant>
      <vt:variant>
        <vt:i4>0</vt:i4>
      </vt:variant>
      <vt:variant>
        <vt:i4>5</vt:i4>
      </vt:variant>
      <vt:variant>
        <vt:lpwstr/>
      </vt:variant>
      <vt:variant>
        <vt:lpwstr>_Toc448162455</vt:lpwstr>
      </vt:variant>
      <vt:variant>
        <vt:i4>1376318</vt:i4>
      </vt:variant>
      <vt:variant>
        <vt:i4>56</vt:i4>
      </vt:variant>
      <vt:variant>
        <vt:i4>0</vt:i4>
      </vt:variant>
      <vt:variant>
        <vt:i4>5</vt:i4>
      </vt:variant>
      <vt:variant>
        <vt:lpwstr/>
      </vt:variant>
      <vt:variant>
        <vt:lpwstr>_Toc448162454</vt:lpwstr>
      </vt:variant>
      <vt:variant>
        <vt:i4>1376318</vt:i4>
      </vt:variant>
      <vt:variant>
        <vt:i4>50</vt:i4>
      </vt:variant>
      <vt:variant>
        <vt:i4>0</vt:i4>
      </vt:variant>
      <vt:variant>
        <vt:i4>5</vt:i4>
      </vt:variant>
      <vt:variant>
        <vt:lpwstr/>
      </vt:variant>
      <vt:variant>
        <vt:lpwstr>_Toc448162453</vt:lpwstr>
      </vt:variant>
      <vt:variant>
        <vt:i4>1376318</vt:i4>
      </vt:variant>
      <vt:variant>
        <vt:i4>44</vt:i4>
      </vt:variant>
      <vt:variant>
        <vt:i4>0</vt:i4>
      </vt:variant>
      <vt:variant>
        <vt:i4>5</vt:i4>
      </vt:variant>
      <vt:variant>
        <vt:lpwstr/>
      </vt:variant>
      <vt:variant>
        <vt:lpwstr>_Toc448162452</vt:lpwstr>
      </vt:variant>
      <vt:variant>
        <vt:i4>1376318</vt:i4>
      </vt:variant>
      <vt:variant>
        <vt:i4>38</vt:i4>
      </vt:variant>
      <vt:variant>
        <vt:i4>0</vt:i4>
      </vt:variant>
      <vt:variant>
        <vt:i4>5</vt:i4>
      </vt:variant>
      <vt:variant>
        <vt:lpwstr/>
      </vt:variant>
      <vt:variant>
        <vt:lpwstr>_Toc448162451</vt:lpwstr>
      </vt:variant>
      <vt:variant>
        <vt:i4>1376318</vt:i4>
      </vt:variant>
      <vt:variant>
        <vt:i4>32</vt:i4>
      </vt:variant>
      <vt:variant>
        <vt:i4>0</vt:i4>
      </vt:variant>
      <vt:variant>
        <vt:i4>5</vt:i4>
      </vt:variant>
      <vt:variant>
        <vt:lpwstr/>
      </vt:variant>
      <vt:variant>
        <vt:lpwstr>_Toc448162450</vt:lpwstr>
      </vt:variant>
      <vt:variant>
        <vt:i4>1310782</vt:i4>
      </vt:variant>
      <vt:variant>
        <vt:i4>26</vt:i4>
      </vt:variant>
      <vt:variant>
        <vt:i4>0</vt:i4>
      </vt:variant>
      <vt:variant>
        <vt:i4>5</vt:i4>
      </vt:variant>
      <vt:variant>
        <vt:lpwstr/>
      </vt:variant>
      <vt:variant>
        <vt:lpwstr>_Toc448162449</vt:lpwstr>
      </vt:variant>
      <vt:variant>
        <vt:i4>1310782</vt:i4>
      </vt:variant>
      <vt:variant>
        <vt:i4>20</vt:i4>
      </vt:variant>
      <vt:variant>
        <vt:i4>0</vt:i4>
      </vt:variant>
      <vt:variant>
        <vt:i4>5</vt:i4>
      </vt:variant>
      <vt:variant>
        <vt:lpwstr/>
      </vt:variant>
      <vt:variant>
        <vt:lpwstr>_Toc448162448</vt:lpwstr>
      </vt:variant>
      <vt:variant>
        <vt:i4>1310782</vt:i4>
      </vt:variant>
      <vt:variant>
        <vt:i4>14</vt:i4>
      </vt:variant>
      <vt:variant>
        <vt:i4>0</vt:i4>
      </vt:variant>
      <vt:variant>
        <vt:i4>5</vt:i4>
      </vt:variant>
      <vt:variant>
        <vt:lpwstr/>
      </vt:variant>
      <vt:variant>
        <vt:lpwstr>_Toc448162447</vt:lpwstr>
      </vt:variant>
      <vt:variant>
        <vt:i4>1310782</vt:i4>
      </vt:variant>
      <vt:variant>
        <vt:i4>8</vt:i4>
      </vt:variant>
      <vt:variant>
        <vt:i4>0</vt:i4>
      </vt:variant>
      <vt:variant>
        <vt:i4>5</vt:i4>
      </vt:variant>
      <vt:variant>
        <vt:lpwstr/>
      </vt:variant>
      <vt:variant>
        <vt:lpwstr>_Toc448162446</vt:lpwstr>
      </vt:variant>
      <vt:variant>
        <vt:i4>1310782</vt:i4>
      </vt:variant>
      <vt:variant>
        <vt:i4>2</vt:i4>
      </vt:variant>
      <vt:variant>
        <vt:i4>0</vt:i4>
      </vt:variant>
      <vt:variant>
        <vt:i4>5</vt:i4>
      </vt:variant>
      <vt:variant>
        <vt:lpwstr/>
      </vt:variant>
      <vt:variant>
        <vt:lpwstr>_Toc448162445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keywords/>
  <dc:description/>
  <cp:lastModifiedBy>Tiago Marante (1200627)</cp:lastModifiedBy>
  <cp:revision>2</cp:revision>
  <cp:lastPrinted>2019-04-10T15:27:00Z</cp:lastPrinted>
  <dcterms:created xsi:type="dcterms:W3CDTF">2022-08-23T17:02:00Z</dcterms:created>
  <dcterms:modified xsi:type="dcterms:W3CDTF">2022-08-23T17:02:00Z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