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610A1CD" w14:textId="77777777" w:rsidR="00325B95" w:rsidRPr="00830665" w:rsidRDefault="00325B95" w:rsidP="003E5727">
      <w:pPr>
        <w:ind w:left="720" w:hanging="720"/>
        <w:rPr>
          <w:rFonts w:ascii="Arial" w:hAnsi="Arial" w:cs="Arial"/>
          <w:sz w:val="44"/>
        </w:rPr>
      </w:pPr>
    </w:p>
    <w:p w14:paraId="371BFD7B" w14:textId="77777777" w:rsidR="00325B95" w:rsidRPr="00830665" w:rsidRDefault="003B69DE">
      <w:pPr>
        <w:rPr>
          <w:rFonts w:ascii="Arial" w:hAnsi="Arial" w:cs="Arial"/>
          <w:sz w:val="44"/>
        </w:rPr>
      </w:pPr>
      <w:bookmarkStart w:id="0" w:name="_Ref5804203"/>
      <w:bookmarkEnd w:id="0"/>
      <w:r w:rsidRPr="00830665">
        <w:rPr>
          <w:noProof/>
          <w:lang w:eastAsia="en-GB"/>
        </w:rPr>
        <w:drawing>
          <wp:anchor distT="0" distB="0" distL="114935" distR="114935" simplePos="0" relativeHeight="251659264" behindDoc="0" locked="0" layoutInCell="1" allowOverlap="1" wp14:anchorId="42067836" wp14:editId="0D3E759B">
            <wp:simplePos x="0" y="0"/>
            <wp:positionH relativeFrom="column">
              <wp:posOffset>1019810</wp:posOffset>
            </wp:positionH>
            <wp:positionV relativeFrom="paragraph">
              <wp:posOffset>127635</wp:posOffset>
            </wp:positionV>
            <wp:extent cx="3237865" cy="1094740"/>
            <wp:effectExtent l="0" t="0" r="0" b="0"/>
            <wp:wrapNone/>
            <wp:docPr id="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237865" cy="10947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7D82084" w14:textId="77777777" w:rsidR="00325B95" w:rsidRPr="00830665" w:rsidRDefault="00325B95">
      <w:pPr>
        <w:rPr>
          <w:rFonts w:ascii="Arial" w:hAnsi="Arial" w:cs="Arial"/>
          <w:sz w:val="44"/>
        </w:rPr>
      </w:pPr>
    </w:p>
    <w:p w14:paraId="496430B5" w14:textId="77777777" w:rsidR="00325B95" w:rsidRPr="00830665" w:rsidRDefault="00325B95"/>
    <w:p w14:paraId="23AD77E8" w14:textId="77777777" w:rsidR="00325B95" w:rsidRPr="00830665" w:rsidRDefault="00325B95"/>
    <w:p w14:paraId="50DDC530" w14:textId="77777777" w:rsidR="00325B95" w:rsidRPr="00830665" w:rsidRDefault="00325B95"/>
    <w:p w14:paraId="66E2AE55" w14:textId="77777777" w:rsidR="00325B95" w:rsidRPr="00830665" w:rsidRDefault="00325B95"/>
    <w:p w14:paraId="2146E24D" w14:textId="77777777" w:rsidR="00325B95" w:rsidRPr="00830665" w:rsidRDefault="00325B95"/>
    <w:p w14:paraId="37645B45" w14:textId="77777777" w:rsidR="00325B95" w:rsidRPr="00830665" w:rsidRDefault="00325B95"/>
    <w:p w14:paraId="200E41DB" w14:textId="77777777" w:rsidR="00AB33BE" w:rsidRPr="00CB65C9" w:rsidRDefault="003B69DE">
      <w:pPr>
        <w:pStyle w:val="capaempresa"/>
        <w:rPr>
          <w:lang w:val="en-US"/>
        </w:rPr>
      </w:pPr>
      <w:r w:rsidRPr="00CB65C9">
        <w:rPr>
          <w:b/>
          <w:sz w:val="40"/>
          <w:lang w:val="en-US"/>
        </w:rPr>
        <w:t>Malware Detection – Email &amp; Network Analysis</w:t>
      </w:r>
    </w:p>
    <w:p w14:paraId="5E013597" w14:textId="77777777" w:rsidR="00325B95" w:rsidRPr="00CB65C9" w:rsidRDefault="003B69DE">
      <w:pPr>
        <w:pStyle w:val="capaempresa"/>
        <w:rPr>
          <w:sz w:val="32"/>
          <w:szCs w:val="32"/>
          <w:lang w:val="en-US"/>
        </w:rPr>
      </w:pPr>
      <w:r w:rsidRPr="00CB65C9">
        <w:rPr>
          <w:sz w:val="32"/>
          <w:szCs w:val="32"/>
          <w:lang w:val="en-US"/>
        </w:rPr>
        <w:t>Gecad</w:t>
      </w:r>
    </w:p>
    <w:p w14:paraId="6F71C32F" w14:textId="77777777" w:rsidR="00325B95" w:rsidRPr="00CB65C9" w:rsidRDefault="00325B95">
      <w:pPr>
        <w:spacing w:line="240" w:lineRule="auto"/>
        <w:rPr>
          <w:sz w:val="32"/>
          <w:szCs w:val="32"/>
          <w:lang w:val="en-US"/>
        </w:rPr>
      </w:pPr>
    </w:p>
    <w:p w14:paraId="7A59E066" w14:textId="77777777" w:rsidR="00325B95" w:rsidRPr="00CB65C9" w:rsidRDefault="003B69DE">
      <w:pPr>
        <w:pStyle w:val="capadata"/>
        <w:rPr>
          <w:szCs w:val="32"/>
          <w:lang w:val="en-US"/>
        </w:rPr>
      </w:pPr>
      <w:r w:rsidRPr="00CB65C9">
        <w:rPr>
          <w:szCs w:val="32"/>
          <w:lang w:val="en-US"/>
        </w:rPr>
        <w:t>2022 / 2023</w:t>
      </w:r>
    </w:p>
    <w:p w14:paraId="6502B2D9" w14:textId="77777777" w:rsidR="00325B95" w:rsidRPr="00CB65C9" w:rsidRDefault="00325B95">
      <w:pPr>
        <w:spacing w:line="240" w:lineRule="auto"/>
        <w:rPr>
          <w:lang w:val="en-US"/>
        </w:rPr>
      </w:pPr>
    </w:p>
    <w:p w14:paraId="33940A2C" w14:textId="77777777" w:rsidR="00325B95" w:rsidRPr="00CB65C9" w:rsidRDefault="00325B95">
      <w:pPr>
        <w:spacing w:line="240" w:lineRule="auto"/>
        <w:rPr>
          <w:lang w:val="en-US"/>
        </w:rPr>
      </w:pPr>
    </w:p>
    <w:p w14:paraId="5156FD92" w14:textId="77777777" w:rsidR="00325B95" w:rsidRPr="00CB65C9" w:rsidRDefault="003B69DE">
      <w:pPr>
        <w:pStyle w:val="capaaluno"/>
        <w:rPr>
          <w:sz w:val="24"/>
          <w:szCs w:val="28"/>
          <w:lang w:val="en-US"/>
        </w:rPr>
      </w:pPr>
      <w:r w:rsidRPr="00CB65C9">
        <w:rPr>
          <w:sz w:val="24"/>
          <w:szCs w:val="28"/>
          <w:lang w:val="en-US"/>
        </w:rPr>
        <w:t>1200627 - Tiago Marante</w:t>
      </w:r>
    </w:p>
    <w:p w14:paraId="114A9DBD" w14:textId="77777777" w:rsidR="00325B95" w:rsidRPr="00CB65C9" w:rsidRDefault="003B69DE">
      <w:pPr>
        <w:rPr>
          <w:lang w:val="en-US"/>
        </w:rPr>
        <w:sectPr w:rsidR="00325B95" w:rsidRPr="00CB65C9">
          <w:headerReference w:type="even" r:id="rId9"/>
          <w:headerReference w:type="default" r:id="rId10"/>
          <w:footerReference w:type="even" r:id="rId11"/>
          <w:footerReference w:type="default" r:id="rId12"/>
          <w:headerReference w:type="first" r:id="rId13"/>
          <w:footerReference w:type="first" r:id="rId14"/>
          <w:pgSz w:w="11906" w:h="16838"/>
          <w:pgMar w:top="1767" w:right="1797" w:bottom="1767" w:left="1797" w:header="1440" w:footer="1440" w:gutter="0"/>
          <w:pgNumType w:start="1"/>
          <w:cols w:space="720"/>
          <w:docGrid w:linePitch="360"/>
        </w:sectPr>
      </w:pPr>
      <w:r w:rsidRPr="00830665">
        <w:rPr>
          <w:noProof/>
          <w:lang w:eastAsia="en-GB"/>
        </w:rPr>
        <w:drawing>
          <wp:anchor distT="0" distB="0" distL="114935" distR="114935" simplePos="0" relativeHeight="251658240" behindDoc="0" locked="0" layoutInCell="1" allowOverlap="1" wp14:anchorId="30326173" wp14:editId="17D13DB7">
            <wp:simplePos x="0" y="0"/>
            <wp:positionH relativeFrom="column">
              <wp:posOffset>1199515</wp:posOffset>
            </wp:positionH>
            <wp:positionV relativeFrom="paragraph">
              <wp:posOffset>1214120</wp:posOffset>
            </wp:positionV>
            <wp:extent cx="2879090" cy="1104900"/>
            <wp:effectExtent l="0" t="0" r="0" b="0"/>
            <wp:wrapNone/>
            <wp:docPr id="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879090" cy="11049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6920B03" w14:textId="77777777" w:rsidR="00325B95" w:rsidRPr="00CB65C9" w:rsidRDefault="00325B95">
      <w:pPr>
        <w:rPr>
          <w:rFonts w:ascii="Arial" w:hAnsi="Arial" w:cs="Arial"/>
          <w:sz w:val="44"/>
          <w:lang w:val="en-US"/>
        </w:rPr>
      </w:pPr>
    </w:p>
    <w:p w14:paraId="5BBD6A80" w14:textId="77777777" w:rsidR="00AB33BE" w:rsidRPr="00CB65C9" w:rsidRDefault="00AB33BE">
      <w:pPr>
        <w:rPr>
          <w:rFonts w:ascii="Arial" w:hAnsi="Arial" w:cs="Arial"/>
          <w:sz w:val="44"/>
          <w:lang w:val="en-US"/>
        </w:rPr>
      </w:pPr>
    </w:p>
    <w:p w14:paraId="0CAB8672" w14:textId="77777777" w:rsidR="00AB33BE" w:rsidRPr="00CB65C9" w:rsidRDefault="00AB33BE">
      <w:pPr>
        <w:rPr>
          <w:rFonts w:ascii="Arial" w:hAnsi="Arial" w:cs="Arial"/>
          <w:sz w:val="44"/>
          <w:lang w:val="en-US"/>
        </w:rPr>
      </w:pPr>
    </w:p>
    <w:p w14:paraId="2B518401" w14:textId="77777777" w:rsidR="00AB33BE" w:rsidRPr="00CB65C9" w:rsidRDefault="00AB33BE">
      <w:pPr>
        <w:rPr>
          <w:rFonts w:ascii="Arial" w:hAnsi="Arial" w:cs="Arial"/>
          <w:sz w:val="44"/>
          <w:lang w:val="en-US"/>
        </w:rPr>
      </w:pPr>
    </w:p>
    <w:p w14:paraId="7141E3DE" w14:textId="77777777" w:rsidR="00AB33BE" w:rsidRPr="00CB65C9" w:rsidRDefault="00AB33BE">
      <w:pPr>
        <w:rPr>
          <w:rFonts w:ascii="Arial" w:hAnsi="Arial" w:cs="Arial"/>
          <w:sz w:val="44"/>
          <w:lang w:val="en-US"/>
        </w:rPr>
      </w:pPr>
    </w:p>
    <w:p w14:paraId="07CF9CC2" w14:textId="77777777" w:rsidR="00AB33BE" w:rsidRPr="00CB65C9" w:rsidRDefault="00AB33BE">
      <w:pPr>
        <w:rPr>
          <w:rFonts w:ascii="Arial" w:hAnsi="Arial" w:cs="Arial"/>
          <w:sz w:val="44"/>
          <w:lang w:val="en-US"/>
        </w:rPr>
      </w:pPr>
    </w:p>
    <w:p w14:paraId="42BD818A" w14:textId="77777777" w:rsidR="00AB33BE" w:rsidRPr="00CB65C9" w:rsidRDefault="00AB33BE">
      <w:pPr>
        <w:rPr>
          <w:rFonts w:ascii="Arial" w:hAnsi="Arial" w:cs="Arial"/>
          <w:sz w:val="44"/>
          <w:lang w:val="en-US"/>
        </w:rPr>
      </w:pPr>
    </w:p>
    <w:p w14:paraId="7B1F5469" w14:textId="77777777" w:rsidR="00AB33BE" w:rsidRPr="00CB65C9" w:rsidRDefault="00AB33BE">
      <w:pPr>
        <w:rPr>
          <w:rFonts w:ascii="Arial" w:hAnsi="Arial" w:cs="Arial"/>
          <w:sz w:val="44"/>
          <w:lang w:val="en-US"/>
        </w:rPr>
      </w:pPr>
    </w:p>
    <w:p w14:paraId="7BF632B5" w14:textId="77777777" w:rsidR="00AB33BE" w:rsidRPr="00CB65C9" w:rsidRDefault="00AB33BE">
      <w:pPr>
        <w:rPr>
          <w:rFonts w:ascii="Arial" w:hAnsi="Arial" w:cs="Arial"/>
          <w:sz w:val="44"/>
          <w:lang w:val="en-US"/>
        </w:rPr>
      </w:pPr>
    </w:p>
    <w:p w14:paraId="2F043F9E" w14:textId="77777777" w:rsidR="00AB33BE" w:rsidRPr="00CB65C9" w:rsidRDefault="00AB33BE">
      <w:pPr>
        <w:rPr>
          <w:rFonts w:ascii="Arial" w:hAnsi="Arial" w:cs="Arial"/>
          <w:sz w:val="44"/>
          <w:lang w:val="en-US"/>
        </w:rPr>
      </w:pPr>
    </w:p>
    <w:p w14:paraId="51095F99" w14:textId="77777777" w:rsidR="00AB33BE" w:rsidRPr="00CB65C9" w:rsidRDefault="00AB33BE">
      <w:pPr>
        <w:rPr>
          <w:rFonts w:ascii="Arial" w:hAnsi="Arial" w:cs="Arial"/>
          <w:sz w:val="44"/>
          <w:lang w:val="en-US"/>
        </w:rPr>
      </w:pPr>
    </w:p>
    <w:p w14:paraId="6FA54A32" w14:textId="77777777" w:rsidR="00AB33BE" w:rsidRPr="00CB65C9" w:rsidRDefault="00AB33BE">
      <w:pPr>
        <w:rPr>
          <w:rFonts w:ascii="Arial" w:hAnsi="Arial" w:cs="Arial"/>
          <w:sz w:val="44"/>
          <w:lang w:val="en-US"/>
        </w:rPr>
      </w:pPr>
    </w:p>
    <w:p w14:paraId="331C434C" w14:textId="77777777" w:rsidR="00AB33BE" w:rsidRPr="00CB65C9" w:rsidRDefault="00AB33BE">
      <w:pPr>
        <w:rPr>
          <w:rFonts w:ascii="Arial" w:hAnsi="Arial" w:cs="Arial"/>
          <w:sz w:val="44"/>
          <w:lang w:val="en-US"/>
        </w:rPr>
      </w:pPr>
    </w:p>
    <w:p w14:paraId="5E4E7A12" w14:textId="77777777" w:rsidR="00AB33BE" w:rsidRPr="00CB65C9" w:rsidRDefault="00AB33BE">
      <w:pPr>
        <w:rPr>
          <w:rFonts w:ascii="Arial" w:hAnsi="Arial" w:cs="Arial"/>
          <w:sz w:val="44"/>
          <w:lang w:val="en-US"/>
        </w:rPr>
      </w:pPr>
    </w:p>
    <w:p w14:paraId="03ADFEFA" w14:textId="77777777" w:rsidR="00AB33BE" w:rsidRPr="00CB65C9" w:rsidRDefault="00AB33BE">
      <w:pPr>
        <w:rPr>
          <w:rFonts w:ascii="Arial" w:hAnsi="Arial" w:cs="Arial"/>
          <w:sz w:val="44"/>
          <w:lang w:val="en-US"/>
        </w:rPr>
      </w:pPr>
    </w:p>
    <w:p w14:paraId="451B68A7" w14:textId="77777777" w:rsidR="00325B95" w:rsidRPr="00CB65C9" w:rsidRDefault="00325B95">
      <w:pPr>
        <w:rPr>
          <w:lang w:val="en-US"/>
        </w:rPr>
      </w:pPr>
    </w:p>
    <w:p w14:paraId="478AB279" w14:textId="77777777" w:rsidR="00325B95" w:rsidRPr="00CB65C9" w:rsidRDefault="003B69DE">
      <w:pPr>
        <w:pStyle w:val="capaempresa"/>
        <w:rPr>
          <w:lang w:val="en-US"/>
        </w:rPr>
      </w:pPr>
      <w:r w:rsidRPr="00CB65C9">
        <w:rPr>
          <w:b/>
          <w:sz w:val="40"/>
          <w:lang w:val="en-US"/>
        </w:rPr>
        <w:lastRenderedPageBreak/>
        <w:t>Malware Detection – Email &amp; Network Analysis</w:t>
      </w:r>
    </w:p>
    <w:p w14:paraId="2EEDA3B3" w14:textId="77777777" w:rsidR="00325B95" w:rsidRPr="00CB65C9" w:rsidRDefault="00325B95">
      <w:pPr>
        <w:rPr>
          <w:lang w:val="en-US"/>
        </w:rPr>
      </w:pPr>
    </w:p>
    <w:p w14:paraId="6DADD866" w14:textId="77777777" w:rsidR="00325B95" w:rsidRPr="00830665" w:rsidRDefault="003B69DE">
      <w:pPr>
        <w:pStyle w:val="capadata"/>
      </w:pPr>
      <w:r w:rsidRPr="00830665">
        <w:t>2022/2023</w:t>
      </w:r>
    </w:p>
    <w:p w14:paraId="4153C11B" w14:textId="77777777" w:rsidR="00325B95" w:rsidRPr="00830665" w:rsidRDefault="00325B95"/>
    <w:p w14:paraId="452412FB" w14:textId="77777777" w:rsidR="00325B95" w:rsidRPr="00830665" w:rsidRDefault="00325B95"/>
    <w:p w14:paraId="13F90FC9" w14:textId="77777777" w:rsidR="00AB33BE" w:rsidRPr="00830665" w:rsidRDefault="003B69DE" w:rsidP="00AB33BE">
      <w:pPr>
        <w:pStyle w:val="capaaluno"/>
        <w:rPr>
          <w:sz w:val="24"/>
          <w:szCs w:val="28"/>
        </w:rPr>
      </w:pPr>
      <w:r w:rsidRPr="00830665">
        <w:rPr>
          <w:sz w:val="24"/>
          <w:szCs w:val="28"/>
        </w:rPr>
        <w:t>1200627 - Tiago Marante</w:t>
      </w:r>
    </w:p>
    <w:p w14:paraId="54DF5B60" w14:textId="77777777" w:rsidR="00325B95" w:rsidRPr="00830665" w:rsidRDefault="00325B95"/>
    <w:p w14:paraId="17C1450C" w14:textId="77777777" w:rsidR="00325B95" w:rsidRPr="00830665" w:rsidRDefault="00325B95"/>
    <w:p w14:paraId="6C82A8A9" w14:textId="77777777" w:rsidR="00325B95" w:rsidRPr="00830665" w:rsidRDefault="00325B95"/>
    <w:p w14:paraId="6B8D4A49" w14:textId="77777777" w:rsidR="00325B95" w:rsidRPr="00830665" w:rsidRDefault="003B69DE">
      <w:r w:rsidRPr="00830665">
        <w:rPr>
          <w:noProof/>
          <w:lang w:eastAsia="en-GB"/>
        </w:rPr>
        <w:drawing>
          <wp:anchor distT="0" distB="0" distL="114935" distR="114935" simplePos="0" relativeHeight="251660288" behindDoc="0" locked="0" layoutInCell="1" allowOverlap="1" wp14:anchorId="51394D27" wp14:editId="1E51A970">
            <wp:simplePos x="0" y="0"/>
            <wp:positionH relativeFrom="column">
              <wp:posOffset>1172210</wp:posOffset>
            </wp:positionH>
            <wp:positionV relativeFrom="paragraph">
              <wp:posOffset>230505</wp:posOffset>
            </wp:positionV>
            <wp:extent cx="3237865" cy="1094740"/>
            <wp:effectExtent l="0" t="0" r="0" b="0"/>
            <wp:wrapNone/>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237865" cy="10947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667CC21" w14:textId="77777777" w:rsidR="00325B95" w:rsidRPr="00830665" w:rsidRDefault="00325B95"/>
    <w:p w14:paraId="770EE055" w14:textId="77777777" w:rsidR="00325B95" w:rsidRPr="00830665" w:rsidRDefault="00325B95"/>
    <w:p w14:paraId="10C10EA0" w14:textId="77777777" w:rsidR="00325B95" w:rsidRPr="00830665" w:rsidRDefault="00325B95">
      <w:pPr>
        <w:jc w:val="center"/>
        <w:rPr>
          <w:rFonts w:ascii="Arial" w:hAnsi="Arial" w:cs="Arial"/>
          <w:sz w:val="32"/>
        </w:rPr>
      </w:pPr>
    </w:p>
    <w:p w14:paraId="595AB969" w14:textId="77777777" w:rsidR="00325B95" w:rsidRPr="00830665" w:rsidRDefault="00325B95"/>
    <w:p w14:paraId="0887CE36" w14:textId="77777777" w:rsidR="00325B95" w:rsidRPr="00830665" w:rsidRDefault="00325B95">
      <w:pPr>
        <w:pStyle w:val="Imagem"/>
        <w:keepNext w:val="0"/>
        <w:spacing w:before="120" w:after="0"/>
        <w:rPr>
          <w:szCs w:val="24"/>
        </w:rPr>
      </w:pPr>
    </w:p>
    <w:p w14:paraId="5CFE91A8" w14:textId="77777777" w:rsidR="00325B95" w:rsidRPr="00830665" w:rsidRDefault="00325B95"/>
    <w:p w14:paraId="2D26C208" w14:textId="77777777" w:rsidR="00325B95" w:rsidRPr="00830665" w:rsidRDefault="003B69DE">
      <w:pPr>
        <w:pStyle w:val="capatitulo"/>
      </w:pPr>
      <w:r w:rsidRPr="00830665">
        <w:t>Licenciatura em Engenharia Informática</w:t>
      </w:r>
    </w:p>
    <w:p w14:paraId="42EE8B3E" w14:textId="77777777" w:rsidR="00325B95" w:rsidRPr="00830665" w:rsidRDefault="00325B95"/>
    <w:p w14:paraId="526E0A60" w14:textId="67649D48" w:rsidR="00CB65C9" w:rsidRPr="00830665" w:rsidRDefault="003B69DE" w:rsidP="00CB65C9">
      <w:pPr>
        <w:pStyle w:val="capadata"/>
      </w:pPr>
      <w:r w:rsidRPr="00830665">
        <w:t>Setembro 202</w:t>
      </w:r>
      <w:r w:rsidR="00CB65C9">
        <w:t>2</w:t>
      </w:r>
    </w:p>
    <w:p w14:paraId="18992D48" w14:textId="77777777" w:rsidR="00325B95" w:rsidRPr="00830665" w:rsidRDefault="00325B95"/>
    <w:p w14:paraId="476AE17F" w14:textId="77777777" w:rsidR="00325B95" w:rsidRPr="00830665" w:rsidRDefault="003B69DE">
      <w:pPr>
        <w:jc w:val="center"/>
        <w:rPr>
          <w:sz w:val="24"/>
        </w:rPr>
      </w:pPr>
      <w:r w:rsidRPr="00830665">
        <w:rPr>
          <w:sz w:val="24"/>
        </w:rPr>
        <w:t xml:space="preserve">Orientador ISEP: </w:t>
      </w:r>
      <w:r w:rsidR="00B47BC8" w:rsidRPr="00830665">
        <w:rPr>
          <w:b/>
          <w:sz w:val="24"/>
        </w:rPr>
        <w:t>Isabel Praça</w:t>
      </w:r>
    </w:p>
    <w:p w14:paraId="6A59A3C5" w14:textId="77777777" w:rsidR="00937DFA" w:rsidRPr="00830665" w:rsidRDefault="003B69DE">
      <w:pPr>
        <w:jc w:val="center"/>
        <w:rPr>
          <w:b/>
          <w:sz w:val="24"/>
        </w:rPr>
      </w:pPr>
      <w:r w:rsidRPr="00830665">
        <w:rPr>
          <w:sz w:val="24"/>
        </w:rPr>
        <w:t xml:space="preserve">Supervisor Externo: </w:t>
      </w:r>
      <w:r w:rsidR="00B47BC8" w:rsidRPr="00830665">
        <w:rPr>
          <w:b/>
          <w:sz w:val="24"/>
        </w:rPr>
        <w:t>Orlando Sousa &amp; Eva Maia</w:t>
      </w:r>
    </w:p>
    <w:p w14:paraId="0BECA638" w14:textId="77777777" w:rsidR="001479CC" w:rsidRPr="00830665" w:rsidRDefault="001479CC">
      <w:pPr>
        <w:jc w:val="center"/>
        <w:rPr>
          <w:b/>
        </w:rPr>
      </w:pPr>
    </w:p>
    <w:p w14:paraId="10B16A2B" w14:textId="77777777" w:rsidR="00B47BC8" w:rsidRPr="00830665" w:rsidRDefault="00B47BC8">
      <w:pPr>
        <w:jc w:val="center"/>
        <w:rPr>
          <w:b/>
        </w:rPr>
        <w:sectPr w:rsidR="00B47BC8" w:rsidRPr="00830665" w:rsidSect="003162D1">
          <w:headerReference w:type="even" r:id="rId16"/>
          <w:headerReference w:type="default" r:id="rId17"/>
          <w:footerReference w:type="even" r:id="rId18"/>
          <w:footerReference w:type="default" r:id="rId19"/>
          <w:headerReference w:type="first" r:id="rId20"/>
          <w:footerReference w:type="first" r:id="rId21"/>
          <w:type w:val="oddPage"/>
          <w:pgSz w:w="11906" w:h="16838"/>
          <w:pgMar w:top="1440" w:right="1797" w:bottom="1440" w:left="1797" w:header="709" w:footer="709" w:gutter="0"/>
          <w:pgNumType w:fmt="lowerRoman"/>
          <w:cols w:space="720"/>
          <w:docGrid w:linePitch="360"/>
        </w:sectPr>
      </w:pPr>
    </w:p>
    <w:p w14:paraId="0142B377" w14:textId="77777777" w:rsidR="00E63C17" w:rsidRPr="00830665" w:rsidRDefault="00E63C17" w:rsidP="00E63C17">
      <w:pPr>
        <w:jc w:val="center"/>
        <w:rPr>
          <w:b/>
        </w:rPr>
      </w:pPr>
    </w:p>
    <w:p w14:paraId="76EB8669" w14:textId="77777777" w:rsidR="003162D1" w:rsidRPr="00830665" w:rsidRDefault="003162D1" w:rsidP="00E63C17">
      <w:pPr>
        <w:jc w:val="center"/>
        <w:rPr>
          <w:b/>
        </w:rPr>
      </w:pPr>
    </w:p>
    <w:p w14:paraId="44907477" w14:textId="77777777" w:rsidR="003162D1" w:rsidRPr="00830665" w:rsidRDefault="003162D1" w:rsidP="00E63C17">
      <w:pPr>
        <w:jc w:val="center"/>
        <w:rPr>
          <w:b/>
        </w:rPr>
      </w:pPr>
    </w:p>
    <w:p w14:paraId="74D0C415" w14:textId="77777777" w:rsidR="003162D1" w:rsidRPr="00830665" w:rsidRDefault="003162D1" w:rsidP="00E63C17">
      <w:pPr>
        <w:jc w:val="center"/>
        <w:rPr>
          <w:b/>
        </w:rPr>
      </w:pPr>
    </w:p>
    <w:p w14:paraId="07FF4514" w14:textId="77777777" w:rsidR="003162D1" w:rsidRPr="00830665" w:rsidRDefault="003162D1" w:rsidP="00E63C17">
      <w:pPr>
        <w:jc w:val="center"/>
        <w:rPr>
          <w:b/>
        </w:rPr>
      </w:pPr>
    </w:p>
    <w:p w14:paraId="6709D606" w14:textId="77777777" w:rsidR="003162D1" w:rsidRPr="00830665" w:rsidRDefault="003162D1" w:rsidP="00E63C17">
      <w:pPr>
        <w:jc w:val="center"/>
        <w:rPr>
          <w:b/>
        </w:rPr>
      </w:pPr>
    </w:p>
    <w:p w14:paraId="7F648223" w14:textId="77777777" w:rsidR="003162D1" w:rsidRPr="00830665" w:rsidRDefault="003162D1" w:rsidP="00E63C17">
      <w:pPr>
        <w:jc w:val="center"/>
        <w:rPr>
          <w:b/>
        </w:rPr>
      </w:pPr>
    </w:p>
    <w:p w14:paraId="4DE17060" w14:textId="77777777" w:rsidR="003162D1" w:rsidRPr="00830665" w:rsidRDefault="003162D1" w:rsidP="00E63C17">
      <w:pPr>
        <w:jc w:val="center"/>
        <w:rPr>
          <w:b/>
        </w:rPr>
      </w:pPr>
    </w:p>
    <w:p w14:paraId="5CA0EFDC" w14:textId="77777777" w:rsidR="00E63C17" w:rsidRPr="00830665" w:rsidRDefault="00E63C17" w:rsidP="00E63C17">
      <w:pPr>
        <w:jc w:val="center"/>
        <w:rPr>
          <w:b/>
        </w:rPr>
      </w:pPr>
    </w:p>
    <w:p w14:paraId="251EB4B9" w14:textId="77777777" w:rsidR="009E5FBE" w:rsidRPr="00830665" w:rsidRDefault="009E5FBE" w:rsidP="009E5FBE"/>
    <w:p w14:paraId="2607E2F8" w14:textId="77777777" w:rsidR="009E5FBE" w:rsidRPr="00830665" w:rsidRDefault="009E5FBE" w:rsidP="009E5FBE"/>
    <w:p w14:paraId="179AFBB1" w14:textId="77777777" w:rsidR="009E5FBE" w:rsidRPr="00830665" w:rsidRDefault="009E5FBE" w:rsidP="009E5FBE"/>
    <w:p w14:paraId="2FB68699" w14:textId="77777777" w:rsidR="009E5FBE" w:rsidRPr="00830665" w:rsidRDefault="009E5FBE" w:rsidP="009E5FBE"/>
    <w:p w14:paraId="0856787F" w14:textId="77777777" w:rsidR="00325B95" w:rsidRPr="00830665" w:rsidRDefault="003B69DE" w:rsidP="002B3841">
      <w:pPr>
        <w:pStyle w:val="dedicatoria"/>
        <w:rPr>
          <w:rFonts w:asciiTheme="minorHAnsi" w:hAnsiTheme="minorHAnsi" w:cstheme="minorHAnsi"/>
          <w:i/>
          <w:iCs/>
          <w:sz w:val="24"/>
          <w:szCs w:val="24"/>
        </w:rPr>
      </w:pPr>
      <w:r w:rsidRPr="00CB65C9">
        <w:rPr>
          <w:rFonts w:asciiTheme="minorHAnsi" w:hAnsiTheme="minorHAnsi" w:cstheme="minorHAnsi"/>
          <w:i/>
          <w:iCs/>
          <w:sz w:val="24"/>
          <w:szCs w:val="24"/>
          <w:lang w:val="en-US"/>
        </w:rPr>
        <w:lastRenderedPageBreak/>
        <w:t>“Power isn</w:t>
      </w:r>
      <w:r w:rsidR="004773FA" w:rsidRPr="00CB65C9">
        <w:rPr>
          <w:rFonts w:asciiTheme="minorHAnsi" w:hAnsiTheme="minorHAnsi" w:cstheme="minorHAnsi"/>
          <w:i/>
          <w:iCs/>
          <w:sz w:val="24"/>
          <w:szCs w:val="24"/>
          <w:lang w:val="en-US"/>
        </w:rPr>
        <w:t>´t determined by your size,</w:t>
      </w:r>
      <w:r w:rsidR="00A37949" w:rsidRPr="00CB65C9">
        <w:rPr>
          <w:rFonts w:asciiTheme="minorHAnsi" w:hAnsiTheme="minorHAnsi" w:cstheme="minorHAnsi"/>
          <w:i/>
          <w:iCs/>
          <w:sz w:val="24"/>
          <w:szCs w:val="24"/>
          <w:lang w:val="en-US"/>
        </w:rPr>
        <w:t xml:space="preserve"> </w:t>
      </w:r>
      <w:r w:rsidR="004773FA" w:rsidRPr="00CB65C9">
        <w:rPr>
          <w:rFonts w:asciiTheme="minorHAnsi" w:hAnsiTheme="minorHAnsi" w:cstheme="minorHAnsi"/>
          <w:i/>
          <w:iCs/>
          <w:sz w:val="24"/>
          <w:szCs w:val="24"/>
          <w:lang w:val="en-US"/>
        </w:rPr>
        <w:t>but the size of your heart and dreams."</w:t>
      </w:r>
      <w:r w:rsidR="00325A84" w:rsidRPr="00CB65C9">
        <w:rPr>
          <w:rFonts w:asciiTheme="minorHAnsi" w:hAnsiTheme="minorHAnsi" w:cstheme="minorHAnsi"/>
          <w:i/>
          <w:iCs/>
          <w:sz w:val="24"/>
          <w:szCs w:val="24"/>
          <w:lang w:val="en-US"/>
        </w:rPr>
        <w:t xml:space="preserve"> </w:t>
      </w:r>
      <w:proofErr w:type="spellStart"/>
      <w:r w:rsidR="004773FA" w:rsidRPr="00830665">
        <w:rPr>
          <w:rFonts w:asciiTheme="minorHAnsi" w:hAnsiTheme="minorHAnsi" w:cstheme="minorHAnsi"/>
          <w:i/>
          <w:iCs/>
          <w:sz w:val="24"/>
          <w:szCs w:val="24"/>
        </w:rPr>
        <w:t>Someone</w:t>
      </w:r>
      <w:proofErr w:type="spellEnd"/>
      <w:r w:rsidR="004773FA" w:rsidRPr="00830665">
        <w:rPr>
          <w:rFonts w:asciiTheme="minorHAnsi" w:hAnsiTheme="minorHAnsi" w:cstheme="minorHAnsi"/>
          <w:i/>
          <w:iCs/>
          <w:sz w:val="24"/>
          <w:szCs w:val="24"/>
        </w:rPr>
        <w:t xml:space="preserve"> out </w:t>
      </w:r>
      <w:proofErr w:type="spellStart"/>
      <w:r w:rsidR="004773FA" w:rsidRPr="00830665">
        <w:rPr>
          <w:rFonts w:asciiTheme="minorHAnsi" w:hAnsiTheme="minorHAnsi" w:cstheme="minorHAnsi"/>
          <w:i/>
          <w:iCs/>
          <w:sz w:val="24"/>
          <w:szCs w:val="24"/>
        </w:rPr>
        <w:t>there</w:t>
      </w:r>
      <w:proofErr w:type="spellEnd"/>
    </w:p>
    <w:p w14:paraId="78595C9A" w14:textId="77777777" w:rsidR="00325B95" w:rsidRPr="00830665" w:rsidRDefault="00325B95" w:rsidP="00A37949">
      <w:pPr>
        <w:pStyle w:val="indice"/>
        <w:jc w:val="right"/>
        <w:rPr>
          <w:sz w:val="22"/>
        </w:rPr>
      </w:pPr>
    </w:p>
    <w:p w14:paraId="17427031" w14:textId="77777777" w:rsidR="00325B95" w:rsidRPr="00830665" w:rsidRDefault="00325B95"/>
    <w:p w14:paraId="6AD6BF2C" w14:textId="77777777" w:rsidR="003162D1" w:rsidRPr="00830665" w:rsidRDefault="003162D1"/>
    <w:p w14:paraId="4B70DDBD" w14:textId="77777777" w:rsidR="003162D1" w:rsidRPr="00830665" w:rsidRDefault="003162D1"/>
    <w:p w14:paraId="43F78516" w14:textId="77777777" w:rsidR="003162D1" w:rsidRPr="00830665" w:rsidRDefault="003162D1"/>
    <w:p w14:paraId="09B96647" w14:textId="77777777" w:rsidR="003162D1" w:rsidRPr="00830665" w:rsidRDefault="003162D1"/>
    <w:p w14:paraId="289557A2" w14:textId="77777777" w:rsidR="003162D1" w:rsidRPr="00830665" w:rsidRDefault="003162D1"/>
    <w:p w14:paraId="044FB148" w14:textId="77777777" w:rsidR="003162D1" w:rsidRPr="00830665" w:rsidRDefault="003162D1"/>
    <w:p w14:paraId="0050B8F4" w14:textId="77777777" w:rsidR="003162D1" w:rsidRPr="00830665" w:rsidRDefault="003162D1"/>
    <w:p w14:paraId="33D4190C" w14:textId="77777777" w:rsidR="003162D1" w:rsidRPr="00830665" w:rsidRDefault="003162D1"/>
    <w:p w14:paraId="6AD1A1DF" w14:textId="77777777" w:rsidR="003162D1" w:rsidRPr="00830665" w:rsidRDefault="003162D1"/>
    <w:p w14:paraId="073BDF4D" w14:textId="77777777" w:rsidR="003162D1" w:rsidRPr="00830665" w:rsidRDefault="003162D1"/>
    <w:p w14:paraId="1EF2470B" w14:textId="77777777" w:rsidR="003162D1" w:rsidRPr="00830665" w:rsidRDefault="003162D1"/>
    <w:p w14:paraId="4F9C4211" w14:textId="77777777" w:rsidR="003162D1" w:rsidRPr="00830665" w:rsidRDefault="003162D1"/>
    <w:p w14:paraId="389F748C" w14:textId="77777777" w:rsidR="003162D1" w:rsidRPr="00830665" w:rsidRDefault="003162D1"/>
    <w:p w14:paraId="5846E7B0" w14:textId="77777777" w:rsidR="003162D1" w:rsidRPr="00830665" w:rsidRDefault="003162D1"/>
    <w:p w14:paraId="33333A0F" w14:textId="77777777" w:rsidR="003162D1" w:rsidRPr="00830665" w:rsidRDefault="003162D1"/>
    <w:p w14:paraId="4F47133C" w14:textId="77777777" w:rsidR="003162D1" w:rsidRPr="00830665" w:rsidRDefault="003162D1"/>
    <w:p w14:paraId="74B9D111" w14:textId="77777777" w:rsidR="003162D1" w:rsidRPr="00830665" w:rsidRDefault="003162D1"/>
    <w:p w14:paraId="17966513" w14:textId="77777777" w:rsidR="003162D1" w:rsidRPr="00830665" w:rsidRDefault="003162D1"/>
    <w:p w14:paraId="7FB052F4" w14:textId="77777777" w:rsidR="003162D1" w:rsidRPr="00830665" w:rsidRDefault="003162D1"/>
    <w:p w14:paraId="2A6B5EAA" w14:textId="77777777" w:rsidR="003162D1" w:rsidRPr="00830665" w:rsidRDefault="003162D1"/>
    <w:p w14:paraId="741B7BB1" w14:textId="77777777" w:rsidR="003162D1" w:rsidRPr="00830665" w:rsidRDefault="003162D1"/>
    <w:p w14:paraId="5D6530A2" w14:textId="77777777" w:rsidR="003162D1" w:rsidRPr="00830665" w:rsidRDefault="003162D1"/>
    <w:p w14:paraId="0E079018" w14:textId="77777777" w:rsidR="003162D1" w:rsidRPr="00830665" w:rsidRDefault="003162D1"/>
    <w:p w14:paraId="532FA902" w14:textId="77777777" w:rsidR="003162D1" w:rsidRPr="00830665" w:rsidRDefault="003162D1"/>
    <w:p w14:paraId="667385B8" w14:textId="77777777" w:rsidR="003162D1" w:rsidRPr="00830665" w:rsidRDefault="003162D1"/>
    <w:p w14:paraId="78DDD56F" w14:textId="77777777" w:rsidR="003162D1" w:rsidRPr="00830665" w:rsidRDefault="003162D1">
      <w:pPr>
        <w:sectPr w:rsidR="003162D1" w:rsidRPr="00830665">
          <w:type w:val="oddPage"/>
          <w:pgSz w:w="11906" w:h="16838"/>
          <w:pgMar w:top="1440" w:right="1797" w:bottom="1440" w:left="1797" w:header="709" w:footer="709" w:gutter="0"/>
          <w:pgNumType w:fmt="lowerRoman"/>
          <w:cols w:space="720"/>
          <w:docGrid w:linePitch="360"/>
        </w:sectPr>
      </w:pPr>
    </w:p>
    <w:p w14:paraId="7151EB3F" w14:textId="77777777" w:rsidR="00325B95" w:rsidRPr="00830665" w:rsidRDefault="003B69DE">
      <w:pPr>
        <w:pStyle w:val="indice"/>
      </w:pPr>
      <w:r w:rsidRPr="00830665">
        <w:lastRenderedPageBreak/>
        <w:t>Agradecimentos</w:t>
      </w:r>
    </w:p>
    <w:p w14:paraId="6EBACDB0" w14:textId="77777777" w:rsidR="00325B95" w:rsidRPr="00830665" w:rsidRDefault="00325B95"/>
    <w:p w14:paraId="0F71D83E" w14:textId="77777777" w:rsidR="0067064C" w:rsidRPr="00830665" w:rsidRDefault="003B69DE">
      <w:pPr>
        <w:rPr>
          <w:sz w:val="24"/>
        </w:rPr>
      </w:pPr>
      <w:r w:rsidRPr="00830665">
        <w:rPr>
          <w:sz w:val="24"/>
        </w:rPr>
        <w:t>Antes de mais gostaria de agradecer aos meus pais</w:t>
      </w:r>
      <w:r w:rsidR="00A54180" w:rsidRPr="00830665">
        <w:rPr>
          <w:sz w:val="24"/>
        </w:rPr>
        <w:t>, Olga e José por me terem até ao dia de hoje financiado toda a minha educação, pois se não tivesse sido por eles neste momento não estaria aqui. Também gostaria de agradecer aos meus amigos, que sem dúvida são uma enorme força, pois é graças a eles que os sonhos são formados, e quem sabe são com este que os realizamos. Todos apoio destas pessoas nunca serão esquecidos.</w:t>
      </w:r>
    </w:p>
    <w:p w14:paraId="1D818D61" w14:textId="77777777" w:rsidR="00A54180" w:rsidRPr="00830665" w:rsidRDefault="003B69DE">
      <w:pPr>
        <w:rPr>
          <w:sz w:val="24"/>
        </w:rPr>
      </w:pPr>
      <w:r w:rsidRPr="00830665">
        <w:rPr>
          <w:sz w:val="24"/>
        </w:rPr>
        <w:t>De igual modo, gostaria de agradecer ao GECAD pela oportunidade que me garantiu, pois sem dúvida fiz algo que não estava à espera muito menos habituado, pois passei de uma abordagem de desenvolvimento de software para uma abordagem mais de investigação.</w:t>
      </w:r>
    </w:p>
    <w:p w14:paraId="0E198753" w14:textId="77777777" w:rsidR="00A54180" w:rsidRPr="00830665" w:rsidRDefault="003B69DE" w:rsidP="00431348">
      <w:pPr>
        <w:rPr>
          <w:sz w:val="24"/>
        </w:rPr>
      </w:pPr>
      <w:r w:rsidRPr="00830665">
        <w:rPr>
          <w:sz w:val="24"/>
        </w:rPr>
        <w:t xml:space="preserve">Agradeço também à </w:t>
      </w:r>
      <w:r w:rsidR="00431348" w:rsidRPr="00830665">
        <w:rPr>
          <w:sz w:val="24"/>
        </w:rPr>
        <w:t>minha orientadora,</w:t>
      </w:r>
      <w:r w:rsidR="00431348" w:rsidRPr="00830665">
        <w:t xml:space="preserve"> </w:t>
      </w:r>
      <w:r w:rsidR="00431348" w:rsidRPr="00830665">
        <w:rPr>
          <w:sz w:val="24"/>
        </w:rPr>
        <w:t>Prof. Isabel Praça,</w:t>
      </w:r>
      <w:r w:rsidRPr="00830665">
        <w:rPr>
          <w:sz w:val="24"/>
        </w:rPr>
        <w:t xml:space="preserve"> que me foi ajudando ao longo do tempo do que fazer para melhor o projeto quando estava mais perdido</w:t>
      </w:r>
      <w:r w:rsidR="00431348" w:rsidRPr="00830665">
        <w:rPr>
          <w:sz w:val="24"/>
        </w:rPr>
        <w:t>, bem como agradecimentos ao</w:t>
      </w:r>
      <w:r w:rsidR="00431348" w:rsidRPr="00830665">
        <w:t xml:space="preserve"> </w:t>
      </w:r>
      <w:r w:rsidR="00431348" w:rsidRPr="00830665">
        <w:rPr>
          <w:sz w:val="24"/>
        </w:rPr>
        <w:t>Prof. Orlando Sousa por ter</w:t>
      </w:r>
      <w:r w:rsidR="00804707" w:rsidRPr="00830665">
        <w:rPr>
          <w:sz w:val="24"/>
        </w:rPr>
        <w:t xml:space="preserve"> </w:t>
      </w:r>
      <w:r w:rsidR="00431348" w:rsidRPr="00830665">
        <w:rPr>
          <w:sz w:val="24"/>
        </w:rPr>
        <w:t>recomendando novas e melhores formas de fazer o algoritmo.</w:t>
      </w:r>
    </w:p>
    <w:p w14:paraId="046940C4" w14:textId="77777777" w:rsidR="0067064C" w:rsidRPr="00830665" w:rsidRDefault="003B69DE" w:rsidP="00804707">
      <w:pPr>
        <w:rPr>
          <w:sz w:val="24"/>
        </w:rPr>
      </w:pPr>
      <w:r w:rsidRPr="00830665">
        <w:rPr>
          <w:sz w:val="24"/>
        </w:rPr>
        <w:t>Em suma também quero agradecer ao restantes colegas do GECAD e do ISEP, pois parecendo que não, toda a ajuda ao longo destes tempos foram fundamentais, e ajuda esta que estarei eternamente agradecido.</w:t>
      </w:r>
    </w:p>
    <w:p w14:paraId="54E648DD" w14:textId="77777777" w:rsidR="007C200D" w:rsidRPr="00830665" w:rsidRDefault="007C200D" w:rsidP="00804707">
      <w:pPr>
        <w:rPr>
          <w:sz w:val="24"/>
        </w:rPr>
      </w:pPr>
    </w:p>
    <w:p w14:paraId="21861FD4" w14:textId="77777777" w:rsidR="007C200D" w:rsidRPr="00830665" w:rsidRDefault="007C200D" w:rsidP="00804707">
      <w:pPr>
        <w:rPr>
          <w:sz w:val="24"/>
        </w:rPr>
      </w:pPr>
    </w:p>
    <w:p w14:paraId="317FBDD1" w14:textId="77777777" w:rsidR="007C200D" w:rsidRPr="00830665" w:rsidRDefault="007C200D" w:rsidP="00804707">
      <w:pPr>
        <w:rPr>
          <w:sz w:val="24"/>
        </w:rPr>
      </w:pPr>
    </w:p>
    <w:p w14:paraId="0CA1BE71" w14:textId="77777777" w:rsidR="007C200D" w:rsidRPr="00830665" w:rsidRDefault="007C200D" w:rsidP="00804707">
      <w:pPr>
        <w:rPr>
          <w:sz w:val="24"/>
        </w:rPr>
      </w:pPr>
    </w:p>
    <w:p w14:paraId="34139B6A" w14:textId="77777777" w:rsidR="007C200D" w:rsidRPr="00830665" w:rsidRDefault="007C200D" w:rsidP="00804707">
      <w:pPr>
        <w:rPr>
          <w:sz w:val="24"/>
        </w:rPr>
      </w:pPr>
    </w:p>
    <w:p w14:paraId="6F3E0B58" w14:textId="77777777" w:rsidR="007C200D" w:rsidRPr="00830665" w:rsidRDefault="007C200D" w:rsidP="00804707">
      <w:pPr>
        <w:rPr>
          <w:sz w:val="24"/>
        </w:rPr>
      </w:pPr>
    </w:p>
    <w:p w14:paraId="3A462701" w14:textId="77777777" w:rsidR="007C200D" w:rsidRPr="00830665" w:rsidRDefault="007C200D" w:rsidP="00804707">
      <w:pPr>
        <w:rPr>
          <w:sz w:val="24"/>
        </w:rPr>
      </w:pPr>
    </w:p>
    <w:p w14:paraId="30532AE7" w14:textId="77777777" w:rsidR="007C200D" w:rsidRPr="00830665" w:rsidRDefault="007C200D" w:rsidP="00804707">
      <w:pPr>
        <w:rPr>
          <w:sz w:val="24"/>
        </w:rPr>
      </w:pPr>
    </w:p>
    <w:p w14:paraId="01A1BC15" w14:textId="77777777" w:rsidR="007C200D" w:rsidRPr="00830665" w:rsidRDefault="007C200D" w:rsidP="00804707">
      <w:pPr>
        <w:rPr>
          <w:sz w:val="24"/>
        </w:rPr>
      </w:pPr>
    </w:p>
    <w:p w14:paraId="34B93524" w14:textId="77777777" w:rsidR="007C200D" w:rsidRPr="00830665" w:rsidRDefault="007C200D" w:rsidP="00804707">
      <w:pPr>
        <w:sectPr w:rsidR="007C200D" w:rsidRPr="00830665">
          <w:headerReference w:type="even" r:id="rId22"/>
          <w:headerReference w:type="default" r:id="rId23"/>
          <w:footerReference w:type="even" r:id="rId24"/>
          <w:footerReference w:type="default" r:id="rId25"/>
          <w:headerReference w:type="first" r:id="rId26"/>
          <w:footerReference w:type="first" r:id="rId27"/>
          <w:type w:val="oddPage"/>
          <w:pgSz w:w="11906" w:h="16838"/>
          <w:pgMar w:top="1440" w:right="1797" w:bottom="1440" w:left="1797" w:header="709" w:footer="709" w:gutter="0"/>
          <w:pgNumType w:fmt="lowerRoman"/>
          <w:cols w:space="720"/>
          <w:docGrid w:linePitch="360"/>
        </w:sectPr>
      </w:pPr>
    </w:p>
    <w:p w14:paraId="403872CE" w14:textId="77777777" w:rsidR="00DC0623" w:rsidRPr="00830665" w:rsidRDefault="003B69DE" w:rsidP="00DC0623">
      <w:pPr>
        <w:pStyle w:val="indice"/>
      </w:pPr>
      <w:r w:rsidRPr="00830665">
        <w:lastRenderedPageBreak/>
        <w:t>Resumo</w:t>
      </w:r>
    </w:p>
    <w:p w14:paraId="50992E2D" w14:textId="77777777" w:rsidR="00DC0623" w:rsidRPr="00830665" w:rsidRDefault="00DC0623" w:rsidP="00DC0623">
      <w:pPr>
        <w:rPr>
          <w:sz w:val="24"/>
        </w:rPr>
      </w:pPr>
    </w:p>
    <w:p w14:paraId="1F8D54B5" w14:textId="77777777" w:rsidR="00DC0623" w:rsidRPr="00830665" w:rsidRDefault="003B69DE" w:rsidP="005A1961">
      <w:pPr>
        <w:suppressAutoHyphens w:val="0"/>
        <w:spacing w:before="0"/>
        <w:rPr>
          <w:sz w:val="24"/>
          <w:lang w:eastAsia="pt-PT"/>
        </w:rPr>
      </w:pPr>
      <w:r w:rsidRPr="00830665">
        <w:rPr>
          <w:sz w:val="24"/>
          <w:lang w:eastAsia="pt-PT"/>
        </w:rPr>
        <w:t>A cibersegurança tem vindo a ser uma grande preocupação nos dias de hoje.</w:t>
      </w:r>
      <w:r w:rsidR="008F60BF" w:rsidRPr="00830665">
        <w:rPr>
          <w:sz w:val="24"/>
          <w:lang w:eastAsia="pt-PT"/>
        </w:rPr>
        <w:t xml:space="preserve"> Existe uma necessidade de evoluir e construir novas técnicas que nos permitam ficar mais seguro e nos salvaguardar destas ameaças. Para tal, técnicas preventivas que usam inteligência artificial têm sido cada vez mais exploradas. O objetivo deste projeto será então optar por essas técnicas automáticas e com a ajuda de machine learning e deep learning formar modelos preventivos para análise e deteção de phishing em emails, desta forma </w:t>
      </w:r>
      <w:r w:rsidR="00B517E0" w:rsidRPr="00830665">
        <w:rPr>
          <w:sz w:val="24"/>
          <w:lang w:eastAsia="pt-PT"/>
        </w:rPr>
        <w:t>para alcançar uma solução mais segura e eficaz.</w:t>
      </w:r>
    </w:p>
    <w:p w14:paraId="0BF76DDD" w14:textId="77777777" w:rsidR="002B3841" w:rsidRPr="00830665" w:rsidRDefault="002B3841" w:rsidP="005A1961">
      <w:pPr>
        <w:suppressAutoHyphens w:val="0"/>
        <w:spacing w:before="0"/>
        <w:rPr>
          <w:sz w:val="24"/>
          <w:lang w:eastAsia="pt-PT"/>
        </w:rPr>
      </w:pPr>
    </w:p>
    <w:p w14:paraId="2E3E5D0D" w14:textId="34AB76E9" w:rsidR="00C70087" w:rsidRPr="00830665" w:rsidRDefault="003B69DE" w:rsidP="005A1961">
      <w:pPr>
        <w:suppressAutoHyphens w:val="0"/>
        <w:spacing w:before="0"/>
        <w:rPr>
          <w:sz w:val="24"/>
          <w:lang w:eastAsia="pt-PT"/>
        </w:rPr>
      </w:pPr>
      <w:r w:rsidRPr="00830665">
        <w:rPr>
          <w:sz w:val="24"/>
          <w:lang w:eastAsia="pt-PT"/>
        </w:rPr>
        <w:t>Efetuando uma revisão da literatura sobre esforços anteriores para encontrar casos de phishing na área da cibersegurança utilizando inteligência artificial, este projeto propõe a criação de um modelo de inteligência artificial, neste caso uma árvore de decisão,</w:t>
      </w:r>
      <w:r w:rsidR="008953E9" w:rsidRPr="00830665">
        <w:rPr>
          <w:sz w:val="24"/>
          <w:lang w:eastAsia="pt-PT"/>
        </w:rPr>
        <w:t xml:space="preserve"> que analisando prévios emails de phishing será capaz de inferir se este é ou não um. </w:t>
      </w:r>
      <w:r w:rsidR="002B3841" w:rsidRPr="00830665">
        <w:rPr>
          <w:sz w:val="24"/>
          <w:lang w:eastAsia="pt-PT"/>
        </w:rPr>
        <w:t>Vários modelos serão analisados e estudados, bem como outras técnicas</w:t>
      </w:r>
      <w:r w:rsidR="00226394" w:rsidRPr="00830665">
        <w:rPr>
          <w:sz w:val="24"/>
          <w:lang w:eastAsia="pt-PT"/>
        </w:rPr>
        <w:t xml:space="preserve">, desde Logistic Regression, </w:t>
      </w:r>
      <w:r w:rsidR="00BD13A6">
        <w:rPr>
          <w:sz w:val="24"/>
          <w:lang w:eastAsia="pt-PT"/>
        </w:rPr>
        <w:t>R</w:t>
      </w:r>
      <w:r w:rsidR="00226394" w:rsidRPr="00830665">
        <w:rPr>
          <w:sz w:val="24"/>
          <w:lang w:eastAsia="pt-PT"/>
        </w:rPr>
        <w:t xml:space="preserve">edes </w:t>
      </w:r>
      <w:r w:rsidR="00BD13A6">
        <w:rPr>
          <w:sz w:val="24"/>
          <w:lang w:eastAsia="pt-PT"/>
        </w:rPr>
        <w:t>N</w:t>
      </w:r>
      <w:r w:rsidR="00226394" w:rsidRPr="00830665">
        <w:rPr>
          <w:sz w:val="24"/>
          <w:lang w:eastAsia="pt-PT"/>
        </w:rPr>
        <w:t xml:space="preserve">euronais, </w:t>
      </w:r>
      <w:r w:rsidR="00BD13A6">
        <w:rPr>
          <w:sz w:val="24"/>
          <w:lang w:eastAsia="pt-PT"/>
        </w:rPr>
        <w:t>N</w:t>
      </w:r>
      <w:r w:rsidR="00226394" w:rsidRPr="00830665">
        <w:rPr>
          <w:sz w:val="24"/>
          <w:lang w:eastAsia="pt-PT"/>
        </w:rPr>
        <w:t>aive Baeys ... Também é proposto a resolução de uma API para fornecer a qualquer colaborador ou até mesmo a qualquer pessoa uma maneira simples de analisar o conteúdo do mesmo.</w:t>
      </w:r>
    </w:p>
    <w:p w14:paraId="2984842E" w14:textId="77777777" w:rsidR="00755B1B" w:rsidRPr="00830665" w:rsidRDefault="00755B1B" w:rsidP="005A1961">
      <w:pPr>
        <w:suppressAutoHyphens w:val="0"/>
        <w:spacing w:before="0"/>
        <w:rPr>
          <w:sz w:val="24"/>
          <w:lang w:eastAsia="pt-PT"/>
        </w:rPr>
      </w:pPr>
    </w:p>
    <w:p w14:paraId="5BCFA4FD" w14:textId="77777777" w:rsidR="00755B1B" w:rsidRPr="00830665" w:rsidRDefault="003B69DE" w:rsidP="00755B1B">
      <w:pPr>
        <w:suppressAutoHyphens w:val="0"/>
        <w:spacing w:before="0"/>
        <w:rPr>
          <w:sz w:val="24"/>
          <w:lang w:eastAsia="pt-PT"/>
        </w:rPr>
      </w:pPr>
      <w:r w:rsidRPr="00830665">
        <w:rPr>
          <w:sz w:val="24"/>
          <w:lang w:eastAsia="pt-PT"/>
        </w:rPr>
        <w:t>Conclui-se a partir deste projeto que o sistema criado é de alta confiança, demonstrado bons resultados na deteção. Como este sistema funciona à base de técnicas de “</w:t>
      </w:r>
      <w:r w:rsidRPr="00830665">
        <w:rPr>
          <w:i/>
          <w:iCs/>
          <w:sz w:val="24"/>
          <w:lang w:eastAsia="pt-PT"/>
        </w:rPr>
        <w:t>machine learning”,</w:t>
      </w:r>
      <w:r w:rsidRPr="00830665">
        <w:rPr>
          <w:sz w:val="24"/>
          <w:lang w:eastAsia="pt-PT"/>
        </w:rPr>
        <w:t xml:space="preserve"> este sistema é bastante flexível e preciso na deteção de phishing em emails com idioma inglês.</w:t>
      </w:r>
      <w:r w:rsidR="00417226" w:rsidRPr="00830665">
        <w:rPr>
          <w:sz w:val="24"/>
          <w:lang w:eastAsia="pt-PT"/>
        </w:rPr>
        <w:t xml:space="preserve"> Caso este sistema comece a perder alguma precisão devido a novas técnicas usadas por atacantes basta somente dar de input mais resultados recentes e este automaticamente se auto adaptará.</w:t>
      </w:r>
    </w:p>
    <w:p w14:paraId="47F9544D" w14:textId="77777777" w:rsidR="00417226" w:rsidRPr="00830665" w:rsidRDefault="00417226" w:rsidP="00417226">
      <w:pPr>
        <w:suppressAutoHyphens w:val="0"/>
        <w:spacing w:before="0"/>
        <w:rPr>
          <w:sz w:val="24"/>
          <w:lang w:eastAsia="pt-PT"/>
        </w:rPr>
      </w:pPr>
    </w:p>
    <w:p w14:paraId="4323F85F" w14:textId="77777777" w:rsidR="00417226" w:rsidRPr="00CB65C9" w:rsidRDefault="003B69DE" w:rsidP="00417226">
      <w:pPr>
        <w:suppressAutoHyphens w:val="0"/>
        <w:spacing w:before="0"/>
        <w:ind w:left="3600" w:hanging="3600"/>
        <w:rPr>
          <w:sz w:val="24"/>
          <w:lang w:val="en-US" w:eastAsia="pt-PT"/>
        </w:rPr>
      </w:pPr>
      <w:r w:rsidRPr="00CB65C9">
        <w:rPr>
          <w:b/>
          <w:bCs/>
          <w:sz w:val="24"/>
          <w:lang w:val="en-US" w:eastAsia="pt-PT"/>
        </w:rPr>
        <w:t>Keywords (Context):</w:t>
      </w:r>
      <w:r w:rsidRPr="00CB65C9">
        <w:rPr>
          <w:sz w:val="24"/>
          <w:lang w:val="en-US" w:eastAsia="pt-PT"/>
        </w:rPr>
        <w:t xml:space="preserve"> </w:t>
      </w:r>
      <w:r w:rsidRPr="00CB65C9">
        <w:rPr>
          <w:sz w:val="24"/>
          <w:lang w:val="en-US" w:eastAsia="pt-PT"/>
        </w:rPr>
        <w:tab/>
        <w:t>Inteligência artificial, Cibersegurança, Machine Learning, Phishing</w:t>
      </w:r>
    </w:p>
    <w:p w14:paraId="55FC2BA7" w14:textId="77777777" w:rsidR="00417226" w:rsidRPr="00CB65C9" w:rsidRDefault="00417226" w:rsidP="00417226">
      <w:pPr>
        <w:suppressAutoHyphens w:val="0"/>
        <w:spacing w:before="0"/>
        <w:rPr>
          <w:b/>
          <w:bCs/>
          <w:sz w:val="24"/>
          <w:lang w:val="en-US" w:eastAsia="pt-PT"/>
        </w:rPr>
      </w:pPr>
    </w:p>
    <w:p w14:paraId="46238906" w14:textId="77777777" w:rsidR="00417226" w:rsidRPr="00CB65C9" w:rsidRDefault="003B69DE" w:rsidP="00417226">
      <w:pPr>
        <w:suppressAutoHyphens w:val="0"/>
        <w:spacing w:before="0"/>
        <w:rPr>
          <w:sz w:val="24"/>
          <w:lang w:val="en-US" w:eastAsia="pt-PT"/>
        </w:rPr>
      </w:pPr>
      <w:r w:rsidRPr="00CB65C9">
        <w:rPr>
          <w:b/>
          <w:bCs/>
          <w:sz w:val="24"/>
          <w:lang w:val="en-US" w:eastAsia="pt-PT"/>
        </w:rPr>
        <w:t>Keywords (Technologies):</w:t>
      </w:r>
      <w:r w:rsidRPr="00CB65C9">
        <w:rPr>
          <w:sz w:val="24"/>
          <w:lang w:val="en-US" w:eastAsia="pt-PT"/>
        </w:rPr>
        <w:t xml:space="preserve"> </w:t>
      </w:r>
      <w:r w:rsidRPr="00CB65C9">
        <w:rPr>
          <w:sz w:val="24"/>
          <w:lang w:val="en-US" w:eastAsia="pt-PT"/>
        </w:rPr>
        <w:tab/>
      </w:r>
      <w:r w:rsidRPr="00CB65C9">
        <w:rPr>
          <w:sz w:val="24"/>
          <w:lang w:val="en-US" w:eastAsia="pt-PT"/>
        </w:rPr>
        <w:tab/>
        <w:t>Python, Docker, Scikit-learn</w:t>
      </w:r>
    </w:p>
    <w:p w14:paraId="5C4C7F79" w14:textId="77777777" w:rsidR="002B3841" w:rsidRPr="00CB65C9" w:rsidRDefault="002B3841" w:rsidP="005A1961">
      <w:pPr>
        <w:suppressAutoHyphens w:val="0"/>
        <w:spacing w:before="0"/>
        <w:rPr>
          <w:sz w:val="24"/>
          <w:lang w:val="en-US" w:eastAsia="pt-PT"/>
        </w:rPr>
      </w:pPr>
    </w:p>
    <w:p w14:paraId="7DC32C0E" w14:textId="77777777" w:rsidR="002B3841" w:rsidRPr="00CB65C9" w:rsidRDefault="002B3841" w:rsidP="005A1961">
      <w:pPr>
        <w:suppressAutoHyphens w:val="0"/>
        <w:spacing w:before="0"/>
        <w:rPr>
          <w:sz w:val="24"/>
          <w:lang w:val="en-US" w:eastAsia="pt-PT"/>
        </w:rPr>
      </w:pPr>
    </w:p>
    <w:p w14:paraId="437E12E4" w14:textId="77777777" w:rsidR="002B3841" w:rsidRPr="00CB65C9" w:rsidRDefault="002B3841" w:rsidP="005A1961">
      <w:pPr>
        <w:suppressAutoHyphens w:val="0"/>
        <w:spacing w:before="0"/>
        <w:rPr>
          <w:sz w:val="24"/>
          <w:lang w:val="en-US" w:eastAsia="pt-PT"/>
        </w:rPr>
      </w:pPr>
    </w:p>
    <w:p w14:paraId="56A78DC4" w14:textId="77777777" w:rsidR="002B3841" w:rsidRPr="00CB65C9" w:rsidRDefault="002B3841" w:rsidP="005A1961">
      <w:pPr>
        <w:suppressAutoHyphens w:val="0"/>
        <w:spacing w:before="0"/>
        <w:rPr>
          <w:sz w:val="24"/>
          <w:lang w:val="en-US" w:eastAsia="pt-PT"/>
        </w:rPr>
      </w:pPr>
    </w:p>
    <w:p w14:paraId="74F68958" w14:textId="77777777" w:rsidR="002B3841" w:rsidRPr="00CB65C9" w:rsidRDefault="002B3841" w:rsidP="005A1961">
      <w:pPr>
        <w:suppressAutoHyphens w:val="0"/>
        <w:spacing w:before="0"/>
        <w:rPr>
          <w:sz w:val="24"/>
          <w:lang w:val="en-US" w:eastAsia="pt-PT"/>
        </w:rPr>
      </w:pPr>
    </w:p>
    <w:p w14:paraId="30FFD973" w14:textId="77777777" w:rsidR="002B3841" w:rsidRPr="00CB65C9" w:rsidRDefault="002B3841" w:rsidP="005A1961">
      <w:pPr>
        <w:suppressAutoHyphens w:val="0"/>
        <w:spacing w:before="0"/>
        <w:rPr>
          <w:sz w:val="24"/>
          <w:lang w:val="en-US" w:eastAsia="pt-PT"/>
        </w:rPr>
      </w:pPr>
    </w:p>
    <w:p w14:paraId="6245DA94" w14:textId="77777777" w:rsidR="002B3841" w:rsidRPr="00CB65C9" w:rsidRDefault="002B3841" w:rsidP="005A1961">
      <w:pPr>
        <w:suppressAutoHyphens w:val="0"/>
        <w:spacing w:before="0"/>
        <w:rPr>
          <w:sz w:val="24"/>
          <w:lang w:val="en-US" w:eastAsia="pt-PT"/>
        </w:rPr>
      </w:pPr>
    </w:p>
    <w:p w14:paraId="2CDF5CBF" w14:textId="77777777" w:rsidR="002B3841" w:rsidRPr="00CB65C9" w:rsidRDefault="002B3841" w:rsidP="005A1961">
      <w:pPr>
        <w:suppressAutoHyphens w:val="0"/>
        <w:spacing w:before="0"/>
        <w:rPr>
          <w:sz w:val="24"/>
          <w:lang w:val="en-US" w:eastAsia="pt-PT"/>
        </w:rPr>
      </w:pPr>
    </w:p>
    <w:p w14:paraId="0FF5E454" w14:textId="77777777" w:rsidR="002B3841" w:rsidRPr="00CB65C9" w:rsidRDefault="002B3841" w:rsidP="005A1961">
      <w:pPr>
        <w:suppressAutoHyphens w:val="0"/>
        <w:spacing w:before="0"/>
        <w:rPr>
          <w:sz w:val="24"/>
          <w:lang w:val="en-US" w:eastAsia="pt-PT"/>
        </w:rPr>
      </w:pPr>
    </w:p>
    <w:p w14:paraId="6745354B" w14:textId="77777777" w:rsidR="002B3841" w:rsidRPr="00CB65C9" w:rsidRDefault="002B3841" w:rsidP="005A1961">
      <w:pPr>
        <w:suppressAutoHyphens w:val="0"/>
        <w:spacing w:before="0"/>
        <w:rPr>
          <w:sz w:val="24"/>
          <w:lang w:val="en-US" w:eastAsia="pt-PT"/>
        </w:rPr>
      </w:pPr>
    </w:p>
    <w:p w14:paraId="651A62B9" w14:textId="77777777" w:rsidR="002B3841" w:rsidRPr="00CB65C9" w:rsidRDefault="002B3841" w:rsidP="005A1961">
      <w:pPr>
        <w:suppressAutoHyphens w:val="0"/>
        <w:spacing w:before="0"/>
        <w:rPr>
          <w:sz w:val="24"/>
          <w:lang w:val="en-US" w:eastAsia="pt-PT"/>
        </w:rPr>
      </w:pPr>
    </w:p>
    <w:p w14:paraId="404A434D" w14:textId="77777777" w:rsidR="002B3841" w:rsidRPr="00CB65C9" w:rsidRDefault="002B3841" w:rsidP="005A1961">
      <w:pPr>
        <w:suppressAutoHyphens w:val="0"/>
        <w:spacing w:before="0"/>
        <w:rPr>
          <w:sz w:val="24"/>
          <w:lang w:val="en-US" w:eastAsia="pt-PT"/>
        </w:rPr>
      </w:pPr>
    </w:p>
    <w:p w14:paraId="7C04B09E" w14:textId="77777777" w:rsidR="002B3841" w:rsidRPr="00CB65C9" w:rsidRDefault="002B3841" w:rsidP="005A1961">
      <w:pPr>
        <w:suppressAutoHyphens w:val="0"/>
        <w:spacing w:before="0"/>
        <w:rPr>
          <w:sz w:val="24"/>
          <w:lang w:val="en-US" w:eastAsia="pt-PT"/>
        </w:rPr>
      </w:pPr>
    </w:p>
    <w:p w14:paraId="5AF8A0D2" w14:textId="77777777" w:rsidR="002B3841" w:rsidRPr="00CB65C9" w:rsidRDefault="002B3841" w:rsidP="005A1961">
      <w:pPr>
        <w:suppressAutoHyphens w:val="0"/>
        <w:spacing w:before="0"/>
        <w:rPr>
          <w:sz w:val="24"/>
          <w:lang w:val="en-US" w:eastAsia="pt-PT"/>
        </w:rPr>
      </w:pPr>
    </w:p>
    <w:p w14:paraId="0F3E8936" w14:textId="77777777" w:rsidR="002B3841" w:rsidRPr="00CB65C9" w:rsidRDefault="002B3841" w:rsidP="005A1961">
      <w:pPr>
        <w:suppressAutoHyphens w:val="0"/>
        <w:spacing w:before="0"/>
        <w:rPr>
          <w:sz w:val="24"/>
          <w:lang w:val="en-US" w:eastAsia="pt-PT"/>
        </w:rPr>
      </w:pPr>
    </w:p>
    <w:p w14:paraId="6D2285D3" w14:textId="77777777" w:rsidR="002B3841" w:rsidRPr="00CB65C9" w:rsidRDefault="002B3841" w:rsidP="005A1961">
      <w:pPr>
        <w:suppressAutoHyphens w:val="0"/>
        <w:spacing w:before="0"/>
        <w:rPr>
          <w:sz w:val="24"/>
          <w:lang w:val="en-US" w:eastAsia="pt-PT"/>
        </w:rPr>
      </w:pPr>
    </w:p>
    <w:p w14:paraId="6074EC1B" w14:textId="77777777" w:rsidR="002B3841" w:rsidRPr="00CB65C9" w:rsidRDefault="002B3841" w:rsidP="005A1961">
      <w:pPr>
        <w:suppressAutoHyphens w:val="0"/>
        <w:spacing w:before="0"/>
        <w:rPr>
          <w:sz w:val="24"/>
          <w:lang w:val="en-US" w:eastAsia="pt-PT"/>
        </w:rPr>
      </w:pPr>
    </w:p>
    <w:p w14:paraId="0092BCC7" w14:textId="77777777" w:rsidR="002B3841" w:rsidRPr="00CB65C9" w:rsidRDefault="002B3841" w:rsidP="005A1961">
      <w:pPr>
        <w:suppressAutoHyphens w:val="0"/>
        <w:spacing w:before="0"/>
        <w:rPr>
          <w:sz w:val="24"/>
          <w:lang w:val="en-US" w:eastAsia="pt-PT"/>
        </w:rPr>
      </w:pPr>
    </w:p>
    <w:p w14:paraId="1860C02A" w14:textId="77777777" w:rsidR="002B3841" w:rsidRPr="00CB65C9" w:rsidRDefault="002B3841" w:rsidP="005A1961">
      <w:pPr>
        <w:suppressAutoHyphens w:val="0"/>
        <w:spacing w:before="0"/>
        <w:rPr>
          <w:sz w:val="24"/>
          <w:lang w:val="en-US" w:eastAsia="pt-PT"/>
        </w:rPr>
      </w:pPr>
    </w:p>
    <w:p w14:paraId="52B8C2A1" w14:textId="77777777" w:rsidR="002B3841" w:rsidRPr="00CB65C9" w:rsidRDefault="002B3841" w:rsidP="005A1961">
      <w:pPr>
        <w:suppressAutoHyphens w:val="0"/>
        <w:spacing w:before="0"/>
        <w:rPr>
          <w:sz w:val="24"/>
          <w:lang w:val="en-US" w:eastAsia="pt-PT"/>
        </w:rPr>
      </w:pPr>
    </w:p>
    <w:p w14:paraId="150F88C0" w14:textId="77777777" w:rsidR="002B3841" w:rsidRPr="00CB65C9" w:rsidRDefault="002B3841" w:rsidP="005A1961">
      <w:pPr>
        <w:suppressAutoHyphens w:val="0"/>
        <w:spacing w:before="0"/>
        <w:rPr>
          <w:sz w:val="24"/>
          <w:lang w:val="en-US" w:eastAsia="pt-PT"/>
        </w:rPr>
      </w:pPr>
    </w:p>
    <w:p w14:paraId="0FFDD8E9" w14:textId="77777777" w:rsidR="002B3841" w:rsidRPr="00CB65C9" w:rsidRDefault="002B3841" w:rsidP="005A1961">
      <w:pPr>
        <w:suppressAutoHyphens w:val="0"/>
        <w:spacing w:before="0"/>
        <w:rPr>
          <w:sz w:val="24"/>
          <w:lang w:val="en-US" w:eastAsia="pt-PT"/>
        </w:rPr>
      </w:pPr>
    </w:p>
    <w:p w14:paraId="18772E1A" w14:textId="77777777" w:rsidR="002B3841" w:rsidRPr="00CB65C9" w:rsidRDefault="002B3841" w:rsidP="005A1961">
      <w:pPr>
        <w:suppressAutoHyphens w:val="0"/>
        <w:spacing w:before="0"/>
        <w:rPr>
          <w:sz w:val="24"/>
          <w:lang w:val="en-US" w:eastAsia="pt-PT"/>
        </w:rPr>
      </w:pPr>
    </w:p>
    <w:p w14:paraId="2F304B8D" w14:textId="77777777" w:rsidR="002B3841" w:rsidRPr="00CB65C9" w:rsidRDefault="002B3841" w:rsidP="005A1961">
      <w:pPr>
        <w:suppressAutoHyphens w:val="0"/>
        <w:spacing w:before="0"/>
        <w:rPr>
          <w:sz w:val="24"/>
          <w:lang w:val="en-US" w:eastAsia="pt-PT"/>
        </w:rPr>
      </w:pPr>
    </w:p>
    <w:p w14:paraId="6ACF2B39" w14:textId="77777777" w:rsidR="002B3841" w:rsidRPr="00CB65C9" w:rsidRDefault="002B3841" w:rsidP="005A1961">
      <w:pPr>
        <w:suppressAutoHyphens w:val="0"/>
        <w:spacing w:before="0"/>
        <w:rPr>
          <w:sz w:val="24"/>
          <w:lang w:val="en-US" w:eastAsia="pt-PT"/>
        </w:rPr>
      </w:pPr>
    </w:p>
    <w:p w14:paraId="28BA2318" w14:textId="77777777" w:rsidR="002B3841" w:rsidRPr="00CB65C9" w:rsidRDefault="002B3841" w:rsidP="005A1961">
      <w:pPr>
        <w:suppressAutoHyphens w:val="0"/>
        <w:spacing w:before="0"/>
        <w:rPr>
          <w:sz w:val="24"/>
          <w:lang w:val="en-US" w:eastAsia="pt-PT"/>
        </w:rPr>
      </w:pPr>
    </w:p>
    <w:p w14:paraId="07E10D17" w14:textId="77777777" w:rsidR="002B3841" w:rsidRPr="00CB65C9" w:rsidRDefault="002B3841" w:rsidP="005A1961">
      <w:pPr>
        <w:suppressAutoHyphens w:val="0"/>
        <w:spacing w:before="0"/>
        <w:rPr>
          <w:sz w:val="24"/>
          <w:lang w:val="en-US" w:eastAsia="pt-PT"/>
        </w:rPr>
      </w:pPr>
    </w:p>
    <w:p w14:paraId="5FBFD5C3" w14:textId="77777777" w:rsidR="002B3841" w:rsidRPr="00CB65C9" w:rsidRDefault="002B3841" w:rsidP="005A1961">
      <w:pPr>
        <w:suppressAutoHyphens w:val="0"/>
        <w:spacing w:before="0"/>
        <w:rPr>
          <w:sz w:val="24"/>
          <w:lang w:val="en-US" w:eastAsia="pt-PT"/>
        </w:rPr>
      </w:pPr>
    </w:p>
    <w:p w14:paraId="5D7892B3" w14:textId="77777777" w:rsidR="002B3841" w:rsidRPr="00CB65C9" w:rsidRDefault="002B3841" w:rsidP="005A1961">
      <w:pPr>
        <w:suppressAutoHyphens w:val="0"/>
        <w:spacing w:before="0"/>
        <w:rPr>
          <w:sz w:val="24"/>
          <w:lang w:val="en-US" w:eastAsia="pt-PT"/>
        </w:rPr>
      </w:pPr>
    </w:p>
    <w:p w14:paraId="75A0B657" w14:textId="77777777" w:rsidR="00325B95" w:rsidRPr="00CB65C9" w:rsidRDefault="00325B95" w:rsidP="005A1961">
      <w:pPr>
        <w:rPr>
          <w:lang w:val="en-US"/>
        </w:rPr>
      </w:pPr>
    </w:p>
    <w:p w14:paraId="3180153A" w14:textId="77777777" w:rsidR="005A1961" w:rsidRPr="00CB65C9" w:rsidRDefault="005A1961" w:rsidP="006019C0">
      <w:pPr>
        <w:rPr>
          <w:lang w:val="en-US"/>
        </w:rPr>
      </w:pPr>
    </w:p>
    <w:sdt>
      <w:sdtPr>
        <w:rPr>
          <w:rFonts w:ascii="Calibri" w:eastAsia="Times New Roman" w:hAnsi="Calibri" w:cs="Calibri"/>
          <w:b w:val="0"/>
          <w:bCs w:val="0"/>
          <w:color w:val="auto"/>
          <w:sz w:val="24"/>
          <w:szCs w:val="24"/>
          <w:lang w:val="pt-PT" w:eastAsia="zh-CN"/>
        </w:rPr>
        <w:id w:val="1741702283"/>
        <w:docPartObj>
          <w:docPartGallery w:val="Table of Contents"/>
          <w:docPartUnique/>
        </w:docPartObj>
      </w:sdtPr>
      <w:sdtEndPr>
        <w:rPr>
          <w:noProof/>
          <w:sz w:val="22"/>
        </w:rPr>
      </w:sdtEndPr>
      <w:sdtContent>
        <w:p w14:paraId="19BB2205" w14:textId="77777777" w:rsidR="005A1961" w:rsidRPr="00830665" w:rsidRDefault="003B69DE" w:rsidP="005A1961">
          <w:pPr>
            <w:pStyle w:val="Cabealhodondice"/>
            <w:spacing w:line="360" w:lineRule="auto"/>
            <w:rPr>
              <w:rFonts w:ascii="Calibri" w:hAnsi="Calibri" w:cs="Calibri"/>
              <w:color w:val="000000" w:themeColor="text1"/>
              <w:sz w:val="50"/>
              <w:szCs w:val="50"/>
              <w:lang w:val="pt-PT"/>
            </w:rPr>
          </w:pPr>
          <w:r w:rsidRPr="00830665">
            <w:rPr>
              <w:rFonts w:ascii="Calibri" w:hAnsi="Calibri" w:cs="Calibri"/>
              <w:color w:val="000000" w:themeColor="text1"/>
              <w:sz w:val="50"/>
              <w:szCs w:val="50"/>
              <w:lang w:val="pt-PT"/>
            </w:rPr>
            <w:t>Índice</w:t>
          </w:r>
        </w:p>
        <w:p w14:paraId="3B14EC63" w14:textId="77777777" w:rsidR="005A1961" w:rsidRPr="00830665" w:rsidRDefault="005A1961" w:rsidP="005A1961">
          <w:pPr>
            <w:rPr>
              <w:sz w:val="24"/>
              <w:lang w:eastAsia="pt-PT"/>
            </w:rPr>
          </w:pPr>
        </w:p>
        <w:p w14:paraId="4BF1621C" w14:textId="2779E4A0" w:rsidR="00277816" w:rsidRDefault="003B69DE">
          <w:pPr>
            <w:pStyle w:val="ndice1"/>
            <w:tabs>
              <w:tab w:val="left" w:pos="440"/>
              <w:tab w:val="right" w:leader="dot" w:pos="8302"/>
            </w:tabs>
            <w:rPr>
              <w:rFonts w:eastAsiaTheme="minorEastAsia" w:cstheme="minorBidi"/>
              <w:b w:val="0"/>
              <w:bCs w:val="0"/>
              <w:i w:val="0"/>
              <w:iCs w:val="0"/>
              <w:noProof/>
              <w:lang w:val="pt-PR" w:eastAsia="pt-PT"/>
            </w:rPr>
          </w:pPr>
          <w:r w:rsidRPr="00830665">
            <w:rPr>
              <w:b w:val="0"/>
              <w:bCs w:val="0"/>
            </w:rPr>
            <w:fldChar w:fldCharType="begin"/>
          </w:r>
          <w:r w:rsidRPr="00830665">
            <w:instrText>TOC \o "1-3" \h \z \u</w:instrText>
          </w:r>
          <w:r w:rsidRPr="00830665">
            <w:rPr>
              <w:b w:val="0"/>
              <w:bCs w:val="0"/>
            </w:rPr>
            <w:fldChar w:fldCharType="separate"/>
          </w:r>
          <w:hyperlink w:anchor="_Toc112779902" w:history="1">
            <w:r w:rsidR="00277816" w:rsidRPr="00D03A2E">
              <w:rPr>
                <w:rStyle w:val="Hiperligao"/>
                <w:noProof/>
              </w:rPr>
              <w:t>1</w:t>
            </w:r>
            <w:r w:rsidR="00277816">
              <w:rPr>
                <w:rFonts w:eastAsiaTheme="minorEastAsia" w:cstheme="minorBidi"/>
                <w:b w:val="0"/>
                <w:bCs w:val="0"/>
                <w:i w:val="0"/>
                <w:iCs w:val="0"/>
                <w:noProof/>
                <w:lang w:val="pt-PR" w:eastAsia="pt-PT"/>
              </w:rPr>
              <w:tab/>
            </w:r>
            <w:r w:rsidR="00277816" w:rsidRPr="00D03A2E">
              <w:rPr>
                <w:rStyle w:val="Hiperligao"/>
                <w:noProof/>
              </w:rPr>
              <w:t>Introdução</w:t>
            </w:r>
            <w:r w:rsidR="00277816">
              <w:rPr>
                <w:noProof/>
                <w:webHidden/>
              </w:rPr>
              <w:tab/>
            </w:r>
            <w:r w:rsidR="00277816">
              <w:rPr>
                <w:noProof/>
                <w:webHidden/>
              </w:rPr>
              <w:fldChar w:fldCharType="begin"/>
            </w:r>
            <w:r w:rsidR="00277816">
              <w:rPr>
                <w:noProof/>
                <w:webHidden/>
              </w:rPr>
              <w:instrText xml:space="preserve"> PAGEREF _Toc112779902 \h </w:instrText>
            </w:r>
            <w:r w:rsidR="00277816">
              <w:rPr>
                <w:noProof/>
                <w:webHidden/>
              </w:rPr>
            </w:r>
            <w:r w:rsidR="00277816">
              <w:rPr>
                <w:noProof/>
                <w:webHidden/>
              </w:rPr>
              <w:fldChar w:fldCharType="separate"/>
            </w:r>
            <w:r w:rsidR="009F63E0">
              <w:rPr>
                <w:noProof/>
                <w:webHidden/>
              </w:rPr>
              <w:t>2</w:t>
            </w:r>
            <w:r w:rsidR="00277816">
              <w:rPr>
                <w:noProof/>
                <w:webHidden/>
              </w:rPr>
              <w:fldChar w:fldCharType="end"/>
            </w:r>
          </w:hyperlink>
        </w:p>
        <w:p w14:paraId="064D9FF2" w14:textId="307C7B38" w:rsidR="00277816" w:rsidRDefault="00FA69E4">
          <w:pPr>
            <w:pStyle w:val="ndice2"/>
            <w:tabs>
              <w:tab w:val="left" w:pos="880"/>
              <w:tab w:val="right" w:leader="dot" w:pos="8302"/>
            </w:tabs>
            <w:rPr>
              <w:rFonts w:eastAsiaTheme="minorEastAsia" w:cstheme="minorBidi"/>
              <w:b w:val="0"/>
              <w:bCs w:val="0"/>
              <w:noProof/>
              <w:sz w:val="24"/>
              <w:szCs w:val="24"/>
              <w:lang w:val="pt-PR" w:eastAsia="pt-PT"/>
            </w:rPr>
          </w:pPr>
          <w:hyperlink w:anchor="_Toc112779903" w:history="1">
            <w:r w:rsidR="00277816" w:rsidRPr="00D03A2E">
              <w:rPr>
                <w:rStyle w:val="Hiperligao"/>
                <w:noProof/>
              </w:rPr>
              <w:t>1.1</w:t>
            </w:r>
            <w:r w:rsidR="00277816">
              <w:rPr>
                <w:rFonts w:eastAsiaTheme="minorEastAsia" w:cstheme="minorBidi"/>
                <w:b w:val="0"/>
                <w:bCs w:val="0"/>
                <w:noProof/>
                <w:sz w:val="24"/>
                <w:szCs w:val="24"/>
                <w:lang w:val="pt-PR" w:eastAsia="pt-PT"/>
              </w:rPr>
              <w:tab/>
            </w:r>
            <w:r w:rsidR="00277816" w:rsidRPr="00D03A2E">
              <w:rPr>
                <w:rStyle w:val="Hiperligao"/>
                <w:noProof/>
              </w:rPr>
              <w:t>Enquadramento/Contexto</w:t>
            </w:r>
            <w:r w:rsidR="00277816">
              <w:rPr>
                <w:noProof/>
                <w:webHidden/>
              </w:rPr>
              <w:tab/>
            </w:r>
            <w:r w:rsidR="00277816">
              <w:rPr>
                <w:noProof/>
                <w:webHidden/>
              </w:rPr>
              <w:fldChar w:fldCharType="begin"/>
            </w:r>
            <w:r w:rsidR="00277816">
              <w:rPr>
                <w:noProof/>
                <w:webHidden/>
              </w:rPr>
              <w:instrText xml:space="preserve"> PAGEREF _Toc112779903 \h </w:instrText>
            </w:r>
            <w:r w:rsidR="00277816">
              <w:rPr>
                <w:noProof/>
                <w:webHidden/>
              </w:rPr>
            </w:r>
            <w:r w:rsidR="00277816">
              <w:rPr>
                <w:noProof/>
                <w:webHidden/>
              </w:rPr>
              <w:fldChar w:fldCharType="separate"/>
            </w:r>
            <w:r w:rsidR="009F63E0">
              <w:rPr>
                <w:noProof/>
                <w:webHidden/>
              </w:rPr>
              <w:t>2</w:t>
            </w:r>
            <w:r w:rsidR="00277816">
              <w:rPr>
                <w:noProof/>
                <w:webHidden/>
              </w:rPr>
              <w:fldChar w:fldCharType="end"/>
            </w:r>
          </w:hyperlink>
        </w:p>
        <w:p w14:paraId="6AFDBD3C" w14:textId="51D68BEF" w:rsidR="00277816" w:rsidRDefault="00FA69E4">
          <w:pPr>
            <w:pStyle w:val="ndice2"/>
            <w:tabs>
              <w:tab w:val="left" w:pos="880"/>
              <w:tab w:val="right" w:leader="dot" w:pos="8302"/>
            </w:tabs>
            <w:rPr>
              <w:rFonts w:eastAsiaTheme="minorEastAsia" w:cstheme="minorBidi"/>
              <w:b w:val="0"/>
              <w:bCs w:val="0"/>
              <w:noProof/>
              <w:sz w:val="24"/>
              <w:szCs w:val="24"/>
              <w:lang w:val="pt-PR" w:eastAsia="pt-PT"/>
            </w:rPr>
          </w:pPr>
          <w:hyperlink w:anchor="_Toc112779904" w:history="1">
            <w:r w:rsidR="00277816" w:rsidRPr="00D03A2E">
              <w:rPr>
                <w:rStyle w:val="Hiperligao"/>
                <w:noProof/>
              </w:rPr>
              <w:t>1.2</w:t>
            </w:r>
            <w:r w:rsidR="00277816">
              <w:rPr>
                <w:rFonts w:eastAsiaTheme="minorEastAsia" w:cstheme="minorBidi"/>
                <w:b w:val="0"/>
                <w:bCs w:val="0"/>
                <w:noProof/>
                <w:sz w:val="24"/>
                <w:szCs w:val="24"/>
                <w:lang w:val="pt-PR" w:eastAsia="pt-PT"/>
              </w:rPr>
              <w:tab/>
            </w:r>
            <w:r w:rsidR="00277816" w:rsidRPr="00D03A2E">
              <w:rPr>
                <w:rStyle w:val="Hiperligao"/>
                <w:noProof/>
              </w:rPr>
              <w:t>Descrição do Problema</w:t>
            </w:r>
            <w:r w:rsidR="00277816">
              <w:rPr>
                <w:noProof/>
                <w:webHidden/>
              </w:rPr>
              <w:tab/>
            </w:r>
            <w:r w:rsidR="00277816">
              <w:rPr>
                <w:noProof/>
                <w:webHidden/>
              </w:rPr>
              <w:fldChar w:fldCharType="begin"/>
            </w:r>
            <w:r w:rsidR="00277816">
              <w:rPr>
                <w:noProof/>
                <w:webHidden/>
              </w:rPr>
              <w:instrText xml:space="preserve"> PAGEREF _Toc112779904 \h </w:instrText>
            </w:r>
            <w:r w:rsidR="00277816">
              <w:rPr>
                <w:noProof/>
                <w:webHidden/>
              </w:rPr>
            </w:r>
            <w:r w:rsidR="00277816">
              <w:rPr>
                <w:noProof/>
                <w:webHidden/>
              </w:rPr>
              <w:fldChar w:fldCharType="separate"/>
            </w:r>
            <w:r w:rsidR="009F63E0">
              <w:rPr>
                <w:noProof/>
                <w:webHidden/>
              </w:rPr>
              <w:t>2</w:t>
            </w:r>
            <w:r w:rsidR="00277816">
              <w:rPr>
                <w:noProof/>
                <w:webHidden/>
              </w:rPr>
              <w:fldChar w:fldCharType="end"/>
            </w:r>
          </w:hyperlink>
        </w:p>
        <w:p w14:paraId="23519B16" w14:textId="101F5090" w:rsidR="00277816" w:rsidRDefault="00FA69E4">
          <w:pPr>
            <w:pStyle w:val="ndice3"/>
            <w:tabs>
              <w:tab w:val="left" w:pos="1100"/>
              <w:tab w:val="right" w:leader="dot" w:pos="8302"/>
            </w:tabs>
            <w:rPr>
              <w:rFonts w:eastAsiaTheme="minorEastAsia" w:cstheme="minorBidi"/>
              <w:noProof/>
              <w:sz w:val="24"/>
              <w:szCs w:val="24"/>
              <w:lang w:val="pt-PR" w:eastAsia="pt-PT"/>
            </w:rPr>
          </w:pPr>
          <w:hyperlink w:anchor="_Toc112779905" w:history="1">
            <w:r w:rsidR="00277816" w:rsidRPr="00D03A2E">
              <w:rPr>
                <w:rStyle w:val="Hiperligao"/>
                <w:noProof/>
              </w:rPr>
              <w:t>1.2.1</w:t>
            </w:r>
            <w:r w:rsidR="00277816">
              <w:rPr>
                <w:rFonts w:eastAsiaTheme="minorEastAsia" w:cstheme="minorBidi"/>
                <w:noProof/>
                <w:sz w:val="24"/>
                <w:szCs w:val="24"/>
                <w:lang w:val="pt-PR" w:eastAsia="pt-PT"/>
              </w:rPr>
              <w:tab/>
            </w:r>
            <w:r w:rsidR="00277816" w:rsidRPr="00D03A2E">
              <w:rPr>
                <w:rStyle w:val="Hiperligao"/>
                <w:noProof/>
              </w:rPr>
              <w:t>Objetivos</w:t>
            </w:r>
            <w:r w:rsidR="00277816">
              <w:rPr>
                <w:noProof/>
                <w:webHidden/>
              </w:rPr>
              <w:tab/>
            </w:r>
            <w:r w:rsidR="00277816">
              <w:rPr>
                <w:noProof/>
                <w:webHidden/>
              </w:rPr>
              <w:fldChar w:fldCharType="begin"/>
            </w:r>
            <w:r w:rsidR="00277816">
              <w:rPr>
                <w:noProof/>
                <w:webHidden/>
              </w:rPr>
              <w:instrText xml:space="preserve"> PAGEREF _Toc112779905 \h </w:instrText>
            </w:r>
            <w:r w:rsidR="00277816">
              <w:rPr>
                <w:noProof/>
                <w:webHidden/>
              </w:rPr>
            </w:r>
            <w:r w:rsidR="00277816">
              <w:rPr>
                <w:noProof/>
                <w:webHidden/>
              </w:rPr>
              <w:fldChar w:fldCharType="separate"/>
            </w:r>
            <w:r w:rsidR="009F63E0">
              <w:rPr>
                <w:noProof/>
                <w:webHidden/>
              </w:rPr>
              <w:t>3</w:t>
            </w:r>
            <w:r w:rsidR="00277816">
              <w:rPr>
                <w:noProof/>
                <w:webHidden/>
              </w:rPr>
              <w:fldChar w:fldCharType="end"/>
            </w:r>
          </w:hyperlink>
        </w:p>
        <w:p w14:paraId="0CB7713D" w14:textId="045B8BB9" w:rsidR="00277816" w:rsidRDefault="00FA69E4">
          <w:pPr>
            <w:pStyle w:val="ndice3"/>
            <w:tabs>
              <w:tab w:val="left" w:pos="1100"/>
              <w:tab w:val="right" w:leader="dot" w:pos="8302"/>
            </w:tabs>
            <w:rPr>
              <w:rFonts w:eastAsiaTheme="minorEastAsia" w:cstheme="minorBidi"/>
              <w:noProof/>
              <w:sz w:val="24"/>
              <w:szCs w:val="24"/>
              <w:lang w:val="pt-PR" w:eastAsia="pt-PT"/>
            </w:rPr>
          </w:pPr>
          <w:hyperlink w:anchor="_Toc112779906" w:history="1">
            <w:r w:rsidR="00277816" w:rsidRPr="00D03A2E">
              <w:rPr>
                <w:rStyle w:val="Hiperligao"/>
                <w:noProof/>
              </w:rPr>
              <w:t>1.2.2</w:t>
            </w:r>
            <w:r w:rsidR="00277816">
              <w:rPr>
                <w:rFonts w:eastAsiaTheme="minorEastAsia" w:cstheme="minorBidi"/>
                <w:noProof/>
                <w:sz w:val="24"/>
                <w:szCs w:val="24"/>
                <w:lang w:val="pt-PR" w:eastAsia="pt-PT"/>
              </w:rPr>
              <w:tab/>
            </w:r>
            <w:r w:rsidR="00277816" w:rsidRPr="00D03A2E">
              <w:rPr>
                <w:rStyle w:val="Hiperligao"/>
                <w:noProof/>
              </w:rPr>
              <w:t>Abordagem</w:t>
            </w:r>
            <w:r w:rsidR="00277816">
              <w:rPr>
                <w:noProof/>
                <w:webHidden/>
              </w:rPr>
              <w:tab/>
            </w:r>
            <w:r w:rsidR="00277816">
              <w:rPr>
                <w:noProof/>
                <w:webHidden/>
              </w:rPr>
              <w:fldChar w:fldCharType="begin"/>
            </w:r>
            <w:r w:rsidR="00277816">
              <w:rPr>
                <w:noProof/>
                <w:webHidden/>
              </w:rPr>
              <w:instrText xml:space="preserve"> PAGEREF _Toc112779906 \h </w:instrText>
            </w:r>
            <w:r w:rsidR="00277816">
              <w:rPr>
                <w:noProof/>
                <w:webHidden/>
              </w:rPr>
            </w:r>
            <w:r w:rsidR="00277816">
              <w:rPr>
                <w:noProof/>
                <w:webHidden/>
              </w:rPr>
              <w:fldChar w:fldCharType="separate"/>
            </w:r>
            <w:r w:rsidR="009F63E0">
              <w:rPr>
                <w:noProof/>
                <w:webHidden/>
              </w:rPr>
              <w:t>4</w:t>
            </w:r>
            <w:r w:rsidR="00277816">
              <w:rPr>
                <w:noProof/>
                <w:webHidden/>
              </w:rPr>
              <w:fldChar w:fldCharType="end"/>
            </w:r>
          </w:hyperlink>
        </w:p>
        <w:p w14:paraId="747FE741" w14:textId="2DC81C7C" w:rsidR="00277816" w:rsidRDefault="00FA69E4">
          <w:pPr>
            <w:pStyle w:val="ndice3"/>
            <w:tabs>
              <w:tab w:val="left" w:pos="1100"/>
              <w:tab w:val="right" w:leader="dot" w:pos="8302"/>
            </w:tabs>
            <w:rPr>
              <w:rFonts w:eastAsiaTheme="minorEastAsia" w:cstheme="minorBidi"/>
              <w:noProof/>
              <w:sz w:val="24"/>
              <w:szCs w:val="24"/>
              <w:lang w:val="pt-PR" w:eastAsia="pt-PT"/>
            </w:rPr>
          </w:pPr>
          <w:hyperlink w:anchor="_Toc112779907" w:history="1">
            <w:r w:rsidR="00277816" w:rsidRPr="00D03A2E">
              <w:rPr>
                <w:rStyle w:val="Hiperligao"/>
                <w:noProof/>
              </w:rPr>
              <w:t>1.2.3</w:t>
            </w:r>
            <w:r w:rsidR="00277816">
              <w:rPr>
                <w:rFonts w:eastAsiaTheme="minorEastAsia" w:cstheme="minorBidi"/>
                <w:noProof/>
                <w:sz w:val="24"/>
                <w:szCs w:val="24"/>
                <w:lang w:val="pt-PR" w:eastAsia="pt-PT"/>
              </w:rPr>
              <w:tab/>
            </w:r>
            <w:r w:rsidR="00277816" w:rsidRPr="00D03A2E">
              <w:rPr>
                <w:rStyle w:val="Hiperligao"/>
                <w:noProof/>
              </w:rPr>
              <w:t>Contributos</w:t>
            </w:r>
            <w:r w:rsidR="00277816">
              <w:rPr>
                <w:noProof/>
                <w:webHidden/>
              </w:rPr>
              <w:tab/>
            </w:r>
            <w:r w:rsidR="00277816">
              <w:rPr>
                <w:noProof/>
                <w:webHidden/>
              </w:rPr>
              <w:fldChar w:fldCharType="begin"/>
            </w:r>
            <w:r w:rsidR="00277816">
              <w:rPr>
                <w:noProof/>
                <w:webHidden/>
              </w:rPr>
              <w:instrText xml:space="preserve"> PAGEREF _Toc112779907 \h </w:instrText>
            </w:r>
            <w:r w:rsidR="00277816">
              <w:rPr>
                <w:noProof/>
                <w:webHidden/>
              </w:rPr>
            </w:r>
            <w:r w:rsidR="00277816">
              <w:rPr>
                <w:noProof/>
                <w:webHidden/>
              </w:rPr>
              <w:fldChar w:fldCharType="separate"/>
            </w:r>
            <w:r w:rsidR="009F63E0">
              <w:rPr>
                <w:noProof/>
                <w:webHidden/>
              </w:rPr>
              <w:t>5</w:t>
            </w:r>
            <w:r w:rsidR="00277816">
              <w:rPr>
                <w:noProof/>
                <w:webHidden/>
              </w:rPr>
              <w:fldChar w:fldCharType="end"/>
            </w:r>
          </w:hyperlink>
        </w:p>
        <w:p w14:paraId="69D7AE5C" w14:textId="2DBE616E" w:rsidR="00277816" w:rsidRDefault="00FA69E4">
          <w:pPr>
            <w:pStyle w:val="ndice3"/>
            <w:tabs>
              <w:tab w:val="left" w:pos="1100"/>
              <w:tab w:val="right" w:leader="dot" w:pos="8302"/>
            </w:tabs>
            <w:rPr>
              <w:rFonts w:eastAsiaTheme="minorEastAsia" w:cstheme="minorBidi"/>
              <w:noProof/>
              <w:sz w:val="24"/>
              <w:szCs w:val="24"/>
              <w:lang w:val="pt-PR" w:eastAsia="pt-PT"/>
            </w:rPr>
          </w:pPr>
          <w:hyperlink w:anchor="_Toc112779908" w:history="1">
            <w:r w:rsidR="00277816" w:rsidRPr="00D03A2E">
              <w:rPr>
                <w:rStyle w:val="Hiperligao"/>
                <w:noProof/>
              </w:rPr>
              <w:t>1.2.4</w:t>
            </w:r>
            <w:r w:rsidR="00277816">
              <w:rPr>
                <w:rFonts w:eastAsiaTheme="minorEastAsia" w:cstheme="minorBidi"/>
                <w:noProof/>
                <w:sz w:val="24"/>
                <w:szCs w:val="24"/>
                <w:lang w:val="pt-PR" w:eastAsia="pt-PT"/>
              </w:rPr>
              <w:tab/>
            </w:r>
            <w:r w:rsidR="00277816" w:rsidRPr="00D03A2E">
              <w:rPr>
                <w:rStyle w:val="Hiperligao"/>
                <w:noProof/>
              </w:rPr>
              <w:t>Planeamento do trabalho</w:t>
            </w:r>
            <w:r w:rsidR="00277816">
              <w:rPr>
                <w:noProof/>
                <w:webHidden/>
              </w:rPr>
              <w:tab/>
            </w:r>
            <w:r w:rsidR="00277816">
              <w:rPr>
                <w:noProof/>
                <w:webHidden/>
              </w:rPr>
              <w:fldChar w:fldCharType="begin"/>
            </w:r>
            <w:r w:rsidR="00277816">
              <w:rPr>
                <w:noProof/>
                <w:webHidden/>
              </w:rPr>
              <w:instrText xml:space="preserve"> PAGEREF _Toc112779908 \h </w:instrText>
            </w:r>
            <w:r w:rsidR="00277816">
              <w:rPr>
                <w:noProof/>
                <w:webHidden/>
              </w:rPr>
            </w:r>
            <w:r w:rsidR="00277816">
              <w:rPr>
                <w:noProof/>
                <w:webHidden/>
              </w:rPr>
              <w:fldChar w:fldCharType="separate"/>
            </w:r>
            <w:r w:rsidR="009F63E0">
              <w:rPr>
                <w:noProof/>
                <w:webHidden/>
              </w:rPr>
              <w:t>6</w:t>
            </w:r>
            <w:r w:rsidR="00277816">
              <w:rPr>
                <w:noProof/>
                <w:webHidden/>
              </w:rPr>
              <w:fldChar w:fldCharType="end"/>
            </w:r>
          </w:hyperlink>
        </w:p>
        <w:p w14:paraId="1248E21B" w14:textId="241BB015" w:rsidR="00277816" w:rsidRDefault="00FA69E4">
          <w:pPr>
            <w:pStyle w:val="ndice2"/>
            <w:tabs>
              <w:tab w:val="left" w:pos="880"/>
              <w:tab w:val="right" w:leader="dot" w:pos="8302"/>
            </w:tabs>
            <w:rPr>
              <w:rFonts w:eastAsiaTheme="minorEastAsia" w:cstheme="minorBidi"/>
              <w:b w:val="0"/>
              <w:bCs w:val="0"/>
              <w:noProof/>
              <w:sz w:val="24"/>
              <w:szCs w:val="24"/>
              <w:lang w:val="pt-PR" w:eastAsia="pt-PT"/>
            </w:rPr>
          </w:pPr>
          <w:hyperlink w:anchor="_Toc112779909" w:history="1">
            <w:r w:rsidR="00277816" w:rsidRPr="00D03A2E">
              <w:rPr>
                <w:rStyle w:val="Hiperligao"/>
                <w:noProof/>
              </w:rPr>
              <w:t>1.3</w:t>
            </w:r>
            <w:r w:rsidR="00277816">
              <w:rPr>
                <w:rFonts w:eastAsiaTheme="minorEastAsia" w:cstheme="minorBidi"/>
                <w:b w:val="0"/>
                <w:bCs w:val="0"/>
                <w:noProof/>
                <w:sz w:val="24"/>
                <w:szCs w:val="24"/>
                <w:lang w:val="pt-PR" w:eastAsia="pt-PT"/>
              </w:rPr>
              <w:tab/>
            </w:r>
            <w:r w:rsidR="00277816" w:rsidRPr="00D03A2E">
              <w:rPr>
                <w:rStyle w:val="Hiperligao"/>
                <w:noProof/>
              </w:rPr>
              <w:t>Estrutura do relatório</w:t>
            </w:r>
            <w:r w:rsidR="00277816">
              <w:rPr>
                <w:noProof/>
                <w:webHidden/>
              </w:rPr>
              <w:tab/>
            </w:r>
            <w:r w:rsidR="00277816">
              <w:rPr>
                <w:noProof/>
                <w:webHidden/>
              </w:rPr>
              <w:fldChar w:fldCharType="begin"/>
            </w:r>
            <w:r w:rsidR="00277816">
              <w:rPr>
                <w:noProof/>
                <w:webHidden/>
              </w:rPr>
              <w:instrText xml:space="preserve"> PAGEREF _Toc112779909 \h </w:instrText>
            </w:r>
            <w:r w:rsidR="00277816">
              <w:rPr>
                <w:noProof/>
                <w:webHidden/>
              </w:rPr>
            </w:r>
            <w:r w:rsidR="00277816">
              <w:rPr>
                <w:noProof/>
                <w:webHidden/>
              </w:rPr>
              <w:fldChar w:fldCharType="separate"/>
            </w:r>
            <w:r w:rsidR="009F63E0">
              <w:rPr>
                <w:noProof/>
                <w:webHidden/>
              </w:rPr>
              <w:t>7</w:t>
            </w:r>
            <w:r w:rsidR="00277816">
              <w:rPr>
                <w:noProof/>
                <w:webHidden/>
              </w:rPr>
              <w:fldChar w:fldCharType="end"/>
            </w:r>
          </w:hyperlink>
        </w:p>
        <w:p w14:paraId="1116E1C1" w14:textId="65D5558C" w:rsidR="00277816" w:rsidRDefault="00FA69E4">
          <w:pPr>
            <w:pStyle w:val="ndice1"/>
            <w:tabs>
              <w:tab w:val="left" w:pos="440"/>
              <w:tab w:val="right" w:leader="dot" w:pos="8302"/>
            </w:tabs>
            <w:rPr>
              <w:rFonts w:eastAsiaTheme="minorEastAsia" w:cstheme="minorBidi"/>
              <w:b w:val="0"/>
              <w:bCs w:val="0"/>
              <w:i w:val="0"/>
              <w:iCs w:val="0"/>
              <w:noProof/>
              <w:lang w:val="pt-PR" w:eastAsia="pt-PT"/>
            </w:rPr>
          </w:pPr>
          <w:hyperlink w:anchor="_Toc112779910" w:history="1">
            <w:r w:rsidR="00277816" w:rsidRPr="00D03A2E">
              <w:rPr>
                <w:rStyle w:val="Hiperligao"/>
                <w:noProof/>
              </w:rPr>
              <w:t>2</w:t>
            </w:r>
            <w:r w:rsidR="00277816">
              <w:rPr>
                <w:rFonts w:eastAsiaTheme="minorEastAsia" w:cstheme="minorBidi"/>
                <w:b w:val="0"/>
                <w:bCs w:val="0"/>
                <w:i w:val="0"/>
                <w:iCs w:val="0"/>
                <w:noProof/>
                <w:lang w:val="pt-PR" w:eastAsia="pt-PT"/>
              </w:rPr>
              <w:tab/>
            </w:r>
            <w:r w:rsidR="00277816" w:rsidRPr="00D03A2E">
              <w:rPr>
                <w:rStyle w:val="Hiperligao"/>
                <w:noProof/>
              </w:rPr>
              <w:t>Estado da arte</w:t>
            </w:r>
            <w:r w:rsidR="00277816">
              <w:rPr>
                <w:noProof/>
                <w:webHidden/>
              </w:rPr>
              <w:tab/>
            </w:r>
            <w:r w:rsidR="00277816">
              <w:rPr>
                <w:noProof/>
                <w:webHidden/>
              </w:rPr>
              <w:fldChar w:fldCharType="begin"/>
            </w:r>
            <w:r w:rsidR="00277816">
              <w:rPr>
                <w:noProof/>
                <w:webHidden/>
              </w:rPr>
              <w:instrText xml:space="preserve"> PAGEREF _Toc112779910 \h </w:instrText>
            </w:r>
            <w:r w:rsidR="00277816">
              <w:rPr>
                <w:noProof/>
                <w:webHidden/>
              </w:rPr>
            </w:r>
            <w:r w:rsidR="00277816">
              <w:rPr>
                <w:noProof/>
                <w:webHidden/>
              </w:rPr>
              <w:fldChar w:fldCharType="separate"/>
            </w:r>
            <w:r w:rsidR="009F63E0">
              <w:rPr>
                <w:noProof/>
                <w:webHidden/>
              </w:rPr>
              <w:t>8</w:t>
            </w:r>
            <w:r w:rsidR="00277816">
              <w:rPr>
                <w:noProof/>
                <w:webHidden/>
              </w:rPr>
              <w:fldChar w:fldCharType="end"/>
            </w:r>
          </w:hyperlink>
        </w:p>
        <w:p w14:paraId="35DF6894" w14:textId="5C949567" w:rsidR="00277816" w:rsidRDefault="00FA69E4">
          <w:pPr>
            <w:pStyle w:val="ndice2"/>
            <w:tabs>
              <w:tab w:val="left" w:pos="880"/>
              <w:tab w:val="right" w:leader="dot" w:pos="8302"/>
            </w:tabs>
            <w:rPr>
              <w:rFonts w:eastAsiaTheme="minorEastAsia" w:cstheme="minorBidi"/>
              <w:b w:val="0"/>
              <w:bCs w:val="0"/>
              <w:noProof/>
              <w:sz w:val="24"/>
              <w:szCs w:val="24"/>
              <w:lang w:val="pt-PR" w:eastAsia="pt-PT"/>
            </w:rPr>
          </w:pPr>
          <w:hyperlink w:anchor="_Toc112779911" w:history="1">
            <w:r w:rsidR="00277816" w:rsidRPr="00D03A2E">
              <w:rPr>
                <w:rStyle w:val="Hiperligao"/>
                <w:noProof/>
              </w:rPr>
              <w:t>2.1</w:t>
            </w:r>
            <w:r w:rsidR="00277816">
              <w:rPr>
                <w:rFonts w:eastAsiaTheme="minorEastAsia" w:cstheme="minorBidi"/>
                <w:b w:val="0"/>
                <w:bCs w:val="0"/>
                <w:noProof/>
                <w:sz w:val="24"/>
                <w:szCs w:val="24"/>
                <w:lang w:val="pt-PR" w:eastAsia="pt-PT"/>
              </w:rPr>
              <w:tab/>
            </w:r>
            <w:r w:rsidR="00277816" w:rsidRPr="00D03A2E">
              <w:rPr>
                <w:rStyle w:val="Hiperligao"/>
                <w:noProof/>
              </w:rPr>
              <w:t>Cibersegurança</w:t>
            </w:r>
            <w:r w:rsidR="00277816">
              <w:rPr>
                <w:noProof/>
                <w:webHidden/>
              </w:rPr>
              <w:tab/>
            </w:r>
            <w:r w:rsidR="00277816">
              <w:rPr>
                <w:noProof/>
                <w:webHidden/>
              </w:rPr>
              <w:fldChar w:fldCharType="begin"/>
            </w:r>
            <w:r w:rsidR="00277816">
              <w:rPr>
                <w:noProof/>
                <w:webHidden/>
              </w:rPr>
              <w:instrText xml:space="preserve"> PAGEREF _Toc112779911 \h </w:instrText>
            </w:r>
            <w:r w:rsidR="00277816">
              <w:rPr>
                <w:noProof/>
                <w:webHidden/>
              </w:rPr>
            </w:r>
            <w:r w:rsidR="00277816">
              <w:rPr>
                <w:noProof/>
                <w:webHidden/>
              </w:rPr>
              <w:fldChar w:fldCharType="separate"/>
            </w:r>
            <w:r w:rsidR="009F63E0">
              <w:rPr>
                <w:noProof/>
                <w:webHidden/>
              </w:rPr>
              <w:t>8</w:t>
            </w:r>
            <w:r w:rsidR="00277816">
              <w:rPr>
                <w:noProof/>
                <w:webHidden/>
              </w:rPr>
              <w:fldChar w:fldCharType="end"/>
            </w:r>
          </w:hyperlink>
        </w:p>
        <w:p w14:paraId="56BBC9D6" w14:textId="377819A5" w:rsidR="00277816" w:rsidRDefault="00FA69E4">
          <w:pPr>
            <w:pStyle w:val="ndice3"/>
            <w:tabs>
              <w:tab w:val="left" w:pos="1100"/>
              <w:tab w:val="right" w:leader="dot" w:pos="8302"/>
            </w:tabs>
            <w:rPr>
              <w:rFonts w:eastAsiaTheme="minorEastAsia" w:cstheme="minorBidi"/>
              <w:noProof/>
              <w:sz w:val="24"/>
              <w:szCs w:val="24"/>
              <w:lang w:val="pt-PR" w:eastAsia="pt-PT"/>
            </w:rPr>
          </w:pPr>
          <w:hyperlink w:anchor="_Toc112779912" w:history="1">
            <w:r w:rsidR="00277816" w:rsidRPr="00D03A2E">
              <w:rPr>
                <w:rStyle w:val="Hiperligao"/>
                <w:noProof/>
              </w:rPr>
              <w:t>2.1.1</w:t>
            </w:r>
            <w:r w:rsidR="00277816">
              <w:rPr>
                <w:rFonts w:eastAsiaTheme="minorEastAsia" w:cstheme="minorBidi"/>
                <w:noProof/>
                <w:sz w:val="24"/>
                <w:szCs w:val="24"/>
                <w:lang w:val="pt-PR" w:eastAsia="pt-PT"/>
              </w:rPr>
              <w:tab/>
            </w:r>
            <w:r w:rsidR="00277816" w:rsidRPr="00D03A2E">
              <w:rPr>
                <w:rStyle w:val="Hiperligao"/>
                <w:noProof/>
              </w:rPr>
              <w:t>Inteligência artificial aplicada à segurança</w:t>
            </w:r>
            <w:r w:rsidR="00277816">
              <w:rPr>
                <w:noProof/>
                <w:webHidden/>
              </w:rPr>
              <w:tab/>
            </w:r>
            <w:r w:rsidR="00277816">
              <w:rPr>
                <w:noProof/>
                <w:webHidden/>
              </w:rPr>
              <w:fldChar w:fldCharType="begin"/>
            </w:r>
            <w:r w:rsidR="00277816">
              <w:rPr>
                <w:noProof/>
                <w:webHidden/>
              </w:rPr>
              <w:instrText xml:space="preserve"> PAGEREF _Toc112779912 \h </w:instrText>
            </w:r>
            <w:r w:rsidR="00277816">
              <w:rPr>
                <w:noProof/>
                <w:webHidden/>
              </w:rPr>
            </w:r>
            <w:r w:rsidR="00277816">
              <w:rPr>
                <w:noProof/>
                <w:webHidden/>
              </w:rPr>
              <w:fldChar w:fldCharType="separate"/>
            </w:r>
            <w:r w:rsidR="009F63E0">
              <w:rPr>
                <w:noProof/>
                <w:webHidden/>
              </w:rPr>
              <w:t>10</w:t>
            </w:r>
            <w:r w:rsidR="00277816">
              <w:rPr>
                <w:noProof/>
                <w:webHidden/>
              </w:rPr>
              <w:fldChar w:fldCharType="end"/>
            </w:r>
          </w:hyperlink>
        </w:p>
        <w:p w14:paraId="7D3AE8EF" w14:textId="6AC58DEE" w:rsidR="00277816" w:rsidRDefault="00FA69E4">
          <w:pPr>
            <w:pStyle w:val="ndice2"/>
            <w:tabs>
              <w:tab w:val="left" w:pos="880"/>
              <w:tab w:val="right" w:leader="dot" w:pos="8302"/>
            </w:tabs>
            <w:rPr>
              <w:rFonts w:eastAsiaTheme="minorEastAsia" w:cstheme="minorBidi"/>
              <w:b w:val="0"/>
              <w:bCs w:val="0"/>
              <w:noProof/>
              <w:sz w:val="24"/>
              <w:szCs w:val="24"/>
              <w:lang w:val="pt-PR" w:eastAsia="pt-PT"/>
            </w:rPr>
          </w:pPr>
          <w:hyperlink w:anchor="_Toc112779913" w:history="1">
            <w:r w:rsidR="00277816" w:rsidRPr="00D03A2E">
              <w:rPr>
                <w:rStyle w:val="Hiperligao"/>
                <w:noProof/>
              </w:rPr>
              <w:t>2.2</w:t>
            </w:r>
            <w:r w:rsidR="00277816">
              <w:rPr>
                <w:rFonts w:eastAsiaTheme="minorEastAsia" w:cstheme="minorBidi"/>
                <w:b w:val="0"/>
                <w:bCs w:val="0"/>
                <w:noProof/>
                <w:sz w:val="24"/>
                <w:szCs w:val="24"/>
                <w:lang w:val="pt-PR" w:eastAsia="pt-PT"/>
              </w:rPr>
              <w:tab/>
            </w:r>
            <w:r w:rsidR="00277816" w:rsidRPr="00D03A2E">
              <w:rPr>
                <w:rStyle w:val="Hiperligao"/>
                <w:noProof/>
              </w:rPr>
              <w:t>Tecnologias existentes</w:t>
            </w:r>
            <w:r w:rsidR="00277816">
              <w:rPr>
                <w:noProof/>
                <w:webHidden/>
              </w:rPr>
              <w:tab/>
            </w:r>
            <w:r w:rsidR="00277816">
              <w:rPr>
                <w:noProof/>
                <w:webHidden/>
              </w:rPr>
              <w:fldChar w:fldCharType="begin"/>
            </w:r>
            <w:r w:rsidR="00277816">
              <w:rPr>
                <w:noProof/>
                <w:webHidden/>
              </w:rPr>
              <w:instrText xml:space="preserve"> PAGEREF _Toc112779913 \h </w:instrText>
            </w:r>
            <w:r w:rsidR="00277816">
              <w:rPr>
                <w:noProof/>
                <w:webHidden/>
              </w:rPr>
            </w:r>
            <w:r w:rsidR="00277816">
              <w:rPr>
                <w:noProof/>
                <w:webHidden/>
              </w:rPr>
              <w:fldChar w:fldCharType="separate"/>
            </w:r>
            <w:r w:rsidR="009F63E0">
              <w:rPr>
                <w:noProof/>
                <w:webHidden/>
              </w:rPr>
              <w:t>13</w:t>
            </w:r>
            <w:r w:rsidR="00277816">
              <w:rPr>
                <w:noProof/>
                <w:webHidden/>
              </w:rPr>
              <w:fldChar w:fldCharType="end"/>
            </w:r>
          </w:hyperlink>
        </w:p>
        <w:p w14:paraId="580722FE" w14:textId="12736E7A" w:rsidR="00277816" w:rsidRDefault="00FA69E4">
          <w:pPr>
            <w:pStyle w:val="ndice3"/>
            <w:tabs>
              <w:tab w:val="left" w:pos="1100"/>
              <w:tab w:val="right" w:leader="dot" w:pos="8302"/>
            </w:tabs>
            <w:rPr>
              <w:rFonts w:eastAsiaTheme="minorEastAsia" w:cstheme="minorBidi"/>
              <w:noProof/>
              <w:sz w:val="24"/>
              <w:szCs w:val="24"/>
              <w:lang w:val="pt-PR" w:eastAsia="pt-PT"/>
            </w:rPr>
          </w:pPr>
          <w:hyperlink w:anchor="_Toc112779914" w:history="1">
            <w:r w:rsidR="00277816" w:rsidRPr="00D03A2E">
              <w:rPr>
                <w:rStyle w:val="Hiperligao"/>
                <w:noProof/>
              </w:rPr>
              <w:t>2.2.1</w:t>
            </w:r>
            <w:r w:rsidR="00277816">
              <w:rPr>
                <w:rFonts w:eastAsiaTheme="minorEastAsia" w:cstheme="minorBidi"/>
                <w:noProof/>
                <w:sz w:val="24"/>
                <w:szCs w:val="24"/>
                <w:lang w:val="pt-PR" w:eastAsia="pt-PT"/>
              </w:rPr>
              <w:tab/>
            </w:r>
            <w:r w:rsidR="00277816" w:rsidRPr="00D03A2E">
              <w:rPr>
                <w:rStyle w:val="Hiperligao"/>
                <w:noProof/>
              </w:rPr>
              <w:t>Python</w:t>
            </w:r>
            <w:r w:rsidR="00277816">
              <w:rPr>
                <w:noProof/>
                <w:webHidden/>
              </w:rPr>
              <w:tab/>
            </w:r>
            <w:r w:rsidR="00277816">
              <w:rPr>
                <w:noProof/>
                <w:webHidden/>
              </w:rPr>
              <w:fldChar w:fldCharType="begin"/>
            </w:r>
            <w:r w:rsidR="00277816">
              <w:rPr>
                <w:noProof/>
                <w:webHidden/>
              </w:rPr>
              <w:instrText xml:space="preserve"> PAGEREF _Toc112779914 \h </w:instrText>
            </w:r>
            <w:r w:rsidR="00277816">
              <w:rPr>
                <w:noProof/>
                <w:webHidden/>
              </w:rPr>
            </w:r>
            <w:r w:rsidR="00277816">
              <w:rPr>
                <w:noProof/>
                <w:webHidden/>
              </w:rPr>
              <w:fldChar w:fldCharType="separate"/>
            </w:r>
            <w:r w:rsidR="009F63E0">
              <w:rPr>
                <w:noProof/>
                <w:webHidden/>
              </w:rPr>
              <w:t>13</w:t>
            </w:r>
            <w:r w:rsidR="00277816">
              <w:rPr>
                <w:noProof/>
                <w:webHidden/>
              </w:rPr>
              <w:fldChar w:fldCharType="end"/>
            </w:r>
          </w:hyperlink>
        </w:p>
        <w:p w14:paraId="24D64204" w14:textId="598262DF" w:rsidR="00277816" w:rsidRDefault="00FA69E4">
          <w:pPr>
            <w:pStyle w:val="ndice3"/>
            <w:tabs>
              <w:tab w:val="left" w:pos="1100"/>
              <w:tab w:val="right" w:leader="dot" w:pos="8302"/>
            </w:tabs>
            <w:rPr>
              <w:rFonts w:eastAsiaTheme="minorEastAsia" w:cstheme="minorBidi"/>
              <w:noProof/>
              <w:sz w:val="24"/>
              <w:szCs w:val="24"/>
              <w:lang w:val="pt-PR" w:eastAsia="pt-PT"/>
            </w:rPr>
          </w:pPr>
          <w:hyperlink w:anchor="_Toc112779915" w:history="1">
            <w:r w:rsidR="00277816" w:rsidRPr="00D03A2E">
              <w:rPr>
                <w:rStyle w:val="Hiperligao"/>
                <w:noProof/>
              </w:rPr>
              <w:t>2.2.2</w:t>
            </w:r>
            <w:r w:rsidR="00277816">
              <w:rPr>
                <w:rFonts w:eastAsiaTheme="minorEastAsia" w:cstheme="minorBidi"/>
                <w:noProof/>
                <w:sz w:val="24"/>
                <w:szCs w:val="24"/>
                <w:lang w:val="pt-PR" w:eastAsia="pt-PT"/>
              </w:rPr>
              <w:tab/>
            </w:r>
            <w:r w:rsidR="00277816" w:rsidRPr="00D03A2E">
              <w:rPr>
                <w:rStyle w:val="Hiperligao"/>
                <w:noProof/>
              </w:rPr>
              <w:t>Keras vs Tenserflow vs Scikit-learn</w:t>
            </w:r>
            <w:r w:rsidR="00277816">
              <w:rPr>
                <w:noProof/>
                <w:webHidden/>
              </w:rPr>
              <w:tab/>
            </w:r>
            <w:r w:rsidR="00277816">
              <w:rPr>
                <w:noProof/>
                <w:webHidden/>
              </w:rPr>
              <w:fldChar w:fldCharType="begin"/>
            </w:r>
            <w:r w:rsidR="00277816">
              <w:rPr>
                <w:noProof/>
                <w:webHidden/>
              </w:rPr>
              <w:instrText xml:space="preserve"> PAGEREF _Toc112779915 \h </w:instrText>
            </w:r>
            <w:r w:rsidR="00277816">
              <w:rPr>
                <w:noProof/>
                <w:webHidden/>
              </w:rPr>
            </w:r>
            <w:r w:rsidR="00277816">
              <w:rPr>
                <w:noProof/>
                <w:webHidden/>
              </w:rPr>
              <w:fldChar w:fldCharType="separate"/>
            </w:r>
            <w:r w:rsidR="009F63E0">
              <w:rPr>
                <w:noProof/>
                <w:webHidden/>
              </w:rPr>
              <w:t>14</w:t>
            </w:r>
            <w:r w:rsidR="00277816">
              <w:rPr>
                <w:noProof/>
                <w:webHidden/>
              </w:rPr>
              <w:fldChar w:fldCharType="end"/>
            </w:r>
          </w:hyperlink>
        </w:p>
        <w:p w14:paraId="4AAF61D4" w14:textId="7FF86C6F" w:rsidR="00277816" w:rsidRDefault="00FA69E4">
          <w:pPr>
            <w:pStyle w:val="ndice3"/>
            <w:tabs>
              <w:tab w:val="left" w:pos="1100"/>
              <w:tab w:val="right" w:leader="dot" w:pos="8302"/>
            </w:tabs>
            <w:rPr>
              <w:rFonts w:eastAsiaTheme="minorEastAsia" w:cstheme="minorBidi"/>
              <w:noProof/>
              <w:sz w:val="24"/>
              <w:szCs w:val="24"/>
              <w:lang w:val="pt-PR" w:eastAsia="pt-PT"/>
            </w:rPr>
          </w:pPr>
          <w:hyperlink w:anchor="_Toc112779916" w:history="1">
            <w:r w:rsidR="00277816" w:rsidRPr="00D03A2E">
              <w:rPr>
                <w:rStyle w:val="Hiperligao"/>
                <w:noProof/>
              </w:rPr>
              <w:t>2.2.3</w:t>
            </w:r>
            <w:r w:rsidR="00277816">
              <w:rPr>
                <w:rFonts w:eastAsiaTheme="minorEastAsia" w:cstheme="minorBidi"/>
                <w:noProof/>
                <w:sz w:val="24"/>
                <w:szCs w:val="24"/>
                <w:lang w:val="pt-PR" w:eastAsia="pt-PT"/>
              </w:rPr>
              <w:tab/>
            </w:r>
            <w:r w:rsidR="00277816" w:rsidRPr="00D03A2E">
              <w:rPr>
                <w:rStyle w:val="Hiperligao"/>
                <w:noProof/>
              </w:rPr>
              <w:t>Numpy vs Pandas</w:t>
            </w:r>
            <w:r w:rsidR="00277816">
              <w:rPr>
                <w:noProof/>
                <w:webHidden/>
              </w:rPr>
              <w:tab/>
            </w:r>
            <w:r w:rsidR="00277816">
              <w:rPr>
                <w:noProof/>
                <w:webHidden/>
              </w:rPr>
              <w:fldChar w:fldCharType="begin"/>
            </w:r>
            <w:r w:rsidR="00277816">
              <w:rPr>
                <w:noProof/>
                <w:webHidden/>
              </w:rPr>
              <w:instrText xml:space="preserve"> PAGEREF _Toc112779916 \h </w:instrText>
            </w:r>
            <w:r w:rsidR="00277816">
              <w:rPr>
                <w:noProof/>
                <w:webHidden/>
              </w:rPr>
            </w:r>
            <w:r w:rsidR="00277816">
              <w:rPr>
                <w:noProof/>
                <w:webHidden/>
              </w:rPr>
              <w:fldChar w:fldCharType="separate"/>
            </w:r>
            <w:r w:rsidR="009F63E0">
              <w:rPr>
                <w:noProof/>
                <w:webHidden/>
              </w:rPr>
              <w:t>16</w:t>
            </w:r>
            <w:r w:rsidR="00277816">
              <w:rPr>
                <w:noProof/>
                <w:webHidden/>
              </w:rPr>
              <w:fldChar w:fldCharType="end"/>
            </w:r>
          </w:hyperlink>
        </w:p>
        <w:p w14:paraId="4548DBB4" w14:textId="505DB6ED" w:rsidR="00277816" w:rsidRDefault="00FA69E4">
          <w:pPr>
            <w:pStyle w:val="ndice3"/>
            <w:tabs>
              <w:tab w:val="left" w:pos="1100"/>
              <w:tab w:val="right" w:leader="dot" w:pos="8302"/>
            </w:tabs>
            <w:rPr>
              <w:rFonts w:eastAsiaTheme="minorEastAsia" w:cstheme="minorBidi"/>
              <w:noProof/>
              <w:sz w:val="24"/>
              <w:szCs w:val="24"/>
              <w:lang w:val="pt-PR" w:eastAsia="pt-PT"/>
            </w:rPr>
          </w:pPr>
          <w:hyperlink w:anchor="_Toc112779917" w:history="1">
            <w:r w:rsidR="00277816" w:rsidRPr="00D03A2E">
              <w:rPr>
                <w:rStyle w:val="Hiperligao"/>
                <w:noProof/>
              </w:rPr>
              <w:t>2.2.4</w:t>
            </w:r>
            <w:r w:rsidR="00277816">
              <w:rPr>
                <w:rFonts w:eastAsiaTheme="minorEastAsia" w:cstheme="minorBidi"/>
                <w:noProof/>
                <w:sz w:val="24"/>
                <w:szCs w:val="24"/>
                <w:lang w:val="pt-PR" w:eastAsia="pt-PT"/>
              </w:rPr>
              <w:tab/>
            </w:r>
            <w:r w:rsidR="00277816" w:rsidRPr="00D03A2E">
              <w:rPr>
                <w:rStyle w:val="Hiperligao"/>
                <w:noProof/>
              </w:rPr>
              <w:t>FastAPI</w:t>
            </w:r>
            <w:r w:rsidR="00277816">
              <w:rPr>
                <w:noProof/>
                <w:webHidden/>
              </w:rPr>
              <w:tab/>
            </w:r>
            <w:r w:rsidR="00277816">
              <w:rPr>
                <w:noProof/>
                <w:webHidden/>
              </w:rPr>
              <w:fldChar w:fldCharType="begin"/>
            </w:r>
            <w:r w:rsidR="00277816">
              <w:rPr>
                <w:noProof/>
                <w:webHidden/>
              </w:rPr>
              <w:instrText xml:space="preserve"> PAGEREF _Toc112779917 \h </w:instrText>
            </w:r>
            <w:r w:rsidR="00277816">
              <w:rPr>
                <w:noProof/>
                <w:webHidden/>
              </w:rPr>
            </w:r>
            <w:r w:rsidR="00277816">
              <w:rPr>
                <w:noProof/>
                <w:webHidden/>
              </w:rPr>
              <w:fldChar w:fldCharType="separate"/>
            </w:r>
            <w:r w:rsidR="009F63E0">
              <w:rPr>
                <w:noProof/>
                <w:webHidden/>
              </w:rPr>
              <w:t>17</w:t>
            </w:r>
            <w:r w:rsidR="00277816">
              <w:rPr>
                <w:noProof/>
                <w:webHidden/>
              </w:rPr>
              <w:fldChar w:fldCharType="end"/>
            </w:r>
          </w:hyperlink>
        </w:p>
        <w:p w14:paraId="1721727E" w14:textId="40034F83" w:rsidR="00277816" w:rsidRDefault="00FA69E4">
          <w:pPr>
            <w:pStyle w:val="ndice3"/>
            <w:tabs>
              <w:tab w:val="left" w:pos="1100"/>
              <w:tab w:val="right" w:leader="dot" w:pos="8302"/>
            </w:tabs>
            <w:rPr>
              <w:rFonts w:eastAsiaTheme="minorEastAsia" w:cstheme="minorBidi"/>
              <w:noProof/>
              <w:sz w:val="24"/>
              <w:szCs w:val="24"/>
              <w:lang w:val="pt-PR" w:eastAsia="pt-PT"/>
            </w:rPr>
          </w:pPr>
          <w:hyperlink w:anchor="_Toc112779918" w:history="1">
            <w:r w:rsidR="00277816" w:rsidRPr="00D03A2E">
              <w:rPr>
                <w:rStyle w:val="Hiperligao"/>
                <w:noProof/>
              </w:rPr>
              <w:t>2.2.5</w:t>
            </w:r>
            <w:r w:rsidR="00277816">
              <w:rPr>
                <w:rFonts w:eastAsiaTheme="minorEastAsia" w:cstheme="minorBidi"/>
                <w:noProof/>
                <w:sz w:val="24"/>
                <w:szCs w:val="24"/>
                <w:lang w:val="pt-PR" w:eastAsia="pt-PT"/>
              </w:rPr>
              <w:tab/>
            </w:r>
            <w:r w:rsidR="00277816" w:rsidRPr="00D03A2E">
              <w:rPr>
                <w:rStyle w:val="Hiperligao"/>
                <w:noProof/>
              </w:rPr>
              <w:t>Docker</w:t>
            </w:r>
            <w:r w:rsidR="00277816">
              <w:rPr>
                <w:noProof/>
                <w:webHidden/>
              </w:rPr>
              <w:tab/>
            </w:r>
            <w:r w:rsidR="00277816">
              <w:rPr>
                <w:noProof/>
                <w:webHidden/>
              </w:rPr>
              <w:fldChar w:fldCharType="begin"/>
            </w:r>
            <w:r w:rsidR="00277816">
              <w:rPr>
                <w:noProof/>
                <w:webHidden/>
              </w:rPr>
              <w:instrText xml:space="preserve"> PAGEREF _Toc112779918 \h </w:instrText>
            </w:r>
            <w:r w:rsidR="00277816">
              <w:rPr>
                <w:noProof/>
                <w:webHidden/>
              </w:rPr>
            </w:r>
            <w:r w:rsidR="00277816">
              <w:rPr>
                <w:noProof/>
                <w:webHidden/>
              </w:rPr>
              <w:fldChar w:fldCharType="separate"/>
            </w:r>
            <w:r w:rsidR="009F63E0">
              <w:rPr>
                <w:noProof/>
                <w:webHidden/>
              </w:rPr>
              <w:t>18</w:t>
            </w:r>
            <w:r w:rsidR="00277816">
              <w:rPr>
                <w:noProof/>
                <w:webHidden/>
              </w:rPr>
              <w:fldChar w:fldCharType="end"/>
            </w:r>
          </w:hyperlink>
        </w:p>
        <w:p w14:paraId="7932070A" w14:textId="6A0FE68C" w:rsidR="00277816" w:rsidRDefault="00FA69E4">
          <w:pPr>
            <w:pStyle w:val="ndice1"/>
            <w:tabs>
              <w:tab w:val="left" w:pos="440"/>
              <w:tab w:val="right" w:leader="dot" w:pos="8302"/>
            </w:tabs>
            <w:rPr>
              <w:rFonts w:eastAsiaTheme="minorEastAsia" w:cstheme="minorBidi"/>
              <w:b w:val="0"/>
              <w:bCs w:val="0"/>
              <w:i w:val="0"/>
              <w:iCs w:val="0"/>
              <w:noProof/>
              <w:lang w:val="pt-PR" w:eastAsia="pt-PT"/>
            </w:rPr>
          </w:pPr>
          <w:hyperlink w:anchor="_Toc112779919" w:history="1">
            <w:r w:rsidR="00277816" w:rsidRPr="00D03A2E">
              <w:rPr>
                <w:rStyle w:val="Hiperligao"/>
                <w:noProof/>
              </w:rPr>
              <w:t>3</w:t>
            </w:r>
            <w:r w:rsidR="00277816">
              <w:rPr>
                <w:rFonts w:eastAsiaTheme="minorEastAsia" w:cstheme="minorBidi"/>
                <w:b w:val="0"/>
                <w:bCs w:val="0"/>
                <w:i w:val="0"/>
                <w:iCs w:val="0"/>
                <w:noProof/>
                <w:lang w:val="pt-PR" w:eastAsia="pt-PT"/>
              </w:rPr>
              <w:tab/>
            </w:r>
            <w:r w:rsidR="00277816" w:rsidRPr="00D03A2E">
              <w:rPr>
                <w:rStyle w:val="Hiperligao"/>
                <w:noProof/>
              </w:rPr>
              <w:t>Ambiente de Trabalho</w:t>
            </w:r>
            <w:r w:rsidR="00277816">
              <w:rPr>
                <w:noProof/>
                <w:webHidden/>
              </w:rPr>
              <w:tab/>
            </w:r>
            <w:r w:rsidR="00277816">
              <w:rPr>
                <w:noProof/>
                <w:webHidden/>
              </w:rPr>
              <w:fldChar w:fldCharType="begin"/>
            </w:r>
            <w:r w:rsidR="00277816">
              <w:rPr>
                <w:noProof/>
                <w:webHidden/>
              </w:rPr>
              <w:instrText xml:space="preserve"> PAGEREF _Toc112779919 \h </w:instrText>
            </w:r>
            <w:r w:rsidR="00277816">
              <w:rPr>
                <w:noProof/>
                <w:webHidden/>
              </w:rPr>
            </w:r>
            <w:r w:rsidR="00277816">
              <w:rPr>
                <w:noProof/>
                <w:webHidden/>
              </w:rPr>
              <w:fldChar w:fldCharType="separate"/>
            </w:r>
            <w:r w:rsidR="009F63E0">
              <w:rPr>
                <w:noProof/>
                <w:webHidden/>
              </w:rPr>
              <w:t>21</w:t>
            </w:r>
            <w:r w:rsidR="00277816">
              <w:rPr>
                <w:noProof/>
                <w:webHidden/>
              </w:rPr>
              <w:fldChar w:fldCharType="end"/>
            </w:r>
          </w:hyperlink>
        </w:p>
        <w:p w14:paraId="0F44FE7A" w14:textId="1EE77D01" w:rsidR="00277816" w:rsidRDefault="00FA69E4">
          <w:pPr>
            <w:pStyle w:val="ndice2"/>
            <w:tabs>
              <w:tab w:val="left" w:pos="880"/>
              <w:tab w:val="right" w:leader="dot" w:pos="8302"/>
            </w:tabs>
            <w:rPr>
              <w:rFonts w:eastAsiaTheme="minorEastAsia" w:cstheme="minorBidi"/>
              <w:b w:val="0"/>
              <w:bCs w:val="0"/>
              <w:noProof/>
              <w:sz w:val="24"/>
              <w:szCs w:val="24"/>
              <w:lang w:val="pt-PR" w:eastAsia="pt-PT"/>
            </w:rPr>
          </w:pPr>
          <w:hyperlink w:anchor="_Toc112779920" w:history="1">
            <w:r w:rsidR="00277816" w:rsidRPr="00D03A2E">
              <w:rPr>
                <w:rStyle w:val="Hiperligao"/>
                <w:noProof/>
              </w:rPr>
              <w:t>3.1</w:t>
            </w:r>
            <w:r w:rsidR="00277816">
              <w:rPr>
                <w:rFonts w:eastAsiaTheme="minorEastAsia" w:cstheme="minorBidi"/>
                <w:b w:val="0"/>
                <w:bCs w:val="0"/>
                <w:noProof/>
                <w:sz w:val="24"/>
                <w:szCs w:val="24"/>
                <w:lang w:val="pt-PR" w:eastAsia="pt-PT"/>
              </w:rPr>
              <w:tab/>
            </w:r>
            <w:r w:rsidR="00277816" w:rsidRPr="00D03A2E">
              <w:rPr>
                <w:rStyle w:val="Hiperligao"/>
                <w:noProof/>
              </w:rPr>
              <w:t>Metodologias de trabalho</w:t>
            </w:r>
            <w:r w:rsidR="00277816">
              <w:rPr>
                <w:noProof/>
                <w:webHidden/>
              </w:rPr>
              <w:tab/>
            </w:r>
            <w:r w:rsidR="00277816">
              <w:rPr>
                <w:noProof/>
                <w:webHidden/>
              </w:rPr>
              <w:fldChar w:fldCharType="begin"/>
            </w:r>
            <w:r w:rsidR="00277816">
              <w:rPr>
                <w:noProof/>
                <w:webHidden/>
              </w:rPr>
              <w:instrText xml:space="preserve"> PAGEREF _Toc112779920 \h </w:instrText>
            </w:r>
            <w:r w:rsidR="00277816">
              <w:rPr>
                <w:noProof/>
                <w:webHidden/>
              </w:rPr>
            </w:r>
            <w:r w:rsidR="00277816">
              <w:rPr>
                <w:noProof/>
                <w:webHidden/>
              </w:rPr>
              <w:fldChar w:fldCharType="separate"/>
            </w:r>
            <w:r w:rsidR="009F63E0">
              <w:rPr>
                <w:noProof/>
                <w:webHidden/>
              </w:rPr>
              <w:t>21</w:t>
            </w:r>
            <w:r w:rsidR="00277816">
              <w:rPr>
                <w:noProof/>
                <w:webHidden/>
              </w:rPr>
              <w:fldChar w:fldCharType="end"/>
            </w:r>
          </w:hyperlink>
        </w:p>
        <w:p w14:paraId="64E33AE7" w14:textId="4784E7D8" w:rsidR="00277816" w:rsidRDefault="00FA69E4">
          <w:pPr>
            <w:pStyle w:val="ndice3"/>
            <w:tabs>
              <w:tab w:val="left" w:pos="1100"/>
              <w:tab w:val="right" w:leader="dot" w:pos="8302"/>
            </w:tabs>
            <w:rPr>
              <w:rFonts w:eastAsiaTheme="minorEastAsia" w:cstheme="minorBidi"/>
              <w:noProof/>
              <w:sz w:val="24"/>
              <w:szCs w:val="24"/>
              <w:lang w:val="pt-PR" w:eastAsia="pt-PT"/>
            </w:rPr>
          </w:pPr>
          <w:hyperlink w:anchor="_Toc112779921" w:history="1">
            <w:r w:rsidR="00277816" w:rsidRPr="00D03A2E">
              <w:rPr>
                <w:rStyle w:val="Hiperligao"/>
                <w:noProof/>
              </w:rPr>
              <w:t>3.1.1</w:t>
            </w:r>
            <w:r w:rsidR="00277816">
              <w:rPr>
                <w:rFonts w:eastAsiaTheme="minorEastAsia" w:cstheme="minorBidi"/>
                <w:noProof/>
                <w:sz w:val="24"/>
                <w:szCs w:val="24"/>
                <w:lang w:val="pt-PR" w:eastAsia="pt-PT"/>
              </w:rPr>
              <w:tab/>
            </w:r>
            <w:r w:rsidR="00277816" w:rsidRPr="00D03A2E">
              <w:rPr>
                <w:rStyle w:val="Hiperligao"/>
                <w:noProof/>
              </w:rPr>
              <w:t>CRISP-DM</w:t>
            </w:r>
            <w:r w:rsidR="00277816">
              <w:rPr>
                <w:noProof/>
                <w:webHidden/>
              </w:rPr>
              <w:tab/>
            </w:r>
            <w:r w:rsidR="00277816">
              <w:rPr>
                <w:noProof/>
                <w:webHidden/>
              </w:rPr>
              <w:fldChar w:fldCharType="begin"/>
            </w:r>
            <w:r w:rsidR="00277816">
              <w:rPr>
                <w:noProof/>
                <w:webHidden/>
              </w:rPr>
              <w:instrText xml:space="preserve"> PAGEREF _Toc112779921 \h </w:instrText>
            </w:r>
            <w:r w:rsidR="00277816">
              <w:rPr>
                <w:noProof/>
                <w:webHidden/>
              </w:rPr>
            </w:r>
            <w:r w:rsidR="00277816">
              <w:rPr>
                <w:noProof/>
                <w:webHidden/>
              </w:rPr>
              <w:fldChar w:fldCharType="separate"/>
            </w:r>
            <w:r w:rsidR="009F63E0">
              <w:rPr>
                <w:noProof/>
                <w:webHidden/>
              </w:rPr>
              <w:t>22</w:t>
            </w:r>
            <w:r w:rsidR="00277816">
              <w:rPr>
                <w:noProof/>
                <w:webHidden/>
              </w:rPr>
              <w:fldChar w:fldCharType="end"/>
            </w:r>
          </w:hyperlink>
        </w:p>
        <w:p w14:paraId="7C578CAD" w14:textId="4E7E2D99" w:rsidR="00277816" w:rsidRDefault="00FA69E4">
          <w:pPr>
            <w:pStyle w:val="ndice1"/>
            <w:tabs>
              <w:tab w:val="left" w:pos="440"/>
              <w:tab w:val="right" w:leader="dot" w:pos="8302"/>
            </w:tabs>
            <w:rPr>
              <w:rFonts w:eastAsiaTheme="minorEastAsia" w:cstheme="minorBidi"/>
              <w:b w:val="0"/>
              <w:bCs w:val="0"/>
              <w:i w:val="0"/>
              <w:iCs w:val="0"/>
              <w:noProof/>
              <w:lang w:val="pt-PR" w:eastAsia="pt-PT"/>
            </w:rPr>
          </w:pPr>
          <w:hyperlink w:anchor="_Toc112779922" w:history="1">
            <w:r w:rsidR="00277816" w:rsidRPr="00D03A2E">
              <w:rPr>
                <w:rStyle w:val="Hiperligao"/>
                <w:noProof/>
              </w:rPr>
              <w:t>1.</w:t>
            </w:r>
            <w:r w:rsidR="00277816">
              <w:rPr>
                <w:rFonts w:eastAsiaTheme="minorEastAsia" w:cstheme="minorBidi"/>
                <w:b w:val="0"/>
                <w:bCs w:val="0"/>
                <w:i w:val="0"/>
                <w:iCs w:val="0"/>
                <w:noProof/>
                <w:lang w:val="pt-PR" w:eastAsia="pt-PT"/>
              </w:rPr>
              <w:tab/>
            </w:r>
            <w:r w:rsidR="00277816" w:rsidRPr="00D03A2E">
              <w:rPr>
                <w:rStyle w:val="Hiperligao"/>
                <w:noProof/>
              </w:rPr>
              <w:t>Entendimento do negócio – O que o negócio precisa?</w:t>
            </w:r>
            <w:r w:rsidR="00277816">
              <w:rPr>
                <w:noProof/>
                <w:webHidden/>
              </w:rPr>
              <w:tab/>
            </w:r>
            <w:r w:rsidR="00277816">
              <w:rPr>
                <w:noProof/>
                <w:webHidden/>
              </w:rPr>
              <w:fldChar w:fldCharType="begin"/>
            </w:r>
            <w:r w:rsidR="00277816">
              <w:rPr>
                <w:noProof/>
                <w:webHidden/>
              </w:rPr>
              <w:instrText xml:space="preserve"> PAGEREF _Toc112779922 \h </w:instrText>
            </w:r>
            <w:r w:rsidR="00277816">
              <w:rPr>
                <w:noProof/>
                <w:webHidden/>
              </w:rPr>
            </w:r>
            <w:r w:rsidR="00277816">
              <w:rPr>
                <w:noProof/>
                <w:webHidden/>
              </w:rPr>
              <w:fldChar w:fldCharType="separate"/>
            </w:r>
            <w:r w:rsidR="009F63E0">
              <w:rPr>
                <w:noProof/>
                <w:webHidden/>
              </w:rPr>
              <w:t>22</w:t>
            </w:r>
            <w:r w:rsidR="00277816">
              <w:rPr>
                <w:noProof/>
                <w:webHidden/>
              </w:rPr>
              <w:fldChar w:fldCharType="end"/>
            </w:r>
          </w:hyperlink>
        </w:p>
        <w:p w14:paraId="45BCC41B" w14:textId="20D12DD7" w:rsidR="00277816" w:rsidRDefault="00FA69E4">
          <w:pPr>
            <w:pStyle w:val="ndice1"/>
            <w:tabs>
              <w:tab w:val="left" w:pos="440"/>
              <w:tab w:val="right" w:leader="dot" w:pos="8302"/>
            </w:tabs>
            <w:rPr>
              <w:rFonts w:eastAsiaTheme="minorEastAsia" w:cstheme="minorBidi"/>
              <w:b w:val="0"/>
              <w:bCs w:val="0"/>
              <w:i w:val="0"/>
              <w:iCs w:val="0"/>
              <w:noProof/>
              <w:lang w:val="pt-PR" w:eastAsia="pt-PT"/>
            </w:rPr>
          </w:pPr>
          <w:hyperlink w:anchor="_Toc112779923" w:history="1">
            <w:r w:rsidR="00277816" w:rsidRPr="00D03A2E">
              <w:rPr>
                <w:rStyle w:val="Hiperligao"/>
                <w:noProof/>
              </w:rPr>
              <w:t>2.</w:t>
            </w:r>
            <w:r w:rsidR="00277816">
              <w:rPr>
                <w:rFonts w:eastAsiaTheme="minorEastAsia" w:cstheme="minorBidi"/>
                <w:b w:val="0"/>
                <w:bCs w:val="0"/>
                <w:i w:val="0"/>
                <w:iCs w:val="0"/>
                <w:noProof/>
                <w:lang w:val="pt-PR" w:eastAsia="pt-PT"/>
              </w:rPr>
              <w:tab/>
            </w:r>
            <w:r w:rsidR="00277816" w:rsidRPr="00D03A2E">
              <w:rPr>
                <w:rStyle w:val="Hiperligao"/>
                <w:noProof/>
              </w:rPr>
              <w:t>Compreensão dos dados – Que dados temos/precisamos? Está limpo?</w:t>
            </w:r>
            <w:r w:rsidR="00277816">
              <w:rPr>
                <w:noProof/>
                <w:webHidden/>
              </w:rPr>
              <w:tab/>
            </w:r>
            <w:r w:rsidR="00277816">
              <w:rPr>
                <w:noProof/>
                <w:webHidden/>
              </w:rPr>
              <w:fldChar w:fldCharType="begin"/>
            </w:r>
            <w:r w:rsidR="00277816">
              <w:rPr>
                <w:noProof/>
                <w:webHidden/>
              </w:rPr>
              <w:instrText xml:space="preserve"> PAGEREF _Toc112779923 \h </w:instrText>
            </w:r>
            <w:r w:rsidR="00277816">
              <w:rPr>
                <w:noProof/>
                <w:webHidden/>
              </w:rPr>
            </w:r>
            <w:r w:rsidR="00277816">
              <w:rPr>
                <w:noProof/>
                <w:webHidden/>
              </w:rPr>
              <w:fldChar w:fldCharType="separate"/>
            </w:r>
            <w:r w:rsidR="009F63E0">
              <w:rPr>
                <w:noProof/>
                <w:webHidden/>
              </w:rPr>
              <w:t>22</w:t>
            </w:r>
            <w:r w:rsidR="00277816">
              <w:rPr>
                <w:noProof/>
                <w:webHidden/>
              </w:rPr>
              <w:fldChar w:fldCharType="end"/>
            </w:r>
          </w:hyperlink>
        </w:p>
        <w:p w14:paraId="75BC1201" w14:textId="6EFEE96E" w:rsidR="00277816" w:rsidRDefault="00FA69E4">
          <w:pPr>
            <w:pStyle w:val="ndice1"/>
            <w:tabs>
              <w:tab w:val="left" w:pos="440"/>
              <w:tab w:val="right" w:leader="dot" w:pos="8302"/>
            </w:tabs>
            <w:rPr>
              <w:rFonts w:eastAsiaTheme="minorEastAsia" w:cstheme="minorBidi"/>
              <w:b w:val="0"/>
              <w:bCs w:val="0"/>
              <w:i w:val="0"/>
              <w:iCs w:val="0"/>
              <w:noProof/>
              <w:lang w:val="pt-PR" w:eastAsia="pt-PT"/>
            </w:rPr>
          </w:pPr>
          <w:hyperlink w:anchor="_Toc112779924" w:history="1">
            <w:r w:rsidR="00277816" w:rsidRPr="00D03A2E">
              <w:rPr>
                <w:rStyle w:val="Hiperligao"/>
                <w:noProof/>
              </w:rPr>
              <w:t>3.</w:t>
            </w:r>
            <w:r w:rsidR="00277816">
              <w:rPr>
                <w:rFonts w:eastAsiaTheme="minorEastAsia" w:cstheme="minorBidi"/>
                <w:b w:val="0"/>
                <w:bCs w:val="0"/>
                <w:i w:val="0"/>
                <w:iCs w:val="0"/>
                <w:noProof/>
                <w:lang w:val="pt-PR" w:eastAsia="pt-PT"/>
              </w:rPr>
              <w:tab/>
            </w:r>
            <w:r w:rsidR="00277816" w:rsidRPr="00D03A2E">
              <w:rPr>
                <w:rStyle w:val="Hiperligao"/>
                <w:noProof/>
              </w:rPr>
              <w:t>Preparação de dados – Como organizamos os dados para modelagem?</w:t>
            </w:r>
            <w:r w:rsidR="00277816">
              <w:rPr>
                <w:noProof/>
                <w:webHidden/>
              </w:rPr>
              <w:tab/>
            </w:r>
            <w:r w:rsidR="00277816">
              <w:rPr>
                <w:noProof/>
                <w:webHidden/>
              </w:rPr>
              <w:fldChar w:fldCharType="begin"/>
            </w:r>
            <w:r w:rsidR="00277816">
              <w:rPr>
                <w:noProof/>
                <w:webHidden/>
              </w:rPr>
              <w:instrText xml:space="preserve"> PAGEREF _Toc112779924 \h </w:instrText>
            </w:r>
            <w:r w:rsidR="00277816">
              <w:rPr>
                <w:noProof/>
                <w:webHidden/>
              </w:rPr>
            </w:r>
            <w:r w:rsidR="00277816">
              <w:rPr>
                <w:noProof/>
                <w:webHidden/>
              </w:rPr>
              <w:fldChar w:fldCharType="separate"/>
            </w:r>
            <w:r w:rsidR="009F63E0">
              <w:rPr>
                <w:noProof/>
                <w:webHidden/>
              </w:rPr>
              <w:t>22</w:t>
            </w:r>
            <w:r w:rsidR="00277816">
              <w:rPr>
                <w:noProof/>
                <w:webHidden/>
              </w:rPr>
              <w:fldChar w:fldCharType="end"/>
            </w:r>
          </w:hyperlink>
        </w:p>
        <w:p w14:paraId="4B0B942B" w14:textId="0347266D" w:rsidR="00277816" w:rsidRDefault="00FA69E4">
          <w:pPr>
            <w:pStyle w:val="ndice1"/>
            <w:tabs>
              <w:tab w:val="left" w:pos="440"/>
              <w:tab w:val="right" w:leader="dot" w:pos="8302"/>
            </w:tabs>
            <w:rPr>
              <w:rFonts w:eastAsiaTheme="minorEastAsia" w:cstheme="minorBidi"/>
              <w:b w:val="0"/>
              <w:bCs w:val="0"/>
              <w:i w:val="0"/>
              <w:iCs w:val="0"/>
              <w:noProof/>
              <w:lang w:val="pt-PR" w:eastAsia="pt-PT"/>
            </w:rPr>
          </w:pPr>
          <w:hyperlink w:anchor="_Toc112779925" w:history="1">
            <w:r w:rsidR="00277816" w:rsidRPr="00D03A2E">
              <w:rPr>
                <w:rStyle w:val="Hiperligao"/>
                <w:noProof/>
              </w:rPr>
              <w:t>4.</w:t>
            </w:r>
            <w:r w:rsidR="00277816">
              <w:rPr>
                <w:rFonts w:eastAsiaTheme="minorEastAsia" w:cstheme="minorBidi"/>
                <w:b w:val="0"/>
                <w:bCs w:val="0"/>
                <w:i w:val="0"/>
                <w:iCs w:val="0"/>
                <w:noProof/>
                <w:lang w:val="pt-PR" w:eastAsia="pt-PT"/>
              </w:rPr>
              <w:tab/>
            </w:r>
            <w:r w:rsidR="00277816" w:rsidRPr="00D03A2E">
              <w:rPr>
                <w:rStyle w:val="Hiperligao"/>
                <w:noProof/>
              </w:rPr>
              <w:t>Modelagem – Quais técnicas de modelagem devemos aplicar?</w:t>
            </w:r>
            <w:r w:rsidR="00277816">
              <w:rPr>
                <w:noProof/>
                <w:webHidden/>
              </w:rPr>
              <w:tab/>
            </w:r>
            <w:r w:rsidR="00277816">
              <w:rPr>
                <w:noProof/>
                <w:webHidden/>
              </w:rPr>
              <w:fldChar w:fldCharType="begin"/>
            </w:r>
            <w:r w:rsidR="00277816">
              <w:rPr>
                <w:noProof/>
                <w:webHidden/>
              </w:rPr>
              <w:instrText xml:space="preserve"> PAGEREF _Toc112779925 \h </w:instrText>
            </w:r>
            <w:r w:rsidR="00277816">
              <w:rPr>
                <w:noProof/>
                <w:webHidden/>
              </w:rPr>
            </w:r>
            <w:r w:rsidR="00277816">
              <w:rPr>
                <w:noProof/>
                <w:webHidden/>
              </w:rPr>
              <w:fldChar w:fldCharType="separate"/>
            </w:r>
            <w:r w:rsidR="009F63E0">
              <w:rPr>
                <w:noProof/>
                <w:webHidden/>
              </w:rPr>
              <w:t>22</w:t>
            </w:r>
            <w:r w:rsidR="00277816">
              <w:rPr>
                <w:noProof/>
                <w:webHidden/>
              </w:rPr>
              <w:fldChar w:fldCharType="end"/>
            </w:r>
          </w:hyperlink>
        </w:p>
        <w:p w14:paraId="16400D5D" w14:textId="34E307D9" w:rsidR="00277816" w:rsidRDefault="00FA69E4">
          <w:pPr>
            <w:pStyle w:val="ndice1"/>
            <w:tabs>
              <w:tab w:val="left" w:pos="440"/>
              <w:tab w:val="right" w:leader="dot" w:pos="8302"/>
            </w:tabs>
            <w:rPr>
              <w:rFonts w:eastAsiaTheme="minorEastAsia" w:cstheme="minorBidi"/>
              <w:b w:val="0"/>
              <w:bCs w:val="0"/>
              <w:i w:val="0"/>
              <w:iCs w:val="0"/>
              <w:noProof/>
              <w:lang w:val="pt-PR" w:eastAsia="pt-PT"/>
            </w:rPr>
          </w:pPr>
          <w:hyperlink w:anchor="_Toc112779926" w:history="1">
            <w:r w:rsidR="00277816" w:rsidRPr="00D03A2E">
              <w:rPr>
                <w:rStyle w:val="Hiperligao"/>
                <w:noProof/>
              </w:rPr>
              <w:t>5.</w:t>
            </w:r>
            <w:r w:rsidR="00277816">
              <w:rPr>
                <w:rFonts w:eastAsiaTheme="minorEastAsia" w:cstheme="minorBidi"/>
                <w:b w:val="0"/>
                <w:bCs w:val="0"/>
                <w:i w:val="0"/>
                <w:iCs w:val="0"/>
                <w:noProof/>
                <w:lang w:val="pt-PR" w:eastAsia="pt-PT"/>
              </w:rPr>
              <w:tab/>
            </w:r>
            <w:r w:rsidR="00277816" w:rsidRPr="00D03A2E">
              <w:rPr>
                <w:rStyle w:val="Hiperligao"/>
                <w:noProof/>
              </w:rPr>
              <w:t>Avaliação – Qual modelo melhor atende aos objetivos do negócio?</w:t>
            </w:r>
            <w:r w:rsidR="00277816">
              <w:rPr>
                <w:noProof/>
                <w:webHidden/>
              </w:rPr>
              <w:tab/>
            </w:r>
            <w:r w:rsidR="00277816">
              <w:rPr>
                <w:noProof/>
                <w:webHidden/>
              </w:rPr>
              <w:fldChar w:fldCharType="begin"/>
            </w:r>
            <w:r w:rsidR="00277816">
              <w:rPr>
                <w:noProof/>
                <w:webHidden/>
              </w:rPr>
              <w:instrText xml:space="preserve"> PAGEREF _Toc112779926 \h </w:instrText>
            </w:r>
            <w:r w:rsidR="00277816">
              <w:rPr>
                <w:noProof/>
                <w:webHidden/>
              </w:rPr>
            </w:r>
            <w:r w:rsidR="00277816">
              <w:rPr>
                <w:noProof/>
                <w:webHidden/>
              </w:rPr>
              <w:fldChar w:fldCharType="separate"/>
            </w:r>
            <w:r w:rsidR="009F63E0">
              <w:rPr>
                <w:noProof/>
                <w:webHidden/>
              </w:rPr>
              <w:t>22</w:t>
            </w:r>
            <w:r w:rsidR="00277816">
              <w:rPr>
                <w:noProof/>
                <w:webHidden/>
              </w:rPr>
              <w:fldChar w:fldCharType="end"/>
            </w:r>
          </w:hyperlink>
        </w:p>
        <w:p w14:paraId="324D7729" w14:textId="1251B98A" w:rsidR="00277816" w:rsidRDefault="00FA69E4">
          <w:pPr>
            <w:pStyle w:val="ndice1"/>
            <w:tabs>
              <w:tab w:val="left" w:pos="440"/>
              <w:tab w:val="right" w:leader="dot" w:pos="8302"/>
            </w:tabs>
            <w:rPr>
              <w:rFonts w:eastAsiaTheme="minorEastAsia" w:cstheme="minorBidi"/>
              <w:b w:val="0"/>
              <w:bCs w:val="0"/>
              <w:i w:val="0"/>
              <w:iCs w:val="0"/>
              <w:noProof/>
              <w:lang w:val="pt-PR" w:eastAsia="pt-PT"/>
            </w:rPr>
          </w:pPr>
          <w:hyperlink w:anchor="_Toc112779927" w:history="1">
            <w:r w:rsidR="00277816" w:rsidRPr="00D03A2E">
              <w:rPr>
                <w:rStyle w:val="Hiperligao"/>
                <w:noProof/>
              </w:rPr>
              <w:t>6.</w:t>
            </w:r>
            <w:r w:rsidR="00277816">
              <w:rPr>
                <w:rFonts w:eastAsiaTheme="minorEastAsia" w:cstheme="minorBidi"/>
                <w:b w:val="0"/>
                <w:bCs w:val="0"/>
                <w:i w:val="0"/>
                <w:iCs w:val="0"/>
                <w:noProof/>
                <w:lang w:val="pt-PR" w:eastAsia="pt-PT"/>
              </w:rPr>
              <w:tab/>
            </w:r>
            <w:r w:rsidR="00277816" w:rsidRPr="00D03A2E">
              <w:rPr>
                <w:rStyle w:val="Hiperligao"/>
                <w:noProof/>
              </w:rPr>
              <w:t>Implantação – Como as partes interessadas podem ver os resultados?</w:t>
            </w:r>
            <w:r w:rsidR="00277816">
              <w:rPr>
                <w:noProof/>
                <w:webHidden/>
              </w:rPr>
              <w:tab/>
            </w:r>
            <w:r w:rsidR="00277816">
              <w:rPr>
                <w:noProof/>
                <w:webHidden/>
              </w:rPr>
              <w:fldChar w:fldCharType="begin"/>
            </w:r>
            <w:r w:rsidR="00277816">
              <w:rPr>
                <w:noProof/>
                <w:webHidden/>
              </w:rPr>
              <w:instrText xml:space="preserve"> PAGEREF _Toc112779927 \h </w:instrText>
            </w:r>
            <w:r w:rsidR="00277816">
              <w:rPr>
                <w:noProof/>
                <w:webHidden/>
              </w:rPr>
            </w:r>
            <w:r w:rsidR="00277816">
              <w:rPr>
                <w:noProof/>
                <w:webHidden/>
              </w:rPr>
              <w:fldChar w:fldCharType="separate"/>
            </w:r>
            <w:r w:rsidR="009F63E0">
              <w:rPr>
                <w:noProof/>
                <w:webHidden/>
              </w:rPr>
              <w:t>22</w:t>
            </w:r>
            <w:r w:rsidR="00277816">
              <w:rPr>
                <w:noProof/>
                <w:webHidden/>
              </w:rPr>
              <w:fldChar w:fldCharType="end"/>
            </w:r>
          </w:hyperlink>
        </w:p>
        <w:p w14:paraId="60E13995" w14:textId="294CF1A4" w:rsidR="00277816" w:rsidRDefault="00FA69E4">
          <w:pPr>
            <w:pStyle w:val="ndice2"/>
            <w:tabs>
              <w:tab w:val="left" w:pos="880"/>
              <w:tab w:val="right" w:leader="dot" w:pos="8302"/>
            </w:tabs>
            <w:rPr>
              <w:rFonts w:eastAsiaTheme="minorEastAsia" w:cstheme="minorBidi"/>
              <w:b w:val="0"/>
              <w:bCs w:val="0"/>
              <w:noProof/>
              <w:sz w:val="24"/>
              <w:szCs w:val="24"/>
              <w:lang w:val="pt-PR" w:eastAsia="pt-PT"/>
            </w:rPr>
          </w:pPr>
          <w:hyperlink w:anchor="_Toc112779928" w:history="1">
            <w:r w:rsidR="00277816" w:rsidRPr="00D03A2E">
              <w:rPr>
                <w:rStyle w:val="Hiperligao"/>
                <w:noProof/>
              </w:rPr>
              <w:t>3.2</w:t>
            </w:r>
            <w:r w:rsidR="00277816">
              <w:rPr>
                <w:rFonts w:eastAsiaTheme="minorEastAsia" w:cstheme="minorBidi"/>
                <w:b w:val="0"/>
                <w:bCs w:val="0"/>
                <w:noProof/>
                <w:sz w:val="24"/>
                <w:szCs w:val="24"/>
                <w:lang w:val="pt-PR" w:eastAsia="pt-PT"/>
              </w:rPr>
              <w:tab/>
            </w:r>
            <w:r w:rsidR="00277816" w:rsidRPr="00D03A2E">
              <w:rPr>
                <w:rStyle w:val="Hiperligao"/>
                <w:noProof/>
              </w:rPr>
              <w:t>Versões de Controlo</w:t>
            </w:r>
            <w:r w:rsidR="00277816">
              <w:rPr>
                <w:noProof/>
                <w:webHidden/>
              </w:rPr>
              <w:tab/>
            </w:r>
            <w:r w:rsidR="00277816">
              <w:rPr>
                <w:noProof/>
                <w:webHidden/>
              </w:rPr>
              <w:fldChar w:fldCharType="begin"/>
            </w:r>
            <w:r w:rsidR="00277816">
              <w:rPr>
                <w:noProof/>
                <w:webHidden/>
              </w:rPr>
              <w:instrText xml:space="preserve"> PAGEREF _Toc112779928 \h </w:instrText>
            </w:r>
            <w:r w:rsidR="00277816">
              <w:rPr>
                <w:noProof/>
                <w:webHidden/>
              </w:rPr>
            </w:r>
            <w:r w:rsidR="00277816">
              <w:rPr>
                <w:noProof/>
                <w:webHidden/>
              </w:rPr>
              <w:fldChar w:fldCharType="separate"/>
            </w:r>
            <w:r w:rsidR="009F63E0">
              <w:rPr>
                <w:noProof/>
                <w:webHidden/>
              </w:rPr>
              <w:t>24</w:t>
            </w:r>
            <w:r w:rsidR="00277816">
              <w:rPr>
                <w:noProof/>
                <w:webHidden/>
              </w:rPr>
              <w:fldChar w:fldCharType="end"/>
            </w:r>
          </w:hyperlink>
        </w:p>
        <w:p w14:paraId="3B6AF33A" w14:textId="0AD5EA9F" w:rsidR="00277816" w:rsidRDefault="00FA69E4">
          <w:pPr>
            <w:pStyle w:val="ndice1"/>
            <w:tabs>
              <w:tab w:val="left" w:pos="440"/>
              <w:tab w:val="right" w:leader="dot" w:pos="8302"/>
            </w:tabs>
            <w:rPr>
              <w:rFonts w:eastAsiaTheme="minorEastAsia" w:cstheme="minorBidi"/>
              <w:b w:val="0"/>
              <w:bCs w:val="0"/>
              <w:i w:val="0"/>
              <w:iCs w:val="0"/>
              <w:noProof/>
              <w:lang w:val="pt-PR" w:eastAsia="pt-PT"/>
            </w:rPr>
          </w:pPr>
          <w:hyperlink w:anchor="_Toc112779929" w:history="1">
            <w:r w:rsidR="00277816" w:rsidRPr="00D03A2E">
              <w:rPr>
                <w:rStyle w:val="Hiperligao"/>
                <w:noProof/>
              </w:rPr>
              <w:t>4</w:t>
            </w:r>
            <w:r w:rsidR="00277816">
              <w:rPr>
                <w:rFonts w:eastAsiaTheme="minorEastAsia" w:cstheme="minorBidi"/>
                <w:b w:val="0"/>
                <w:bCs w:val="0"/>
                <w:i w:val="0"/>
                <w:iCs w:val="0"/>
                <w:noProof/>
                <w:lang w:val="pt-PR" w:eastAsia="pt-PT"/>
              </w:rPr>
              <w:tab/>
            </w:r>
            <w:r w:rsidR="00277816" w:rsidRPr="00D03A2E">
              <w:rPr>
                <w:rStyle w:val="Hiperligao"/>
                <w:noProof/>
              </w:rPr>
              <w:t>Implementação da Solução</w:t>
            </w:r>
            <w:r w:rsidR="00277816">
              <w:rPr>
                <w:noProof/>
                <w:webHidden/>
              </w:rPr>
              <w:tab/>
            </w:r>
            <w:r w:rsidR="00277816">
              <w:rPr>
                <w:noProof/>
                <w:webHidden/>
              </w:rPr>
              <w:fldChar w:fldCharType="begin"/>
            </w:r>
            <w:r w:rsidR="00277816">
              <w:rPr>
                <w:noProof/>
                <w:webHidden/>
              </w:rPr>
              <w:instrText xml:space="preserve"> PAGEREF _Toc112779929 \h </w:instrText>
            </w:r>
            <w:r w:rsidR="00277816">
              <w:rPr>
                <w:noProof/>
                <w:webHidden/>
              </w:rPr>
            </w:r>
            <w:r w:rsidR="00277816">
              <w:rPr>
                <w:noProof/>
                <w:webHidden/>
              </w:rPr>
              <w:fldChar w:fldCharType="separate"/>
            </w:r>
            <w:r w:rsidR="009F63E0">
              <w:rPr>
                <w:noProof/>
                <w:webHidden/>
              </w:rPr>
              <w:t>27</w:t>
            </w:r>
            <w:r w:rsidR="00277816">
              <w:rPr>
                <w:noProof/>
                <w:webHidden/>
              </w:rPr>
              <w:fldChar w:fldCharType="end"/>
            </w:r>
          </w:hyperlink>
        </w:p>
        <w:p w14:paraId="1101D9B4" w14:textId="6C46565C" w:rsidR="00277816" w:rsidRDefault="00FA69E4">
          <w:pPr>
            <w:pStyle w:val="ndice2"/>
            <w:tabs>
              <w:tab w:val="left" w:pos="880"/>
              <w:tab w:val="right" w:leader="dot" w:pos="8302"/>
            </w:tabs>
            <w:rPr>
              <w:rFonts w:eastAsiaTheme="minorEastAsia" w:cstheme="minorBidi"/>
              <w:b w:val="0"/>
              <w:bCs w:val="0"/>
              <w:noProof/>
              <w:sz w:val="24"/>
              <w:szCs w:val="24"/>
              <w:lang w:val="pt-PR" w:eastAsia="pt-PT"/>
            </w:rPr>
          </w:pPr>
          <w:hyperlink w:anchor="_Toc112779930" w:history="1">
            <w:r w:rsidR="00277816" w:rsidRPr="00D03A2E">
              <w:rPr>
                <w:rStyle w:val="Hiperligao"/>
                <w:noProof/>
              </w:rPr>
              <w:t>4.1</w:t>
            </w:r>
            <w:r w:rsidR="00277816">
              <w:rPr>
                <w:rFonts w:eastAsiaTheme="minorEastAsia" w:cstheme="minorBidi"/>
                <w:b w:val="0"/>
                <w:bCs w:val="0"/>
                <w:noProof/>
                <w:sz w:val="24"/>
                <w:szCs w:val="24"/>
                <w:lang w:val="pt-PR" w:eastAsia="pt-PT"/>
              </w:rPr>
              <w:tab/>
            </w:r>
            <w:r w:rsidR="00277816" w:rsidRPr="00D03A2E">
              <w:rPr>
                <w:rStyle w:val="Hiperligao"/>
                <w:noProof/>
              </w:rPr>
              <w:t>Descrição da implementação</w:t>
            </w:r>
            <w:r w:rsidR="00277816">
              <w:rPr>
                <w:noProof/>
                <w:webHidden/>
              </w:rPr>
              <w:tab/>
            </w:r>
            <w:r w:rsidR="00277816">
              <w:rPr>
                <w:noProof/>
                <w:webHidden/>
              </w:rPr>
              <w:fldChar w:fldCharType="begin"/>
            </w:r>
            <w:r w:rsidR="00277816">
              <w:rPr>
                <w:noProof/>
                <w:webHidden/>
              </w:rPr>
              <w:instrText xml:space="preserve"> PAGEREF _Toc112779930 \h </w:instrText>
            </w:r>
            <w:r w:rsidR="00277816">
              <w:rPr>
                <w:noProof/>
                <w:webHidden/>
              </w:rPr>
            </w:r>
            <w:r w:rsidR="00277816">
              <w:rPr>
                <w:noProof/>
                <w:webHidden/>
              </w:rPr>
              <w:fldChar w:fldCharType="separate"/>
            </w:r>
            <w:r w:rsidR="009F63E0">
              <w:rPr>
                <w:noProof/>
                <w:webHidden/>
              </w:rPr>
              <w:t>27</w:t>
            </w:r>
            <w:r w:rsidR="00277816">
              <w:rPr>
                <w:noProof/>
                <w:webHidden/>
              </w:rPr>
              <w:fldChar w:fldCharType="end"/>
            </w:r>
          </w:hyperlink>
        </w:p>
        <w:p w14:paraId="0F099BDF" w14:textId="06ACEB0D" w:rsidR="00277816" w:rsidRDefault="00FA69E4">
          <w:pPr>
            <w:pStyle w:val="ndice3"/>
            <w:tabs>
              <w:tab w:val="left" w:pos="1100"/>
              <w:tab w:val="right" w:leader="dot" w:pos="8302"/>
            </w:tabs>
            <w:rPr>
              <w:rFonts w:eastAsiaTheme="minorEastAsia" w:cstheme="minorBidi"/>
              <w:noProof/>
              <w:sz w:val="24"/>
              <w:szCs w:val="24"/>
              <w:lang w:val="pt-PR" w:eastAsia="pt-PT"/>
            </w:rPr>
          </w:pPr>
          <w:hyperlink w:anchor="_Toc112779931" w:history="1">
            <w:r w:rsidR="00277816" w:rsidRPr="00D03A2E">
              <w:rPr>
                <w:rStyle w:val="Hiperligao"/>
                <w:noProof/>
              </w:rPr>
              <w:t>4.1.1</w:t>
            </w:r>
            <w:r w:rsidR="00277816">
              <w:rPr>
                <w:rFonts w:eastAsiaTheme="minorEastAsia" w:cstheme="minorBidi"/>
                <w:noProof/>
                <w:sz w:val="24"/>
                <w:szCs w:val="24"/>
                <w:lang w:val="pt-PR" w:eastAsia="pt-PT"/>
              </w:rPr>
              <w:tab/>
            </w:r>
            <w:r w:rsidR="00277816" w:rsidRPr="00D03A2E">
              <w:rPr>
                <w:rStyle w:val="Hiperligao"/>
                <w:noProof/>
              </w:rPr>
              <w:t>Resultados para o Random Forest</w:t>
            </w:r>
            <w:r w:rsidR="00277816">
              <w:rPr>
                <w:noProof/>
                <w:webHidden/>
              </w:rPr>
              <w:tab/>
            </w:r>
            <w:r w:rsidR="00277816">
              <w:rPr>
                <w:noProof/>
                <w:webHidden/>
              </w:rPr>
              <w:fldChar w:fldCharType="begin"/>
            </w:r>
            <w:r w:rsidR="00277816">
              <w:rPr>
                <w:noProof/>
                <w:webHidden/>
              </w:rPr>
              <w:instrText xml:space="preserve"> PAGEREF _Toc112779931 \h </w:instrText>
            </w:r>
            <w:r w:rsidR="00277816">
              <w:rPr>
                <w:noProof/>
                <w:webHidden/>
              </w:rPr>
            </w:r>
            <w:r w:rsidR="00277816">
              <w:rPr>
                <w:noProof/>
                <w:webHidden/>
              </w:rPr>
              <w:fldChar w:fldCharType="separate"/>
            </w:r>
            <w:r w:rsidR="009F63E0">
              <w:rPr>
                <w:noProof/>
                <w:webHidden/>
              </w:rPr>
              <w:t>28</w:t>
            </w:r>
            <w:r w:rsidR="00277816">
              <w:rPr>
                <w:noProof/>
                <w:webHidden/>
              </w:rPr>
              <w:fldChar w:fldCharType="end"/>
            </w:r>
          </w:hyperlink>
        </w:p>
        <w:p w14:paraId="7EAD6671" w14:textId="57E3EBFC" w:rsidR="00277816" w:rsidRDefault="00FA69E4">
          <w:pPr>
            <w:pStyle w:val="ndice3"/>
            <w:tabs>
              <w:tab w:val="left" w:pos="1100"/>
              <w:tab w:val="right" w:leader="dot" w:pos="8302"/>
            </w:tabs>
            <w:rPr>
              <w:rFonts w:eastAsiaTheme="minorEastAsia" w:cstheme="minorBidi"/>
              <w:noProof/>
              <w:sz w:val="24"/>
              <w:szCs w:val="24"/>
              <w:lang w:val="pt-PR" w:eastAsia="pt-PT"/>
            </w:rPr>
          </w:pPr>
          <w:hyperlink w:anchor="_Toc112779932" w:history="1">
            <w:r w:rsidR="00277816" w:rsidRPr="00D03A2E">
              <w:rPr>
                <w:rStyle w:val="Hiperligao"/>
                <w:noProof/>
              </w:rPr>
              <w:t>4.1.2</w:t>
            </w:r>
            <w:r w:rsidR="00277816">
              <w:rPr>
                <w:rFonts w:eastAsiaTheme="minorEastAsia" w:cstheme="minorBidi"/>
                <w:noProof/>
                <w:sz w:val="24"/>
                <w:szCs w:val="24"/>
                <w:lang w:val="pt-PR" w:eastAsia="pt-PT"/>
              </w:rPr>
              <w:tab/>
            </w:r>
            <w:r w:rsidR="00277816" w:rsidRPr="00D03A2E">
              <w:rPr>
                <w:rStyle w:val="Hiperligao"/>
                <w:noProof/>
              </w:rPr>
              <w:t>Resultados para o Naive Baeys</w:t>
            </w:r>
            <w:r w:rsidR="00277816">
              <w:rPr>
                <w:noProof/>
                <w:webHidden/>
              </w:rPr>
              <w:tab/>
            </w:r>
            <w:r w:rsidR="00277816">
              <w:rPr>
                <w:noProof/>
                <w:webHidden/>
              </w:rPr>
              <w:fldChar w:fldCharType="begin"/>
            </w:r>
            <w:r w:rsidR="00277816">
              <w:rPr>
                <w:noProof/>
                <w:webHidden/>
              </w:rPr>
              <w:instrText xml:space="preserve"> PAGEREF _Toc112779932 \h </w:instrText>
            </w:r>
            <w:r w:rsidR="00277816">
              <w:rPr>
                <w:noProof/>
                <w:webHidden/>
              </w:rPr>
            </w:r>
            <w:r w:rsidR="00277816">
              <w:rPr>
                <w:noProof/>
                <w:webHidden/>
              </w:rPr>
              <w:fldChar w:fldCharType="separate"/>
            </w:r>
            <w:r w:rsidR="009F63E0">
              <w:rPr>
                <w:noProof/>
                <w:webHidden/>
              </w:rPr>
              <w:t>29</w:t>
            </w:r>
            <w:r w:rsidR="00277816">
              <w:rPr>
                <w:noProof/>
                <w:webHidden/>
              </w:rPr>
              <w:fldChar w:fldCharType="end"/>
            </w:r>
          </w:hyperlink>
        </w:p>
        <w:p w14:paraId="5D3FF23D" w14:textId="1B089619" w:rsidR="00277816" w:rsidRDefault="00FA69E4">
          <w:pPr>
            <w:pStyle w:val="ndice3"/>
            <w:tabs>
              <w:tab w:val="left" w:pos="1100"/>
              <w:tab w:val="right" w:leader="dot" w:pos="8302"/>
            </w:tabs>
            <w:rPr>
              <w:rFonts w:eastAsiaTheme="minorEastAsia" w:cstheme="minorBidi"/>
              <w:noProof/>
              <w:sz w:val="24"/>
              <w:szCs w:val="24"/>
              <w:lang w:val="pt-PR" w:eastAsia="pt-PT"/>
            </w:rPr>
          </w:pPr>
          <w:hyperlink w:anchor="_Toc112779933" w:history="1">
            <w:r w:rsidR="00277816" w:rsidRPr="00D03A2E">
              <w:rPr>
                <w:rStyle w:val="Hiperligao"/>
                <w:noProof/>
              </w:rPr>
              <w:t>4.1.3</w:t>
            </w:r>
            <w:r w:rsidR="00277816">
              <w:rPr>
                <w:rFonts w:eastAsiaTheme="minorEastAsia" w:cstheme="minorBidi"/>
                <w:noProof/>
                <w:sz w:val="24"/>
                <w:szCs w:val="24"/>
                <w:lang w:val="pt-PR" w:eastAsia="pt-PT"/>
              </w:rPr>
              <w:tab/>
            </w:r>
            <w:r w:rsidR="00277816" w:rsidRPr="00D03A2E">
              <w:rPr>
                <w:rStyle w:val="Hiperligao"/>
                <w:noProof/>
              </w:rPr>
              <w:t>Resultados para o Logistic Regression</w:t>
            </w:r>
            <w:r w:rsidR="00277816">
              <w:rPr>
                <w:noProof/>
                <w:webHidden/>
              </w:rPr>
              <w:tab/>
            </w:r>
            <w:r w:rsidR="00277816">
              <w:rPr>
                <w:noProof/>
                <w:webHidden/>
              </w:rPr>
              <w:fldChar w:fldCharType="begin"/>
            </w:r>
            <w:r w:rsidR="00277816">
              <w:rPr>
                <w:noProof/>
                <w:webHidden/>
              </w:rPr>
              <w:instrText xml:space="preserve"> PAGEREF _Toc112779933 \h </w:instrText>
            </w:r>
            <w:r w:rsidR="00277816">
              <w:rPr>
                <w:noProof/>
                <w:webHidden/>
              </w:rPr>
            </w:r>
            <w:r w:rsidR="00277816">
              <w:rPr>
                <w:noProof/>
                <w:webHidden/>
              </w:rPr>
              <w:fldChar w:fldCharType="separate"/>
            </w:r>
            <w:r w:rsidR="009F63E0">
              <w:rPr>
                <w:noProof/>
                <w:webHidden/>
              </w:rPr>
              <w:t>30</w:t>
            </w:r>
            <w:r w:rsidR="00277816">
              <w:rPr>
                <w:noProof/>
                <w:webHidden/>
              </w:rPr>
              <w:fldChar w:fldCharType="end"/>
            </w:r>
          </w:hyperlink>
        </w:p>
        <w:p w14:paraId="793CEB4B" w14:textId="5BAE8DAE" w:rsidR="00277816" w:rsidRDefault="00FA69E4">
          <w:pPr>
            <w:pStyle w:val="ndice2"/>
            <w:tabs>
              <w:tab w:val="left" w:pos="880"/>
              <w:tab w:val="right" w:leader="dot" w:pos="8302"/>
            </w:tabs>
            <w:rPr>
              <w:rFonts w:eastAsiaTheme="minorEastAsia" w:cstheme="minorBidi"/>
              <w:b w:val="0"/>
              <w:bCs w:val="0"/>
              <w:noProof/>
              <w:sz w:val="24"/>
              <w:szCs w:val="24"/>
              <w:lang w:val="pt-PR" w:eastAsia="pt-PT"/>
            </w:rPr>
          </w:pPr>
          <w:hyperlink w:anchor="_Toc112779934" w:history="1">
            <w:r w:rsidR="00277816" w:rsidRPr="00D03A2E">
              <w:rPr>
                <w:rStyle w:val="Hiperligao"/>
                <w:noProof/>
              </w:rPr>
              <w:t>4.2</w:t>
            </w:r>
            <w:r w:rsidR="00277816">
              <w:rPr>
                <w:rFonts w:eastAsiaTheme="minorEastAsia" w:cstheme="minorBidi"/>
                <w:b w:val="0"/>
                <w:bCs w:val="0"/>
                <w:noProof/>
                <w:sz w:val="24"/>
                <w:szCs w:val="24"/>
                <w:lang w:val="pt-PR" w:eastAsia="pt-PT"/>
              </w:rPr>
              <w:tab/>
            </w:r>
            <w:r w:rsidR="00277816" w:rsidRPr="00D03A2E">
              <w:rPr>
                <w:rStyle w:val="Hiperligao"/>
                <w:noProof/>
              </w:rPr>
              <w:t>Análise dos resultados e melhoramentos</w:t>
            </w:r>
            <w:r w:rsidR="00277816">
              <w:rPr>
                <w:noProof/>
                <w:webHidden/>
              </w:rPr>
              <w:tab/>
            </w:r>
            <w:r w:rsidR="00277816">
              <w:rPr>
                <w:noProof/>
                <w:webHidden/>
              </w:rPr>
              <w:fldChar w:fldCharType="begin"/>
            </w:r>
            <w:r w:rsidR="00277816">
              <w:rPr>
                <w:noProof/>
                <w:webHidden/>
              </w:rPr>
              <w:instrText xml:space="preserve"> PAGEREF _Toc112779934 \h </w:instrText>
            </w:r>
            <w:r w:rsidR="00277816">
              <w:rPr>
                <w:noProof/>
                <w:webHidden/>
              </w:rPr>
            </w:r>
            <w:r w:rsidR="00277816">
              <w:rPr>
                <w:noProof/>
                <w:webHidden/>
              </w:rPr>
              <w:fldChar w:fldCharType="separate"/>
            </w:r>
            <w:r w:rsidR="009F63E0">
              <w:rPr>
                <w:noProof/>
                <w:webHidden/>
              </w:rPr>
              <w:t>31</w:t>
            </w:r>
            <w:r w:rsidR="00277816">
              <w:rPr>
                <w:noProof/>
                <w:webHidden/>
              </w:rPr>
              <w:fldChar w:fldCharType="end"/>
            </w:r>
          </w:hyperlink>
        </w:p>
        <w:p w14:paraId="311B93FC" w14:textId="4EB1596F" w:rsidR="00277816" w:rsidRDefault="00FA69E4">
          <w:pPr>
            <w:pStyle w:val="ndice3"/>
            <w:tabs>
              <w:tab w:val="left" w:pos="1100"/>
              <w:tab w:val="right" w:leader="dot" w:pos="8302"/>
            </w:tabs>
            <w:rPr>
              <w:rFonts w:eastAsiaTheme="minorEastAsia" w:cstheme="minorBidi"/>
              <w:noProof/>
              <w:sz w:val="24"/>
              <w:szCs w:val="24"/>
              <w:lang w:val="pt-PR" w:eastAsia="pt-PT"/>
            </w:rPr>
          </w:pPr>
          <w:hyperlink w:anchor="_Toc112779935" w:history="1">
            <w:r w:rsidR="00277816" w:rsidRPr="00D03A2E">
              <w:rPr>
                <w:rStyle w:val="Hiperligao"/>
                <w:noProof/>
              </w:rPr>
              <w:t>4.2.1</w:t>
            </w:r>
            <w:r w:rsidR="00277816">
              <w:rPr>
                <w:rFonts w:eastAsiaTheme="minorEastAsia" w:cstheme="minorBidi"/>
                <w:noProof/>
                <w:sz w:val="24"/>
                <w:szCs w:val="24"/>
                <w:lang w:val="pt-PR" w:eastAsia="pt-PT"/>
              </w:rPr>
              <w:tab/>
            </w:r>
            <w:r w:rsidR="00277816" w:rsidRPr="00D03A2E">
              <w:rPr>
                <w:rStyle w:val="Hiperligao"/>
                <w:noProof/>
              </w:rPr>
              <w:t>Undersampling</w:t>
            </w:r>
            <w:r w:rsidR="00277816">
              <w:rPr>
                <w:noProof/>
                <w:webHidden/>
              </w:rPr>
              <w:tab/>
            </w:r>
            <w:r w:rsidR="00277816">
              <w:rPr>
                <w:noProof/>
                <w:webHidden/>
              </w:rPr>
              <w:fldChar w:fldCharType="begin"/>
            </w:r>
            <w:r w:rsidR="00277816">
              <w:rPr>
                <w:noProof/>
                <w:webHidden/>
              </w:rPr>
              <w:instrText xml:space="preserve"> PAGEREF _Toc112779935 \h </w:instrText>
            </w:r>
            <w:r w:rsidR="00277816">
              <w:rPr>
                <w:noProof/>
                <w:webHidden/>
              </w:rPr>
            </w:r>
            <w:r w:rsidR="00277816">
              <w:rPr>
                <w:noProof/>
                <w:webHidden/>
              </w:rPr>
              <w:fldChar w:fldCharType="separate"/>
            </w:r>
            <w:r w:rsidR="009F63E0">
              <w:rPr>
                <w:noProof/>
                <w:webHidden/>
              </w:rPr>
              <w:t>31</w:t>
            </w:r>
            <w:r w:rsidR="00277816">
              <w:rPr>
                <w:noProof/>
                <w:webHidden/>
              </w:rPr>
              <w:fldChar w:fldCharType="end"/>
            </w:r>
          </w:hyperlink>
        </w:p>
        <w:p w14:paraId="0A08E837" w14:textId="759D98FC" w:rsidR="00277816" w:rsidRDefault="00FA69E4">
          <w:pPr>
            <w:pStyle w:val="ndice3"/>
            <w:tabs>
              <w:tab w:val="left" w:pos="1100"/>
              <w:tab w:val="right" w:leader="dot" w:pos="8302"/>
            </w:tabs>
            <w:rPr>
              <w:rFonts w:eastAsiaTheme="minorEastAsia" w:cstheme="minorBidi"/>
              <w:noProof/>
              <w:sz w:val="24"/>
              <w:szCs w:val="24"/>
              <w:lang w:val="pt-PR" w:eastAsia="pt-PT"/>
            </w:rPr>
          </w:pPr>
          <w:hyperlink w:anchor="_Toc112779936" w:history="1">
            <w:r w:rsidR="00277816" w:rsidRPr="00D03A2E">
              <w:rPr>
                <w:rStyle w:val="Hiperligao"/>
                <w:noProof/>
              </w:rPr>
              <w:t>4.2.2</w:t>
            </w:r>
            <w:r w:rsidR="00277816">
              <w:rPr>
                <w:rFonts w:eastAsiaTheme="minorEastAsia" w:cstheme="minorBidi"/>
                <w:noProof/>
                <w:sz w:val="24"/>
                <w:szCs w:val="24"/>
                <w:lang w:val="pt-PR" w:eastAsia="pt-PT"/>
              </w:rPr>
              <w:tab/>
            </w:r>
            <w:r w:rsidR="00277816" w:rsidRPr="00D03A2E">
              <w:rPr>
                <w:rStyle w:val="Hiperligao"/>
                <w:noProof/>
              </w:rPr>
              <w:t>Hyper Tuning</w:t>
            </w:r>
            <w:r w:rsidR="00277816">
              <w:rPr>
                <w:noProof/>
                <w:webHidden/>
              </w:rPr>
              <w:tab/>
            </w:r>
            <w:r w:rsidR="00277816">
              <w:rPr>
                <w:noProof/>
                <w:webHidden/>
              </w:rPr>
              <w:fldChar w:fldCharType="begin"/>
            </w:r>
            <w:r w:rsidR="00277816">
              <w:rPr>
                <w:noProof/>
                <w:webHidden/>
              </w:rPr>
              <w:instrText xml:space="preserve"> PAGEREF _Toc112779936 \h </w:instrText>
            </w:r>
            <w:r w:rsidR="00277816">
              <w:rPr>
                <w:noProof/>
                <w:webHidden/>
              </w:rPr>
            </w:r>
            <w:r w:rsidR="00277816">
              <w:rPr>
                <w:noProof/>
                <w:webHidden/>
              </w:rPr>
              <w:fldChar w:fldCharType="separate"/>
            </w:r>
            <w:r w:rsidR="009F63E0">
              <w:rPr>
                <w:noProof/>
                <w:webHidden/>
              </w:rPr>
              <w:t>32</w:t>
            </w:r>
            <w:r w:rsidR="00277816">
              <w:rPr>
                <w:noProof/>
                <w:webHidden/>
              </w:rPr>
              <w:fldChar w:fldCharType="end"/>
            </w:r>
          </w:hyperlink>
        </w:p>
        <w:p w14:paraId="12C14C44" w14:textId="1F052BFC" w:rsidR="00277816" w:rsidRDefault="00FA69E4">
          <w:pPr>
            <w:pStyle w:val="ndice3"/>
            <w:tabs>
              <w:tab w:val="left" w:pos="1100"/>
              <w:tab w:val="right" w:leader="dot" w:pos="8302"/>
            </w:tabs>
            <w:rPr>
              <w:rFonts w:eastAsiaTheme="minorEastAsia" w:cstheme="minorBidi"/>
              <w:noProof/>
              <w:sz w:val="24"/>
              <w:szCs w:val="24"/>
              <w:lang w:val="pt-PR" w:eastAsia="pt-PT"/>
            </w:rPr>
          </w:pPr>
          <w:hyperlink w:anchor="_Toc112779937" w:history="1">
            <w:r w:rsidR="00277816" w:rsidRPr="00D03A2E">
              <w:rPr>
                <w:rStyle w:val="Hiperligao"/>
                <w:noProof/>
              </w:rPr>
              <w:t>4.2.3</w:t>
            </w:r>
            <w:r w:rsidR="00277816">
              <w:rPr>
                <w:rFonts w:eastAsiaTheme="minorEastAsia" w:cstheme="minorBidi"/>
                <w:noProof/>
                <w:sz w:val="24"/>
                <w:szCs w:val="24"/>
                <w:lang w:val="pt-PR" w:eastAsia="pt-PT"/>
              </w:rPr>
              <w:tab/>
            </w:r>
            <w:r w:rsidR="00277816" w:rsidRPr="00D03A2E">
              <w:rPr>
                <w:rStyle w:val="Hiperligao"/>
                <w:noProof/>
              </w:rPr>
              <w:t>Oversampling</w:t>
            </w:r>
            <w:r w:rsidR="00277816">
              <w:rPr>
                <w:noProof/>
                <w:webHidden/>
              </w:rPr>
              <w:tab/>
            </w:r>
            <w:r w:rsidR="00277816">
              <w:rPr>
                <w:noProof/>
                <w:webHidden/>
              </w:rPr>
              <w:fldChar w:fldCharType="begin"/>
            </w:r>
            <w:r w:rsidR="00277816">
              <w:rPr>
                <w:noProof/>
                <w:webHidden/>
              </w:rPr>
              <w:instrText xml:space="preserve"> PAGEREF _Toc112779937 \h </w:instrText>
            </w:r>
            <w:r w:rsidR="00277816">
              <w:rPr>
                <w:noProof/>
                <w:webHidden/>
              </w:rPr>
            </w:r>
            <w:r w:rsidR="00277816">
              <w:rPr>
                <w:noProof/>
                <w:webHidden/>
              </w:rPr>
              <w:fldChar w:fldCharType="separate"/>
            </w:r>
            <w:r w:rsidR="009F63E0">
              <w:rPr>
                <w:noProof/>
                <w:webHidden/>
              </w:rPr>
              <w:t>35</w:t>
            </w:r>
            <w:r w:rsidR="00277816">
              <w:rPr>
                <w:noProof/>
                <w:webHidden/>
              </w:rPr>
              <w:fldChar w:fldCharType="end"/>
            </w:r>
          </w:hyperlink>
        </w:p>
        <w:p w14:paraId="1C978EB8" w14:textId="3E58ADA2" w:rsidR="00277816" w:rsidRDefault="00FA69E4">
          <w:pPr>
            <w:pStyle w:val="ndice3"/>
            <w:tabs>
              <w:tab w:val="left" w:pos="1100"/>
              <w:tab w:val="right" w:leader="dot" w:pos="8302"/>
            </w:tabs>
            <w:rPr>
              <w:rFonts w:eastAsiaTheme="minorEastAsia" w:cstheme="minorBidi"/>
              <w:noProof/>
              <w:sz w:val="24"/>
              <w:szCs w:val="24"/>
              <w:lang w:val="pt-PR" w:eastAsia="pt-PT"/>
            </w:rPr>
          </w:pPr>
          <w:hyperlink w:anchor="_Toc112779938" w:history="1">
            <w:r w:rsidR="00277816" w:rsidRPr="00D03A2E">
              <w:rPr>
                <w:rStyle w:val="Hiperligao"/>
                <w:noProof/>
              </w:rPr>
              <w:t>4.2.4</w:t>
            </w:r>
            <w:r w:rsidR="00277816">
              <w:rPr>
                <w:rFonts w:eastAsiaTheme="minorEastAsia" w:cstheme="minorBidi"/>
                <w:noProof/>
                <w:sz w:val="24"/>
                <w:szCs w:val="24"/>
                <w:lang w:val="pt-PR" w:eastAsia="pt-PT"/>
              </w:rPr>
              <w:tab/>
            </w:r>
            <w:r w:rsidR="00277816" w:rsidRPr="00D03A2E">
              <w:rPr>
                <w:rStyle w:val="Hiperligao"/>
                <w:noProof/>
              </w:rPr>
              <w:t>Desenvolvimento da API</w:t>
            </w:r>
            <w:r w:rsidR="00277816">
              <w:rPr>
                <w:noProof/>
                <w:webHidden/>
              </w:rPr>
              <w:tab/>
            </w:r>
            <w:r w:rsidR="00277816">
              <w:rPr>
                <w:noProof/>
                <w:webHidden/>
              </w:rPr>
              <w:fldChar w:fldCharType="begin"/>
            </w:r>
            <w:r w:rsidR="00277816">
              <w:rPr>
                <w:noProof/>
                <w:webHidden/>
              </w:rPr>
              <w:instrText xml:space="preserve"> PAGEREF _Toc112779938 \h </w:instrText>
            </w:r>
            <w:r w:rsidR="00277816">
              <w:rPr>
                <w:noProof/>
                <w:webHidden/>
              </w:rPr>
            </w:r>
            <w:r w:rsidR="00277816">
              <w:rPr>
                <w:noProof/>
                <w:webHidden/>
              </w:rPr>
              <w:fldChar w:fldCharType="separate"/>
            </w:r>
            <w:r w:rsidR="009F63E0">
              <w:rPr>
                <w:noProof/>
                <w:webHidden/>
              </w:rPr>
              <w:t>37</w:t>
            </w:r>
            <w:r w:rsidR="00277816">
              <w:rPr>
                <w:noProof/>
                <w:webHidden/>
              </w:rPr>
              <w:fldChar w:fldCharType="end"/>
            </w:r>
          </w:hyperlink>
        </w:p>
        <w:p w14:paraId="7D4ADD4A" w14:textId="7652C8C6" w:rsidR="00277816" w:rsidRDefault="00FA69E4">
          <w:pPr>
            <w:pStyle w:val="ndice3"/>
            <w:tabs>
              <w:tab w:val="left" w:pos="1100"/>
              <w:tab w:val="right" w:leader="dot" w:pos="8302"/>
            </w:tabs>
            <w:rPr>
              <w:rFonts w:eastAsiaTheme="minorEastAsia" w:cstheme="minorBidi"/>
              <w:noProof/>
              <w:sz w:val="24"/>
              <w:szCs w:val="24"/>
              <w:lang w:val="pt-PR" w:eastAsia="pt-PT"/>
            </w:rPr>
          </w:pPr>
          <w:hyperlink w:anchor="_Toc112779939" w:history="1">
            <w:r w:rsidR="00277816" w:rsidRPr="00D03A2E">
              <w:rPr>
                <w:rStyle w:val="Hiperligao"/>
                <w:noProof/>
              </w:rPr>
              <w:t>4.2.5</w:t>
            </w:r>
            <w:r w:rsidR="00277816">
              <w:rPr>
                <w:rFonts w:eastAsiaTheme="minorEastAsia" w:cstheme="minorBidi"/>
                <w:noProof/>
                <w:sz w:val="24"/>
                <w:szCs w:val="24"/>
                <w:lang w:val="pt-PR" w:eastAsia="pt-PT"/>
              </w:rPr>
              <w:tab/>
            </w:r>
            <w:r w:rsidR="00277816" w:rsidRPr="00D03A2E">
              <w:rPr>
                <w:rStyle w:val="Hiperligao"/>
                <w:noProof/>
              </w:rPr>
              <w:t>Rotas da API</w:t>
            </w:r>
            <w:r w:rsidR="00277816">
              <w:rPr>
                <w:noProof/>
                <w:webHidden/>
              </w:rPr>
              <w:tab/>
            </w:r>
            <w:r w:rsidR="00277816">
              <w:rPr>
                <w:noProof/>
                <w:webHidden/>
              </w:rPr>
              <w:fldChar w:fldCharType="begin"/>
            </w:r>
            <w:r w:rsidR="00277816">
              <w:rPr>
                <w:noProof/>
                <w:webHidden/>
              </w:rPr>
              <w:instrText xml:space="preserve"> PAGEREF _Toc112779939 \h </w:instrText>
            </w:r>
            <w:r w:rsidR="00277816">
              <w:rPr>
                <w:noProof/>
                <w:webHidden/>
              </w:rPr>
            </w:r>
            <w:r w:rsidR="00277816">
              <w:rPr>
                <w:noProof/>
                <w:webHidden/>
              </w:rPr>
              <w:fldChar w:fldCharType="separate"/>
            </w:r>
            <w:r w:rsidR="009F63E0">
              <w:rPr>
                <w:noProof/>
                <w:webHidden/>
              </w:rPr>
              <w:t>39</w:t>
            </w:r>
            <w:r w:rsidR="00277816">
              <w:rPr>
                <w:noProof/>
                <w:webHidden/>
              </w:rPr>
              <w:fldChar w:fldCharType="end"/>
            </w:r>
          </w:hyperlink>
        </w:p>
        <w:p w14:paraId="3C1865C8" w14:textId="0C3FE869" w:rsidR="00277816" w:rsidRDefault="00FA69E4">
          <w:pPr>
            <w:pStyle w:val="ndice2"/>
            <w:tabs>
              <w:tab w:val="left" w:pos="880"/>
              <w:tab w:val="right" w:leader="dot" w:pos="8302"/>
            </w:tabs>
            <w:rPr>
              <w:rFonts w:eastAsiaTheme="minorEastAsia" w:cstheme="minorBidi"/>
              <w:b w:val="0"/>
              <w:bCs w:val="0"/>
              <w:noProof/>
              <w:sz w:val="24"/>
              <w:szCs w:val="24"/>
              <w:lang w:val="pt-PR" w:eastAsia="pt-PT"/>
            </w:rPr>
          </w:pPr>
          <w:hyperlink w:anchor="_Toc112779940" w:history="1">
            <w:r w:rsidR="00277816" w:rsidRPr="00D03A2E">
              <w:rPr>
                <w:rStyle w:val="Hiperligao"/>
                <w:noProof/>
              </w:rPr>
              <w:t>4.3</w:t>
            </w:r>
            <w:r w:rsidR="00277816">
              <w:rPr>
                <w:rFonts w:eastAsiaTheme="minorEastAsia" w:cstheme="minorBidi"/>
                <w:b w:val="0"/>
                <w:bCs w:val="0"/>
                <w:noProof/>
                <w:sz w:val="24"/>
                <w:szCs w:val="24"/>
                <w:lang w:val="pt-PR" w:eastAsia="pt-PT"/>
              </w:rPr>
              <w:tab/>
            </w:r>
            <w:r w:rsidR="00277816" w:rsidRPr="00D03A2E">
              <w:rPr>
                <w:rStyle w:val="Hiperligao"/>
                <w:noProof/>
              </w:rPr>
              <w:t>Testes</w:t>
            </w:r>
            <w:r w:rsidR="00277816">
              <w:rPr>
                <w:noProof/>
                <w:webHidden/>
              </w:rPr>
              <w:tab/>
            </w:r>
            <w:r w:rsidR="00277816">
              <w:rPr>
                <w:noProof/>
                <w:webHidden/>
              </w:rPr>
              <w:fldChar w:fldCharType="begin"/>
            </w:r>
            <w:r w:rsidR="00277816">
              <w:rPr>
                <w:noProof/>
                <w:webHidden/>
              </w:rPr>
              <w:instrText xml:space="preserve"> PAGEREF _Toc112779940 \h </w:instrText>
            </w:r>
            <w:r w:rsidR="00277816">
              <w:rPr>
                <w:noProof/>
                <w:webHidden/>
              </w:rPr>
            </w:r>
            <w:r w:rsidR="00277816">
              <w:rPr>
                <w:noProof/>
                <w:webHidden/>
              </w:rPr>
              <w:fldChar w:fldCharType="separate"/>
            </w:r>
            <w:r w:rsidR="009F63E0">
              <w:rPr>
                <w:noProof/>
                <w:webHidden/>
              </w:rPr>
              <w:t>42</w:t>
            </w:r>
            <w:r w:rsidR="00277816">
              <w:rPr>
                <w:noProof/>
                <w:webHidden/>
              </w:rPr>
              <w:fldChar w:fldCharType="end"/>
            </w:r>
          </w:hyperlink>
        </w:p>
        <w:p w14:paraId="0F0573EA" w14:textId="13F4A314" w:rsidR="00277816" w:rsidRDefault="00FA69E4">
          <w:pPr>
            <w:pStyle w:val="ndice2"/>
            <w:tabs>
              <w:tab w:val="left" w:pos="880"/>
              <w:tab w:val="right" w:leader="dot" w:pos="8302"/>
            </w:tabs>
            <w:rPr>
              <w:rFonts w:eastAsiaTheme="minorEastAsia" w:cstheme="minorBidi"/>
              <w:b w:val="0"/>
              <w:bCs w:val="0"/>
              <w:noProof/>
              <w:sz w:val="24"/>
              <w:szCs w:val="24"/>
              <w:lang w:val="pt-PR" w:eastAsia="pt-PT"/>
            </w:rPr>
          </w:pPr>
          <w:hyperlink w:anchor="_Toc112779941" w:history="1">
            <w:r w:rsidR="00277816" w:rsidRPr="00D03A2E">
              <w:rPr>
                <w:rStyle w:val="Hiperligao"/>
                <w:noProof/>
              </w:rPr>
              <w:t>4.4</w:t>
            </w:r>
            <w:r w:rsidR="00277816">
              <w:rPr>
                <w:rFonts w:eastAsiaTheme="minorEastAsia" w:cstheme="minorBidi"/>
                <w:b w:val="0"/>
                <w:bCs w:val="0"/>
                <w:noProof/>
                <w:sz w:val="24"/>
                <w:szCs w:val="24"/>
                <w:lang w:val="pt-PR" w:eastAsia="pt-PT"/>
              </w:rPr>
              <w:tab/>
            </w:r>
            <w:r w:rsidR="00277816" w:rsidRPr="00D03A2E">
              <w:rPr>
                <w:rStyle w:val="Hiperligao"/>
                <w:noProof/>
              </w:rPr>
              <w:t>Avaliação da solução</w:t>
            </w:r>
            <w:r w:rsidR="00277816">
              <w:rPr>
                <w:noProof/>
                <w:webHidden/>
              </w:rPr>
              <w:tab/>
            </w:r>
            <w:r w:rsidR="00277816">
              <w:rPr>
                <w:noProof/>
                <w:webHidden/>
              </w:rPr>
              <w:fldChar w:fldCharType="begin"/>
            </w:r>
            <w:r w:rsidR="00277816">
              <w:rPr>
                <w:noProof/>
                <w:webHidden/>
              </w:rPr>
              <w:instrText xml:space="preserve"> PAGEREF _Toc112779941 \h </w:instrText>
            </w:r>
            <w:r w:rsidR="00277816">
              <w:rPr>
                <w:noProof/>
                <w:webHidden/>
              </w:rPr>
            </w:r>
            <w:r w:rsidR="00277816">
              <w:rPr>
                <w:noProof/>
                <w:webHidden/>
              </w:rPr>
              <w:fldChar w:fldCharType="separate"/>
            </w:r>
            <w:r w:rsidR="009F63E0">
              <w:rPr>
                <w:noProof/>
                <w:webHidden/>
              </w:rPr>
              <w:t>43</w:t>
            </w:r>
            <w:r w:rsidR="00277816">
              <w:rPr>
                <w:noProof/>
                <w:webHidden/>
              </w:rPr>
              <w:fldChar w:fldCharType="end"/>
            </w:r>
          </w:hyperlink>
        </w:p>
        <w:p w14:paraId="5F3C8BB5" w14:textId="2C2C27BC" w:rsidR="00277816" w:rsidRDefault="00FA69E4">
          <w:pPr>
            <w:pStyle w:val="ndice1"/>
            <w:tabs>
              <w:tab w:val="left" w:pos="440"/>
              <w:tab w:val="right" w:leader="dot" w:pos="8302"/>
            </w:tabs>
            <w:rPr>
              <w:rFonts w:eastAsiaTheme="minorEastAsia" w:cstheme="minorBidi"/>
              <w:b w:val="0"/>
              <w:bCs w:val="0"/>
              <w:i w:val="0"/>
              <w:iCs w:val="0"/>
              <w:noProof/>
              <w:lang w:val="pt-PR" w:eastAsia="pt-PT"/>
            </w:rPr>
          </w:pPr>
          <w:hyperlink w:anchor="_Toc112779942" w:history="1">
            <w:r w:rsidR="00277816" w:rsidRPr="00D03A2E">
              <w:rPr>
                <w:rStyle w:val="Hiperligao"/>
                <w:noProof/>
              </w:rPr>
              <w:t>5</w:t>
            </w:r>
            <w:r w:rsidR="00277816">
              <w:rPr>
                <w:rFonts w:eastAsiaTheme="minorEastAsia" w:cstheme="minorBidi"/>
                <w:b w:val="0"/>
                <w:bCs w:val="0"/>
                <w:i w:val="0"/>
                <w:iCs w:val="0"/>
                <w:noProof/>
                <w:lang w:val="pt-PR" w:eastAsia="pt-PT"/>
              </w:rPr>
              <w:tab/>
            </w:r>
            <w:r w:rsidR="00277816" w:rsidRPr="00D03A2E">
              <w:rPr>
                <w:rStyle w:val="Hiperligao"/>
                <w:noProof/>
              </w:rPr>
              <w:t>Conclusões</w:t>
            </w:r>
            <w:r w:rsidR="00277816">
              <w:rPr>
                <w:noProof/>
                <w:webHidden/>
              </w:rPr>
              <w:tab/>
            </w:r>
            <w:r w:rsidR="00277816">
              <w:rPr>
                <w:noProof/>
                <w:webHidden/>
              </w:rPr>
              <w:fldChar w:fldCharType="begin"/>
            </w:r>
            <w:r w:rsidR="00277816">
              <w:rPr>
                <w:noProof/>
                <w:webHidden/>
              </w:rPr>
              <w:instrText xml:space="preserve"> PAGEREF _Toc112779942 \h </w:instrText>
            </w:r>
            <w:r w:rsidR="00277816">
              <w:rPr>
                <w:noProof/>
                <w:webHidden/>
              </w:rPr>
            </w:r>
            <w:r w:rsidR="00277816">
              <w:rPr>
                <w:noProof/>
                <w:webHidden/>
              </w:rPr>
              <w:fldChar w:fldCharType="separate"/>
            </w:r>
            <w:r w:rsidR="009F63E0">
              <w:rPr>
                <w:noProof/>
                <w:webHidden/>
              </w:rPr>
              <w:t>45</w:t>
            </w:r>
            <w:r w:rsidR="00277816">
              <w:rPr>
                <w:noProof/>
                <w:webHidden/>
              </w:rPr>
              <w:fldChar w:fldCharType="end"/>
            </w:r>
          </w:hyperlink>
        </w:p>
        <w:p w14:paraId="30C88555" w14:textId="6F250AF7" w:rsidR="00277816" w:rsidRDefault="00FA69E4">
          <w:pPr>
            <w:pStyle w:val="ndice2"/>
            <w:tabs>
              <w:tab w:val="left" w:pos="880"/>
              <w:tab w:val="right" w:leader="dot" w:pos="8302"/>
            </w:tabs>
            <w:rPr>
              <w:rFonts w:eastAsiaTheme="minorEastAsia" w:cstheme="minorBidi"/>
              <w:b w:val="0"/>
              <w:bCs w:val="0"/>
              <w:noProof/>
              <w:sz w:val="24"/>
              <w:szCs w:val="24"/>
              <w:lang w:val="pt-PR" w:eastAsia="pt-PT"/>
            </w:rPr>
          </w:pPr>
          <w:hyperlink w:anchor="_Toc112779943" w:history="1">
            <w:r w:rsidR="00277816" w:rsidRPr="00D03A2E">
              <w:rPr>
                <w:rStyle w:val="Hiperligao"/>
                <w:noProof/>
              </w:rPr>
              <w:t>5.1</w:t>
            </w:r>
            <w:r w:rsidR="00277816">
              <w:rPr>
                <w:rFonts w:eastAsiaTheme="minorEastAsia" w:cstheme="minorBidi"/>
                <w:b w:val="0"/>
                <w:bCs w:val="0"/>
                <w:noProof/>
                <w:sz w:val="24"/>
                <w:szCs w:val="24"/>
                <w:lang w:val="pt-PR" w:eastAsia="pt-PT"/>
              </w:rPr>
              <w:tab/>
            </w:r>
            <w:r w:rsidR="00277816" w:rsidRPr="00D03A2E">
              <w:rPr>
                <w:rStyle w:val="Hiperligao"/>
                <w:noProof/>
              </w:rPr>
              <w:t>Objetivos concretizados</w:t>
            </w:r>
            <w:r w:rsidR="00277816">
              <w:rPr>
                <w:noProof/>
                <w:webHidden/>
              </w:rPr>
              <w:tab/>
            </w:r>
            <w:r w:rsidR="00277816">
              <w:rPr>
                <w:noProof/>
                <w:webHidden/>
              </w:rPr>
              <w:fldChar w:fldCharType="begin"/>
            </w:r>
            <w:r w:rsidR="00277816">
              <w:rPr>
                <w:noProof/>
                <w:webHidden/>
              </w:rPr>
              <w:instrText xml:space="preserve"> PAGEREF _Toc112779943 \h </w:instrText>
            </w:r>
            <w:r w:rsidR="00277816">
              <w:rPr>
                <w:noProof/>
                <w:webHidden/>
              </w:rPr>
            </w:r>
            <w:r w:rsidR="00277816">
              <w:rPr>
                <w:noProof/>
                <w:webHidden/>
              </w:rPr>
              <w:fldChar w:fldCharType="separate"/>
            </w:r>
            <w:r w:rsidR="009F63E0">
              <w:rPr>
                <w:noProof/>
                <w:webHidden/>
              </w:rPr>
              <w:t>45</w:t>
            </w:r>
            <w:r w:rsidR="00277816">
              <w:rPr>
                <w:noProof/>
                <w:webHidden/>
              </w:rPr>
              <w:fldChar w:fldCharType="end"/>
            </w:r>
          </w:hyperlink>
        </w:p>
        <w:p w14:paraId="17AFDAE8" w14:textId="770EA3FD" w:rsidR="00277816" w:rsidRDefault="00FA69E4">
          <w:pPr>
            <w:pStyle w:val="ndice2"/>
            <w:tabs>
              <w:tab w:val="left" w:pos="880"/>
              <w:tab w:val="right" w:leader="dot" w:pos="8302"/>
            </w:tabs>
            <w:rPr>
              <w:rFonts w:eastAsiaTheme="minorEastAsia" w:cstheme="minorBidi"/>
              <w:b w:val="0"/>
              <w:bCs w:val="0"/>
              <w:noProof/>
              <w:sz w:val="24"/>
              <w:szCs w:val="24"/>
              <w:lang w:val="pt-PR" w:eastAsia="pt-PT"/>
            </w:rPr>
          </w:pPr>
          <w:hyperlink w:anchor="_Toc112779944" w:history="1">
            <w:r w:rsidR="00277816" w:rsidRPr="00D03A2E">
              <w:rPr>
                <w:rStyle w:val="Hiperligao"/>
                <w:noProof/>
              </w:rPr>
              <w:t>5.2</w:t>
            </w:r>
            <w:r w:rsidR="00277816">
              <w:rPr>
                <w:rFonts w:eastAsiaTheme="minorEastAsia" w:cstheme="minorBidi"/>
                <w:b w:val="0"/>
                <w:bCs w:val="0"/>
                <w:noProof/>
                <w:sz w:val="24"/>
                <w:szCs w:val="24"/>
                <w:lang w:val="pt-PR" w:eastAsia="pt-PT"/>
              </w:rPr>
              <w:tab/>
            </w:r>
            <w:r w:rsidR="00277816" w:rsidRPr="00D03A2E">
              <w:rPr>
                <w:rStyle w:val="Hiperligao"/>
                <w:noProof/>
              </w:rPr>
              <w:t>Limitações e trabalho futuro</w:t>
            </w:r>
            <w:r w:rsidR="00277816">
              <w:rPr>
                <w:noProof/>
                <w:webHidden/>
              </w:rPr>
              <w:tab/>
            </w:r>
            <w:r w:rsidR="00277816">
              <w:rPr>
                <w:noProof/>
                <w:webHidden/>
              </w:rPr>
              <w:fldChar w:fldCharType="begin"/>
            </w:r>
            <w:r w:rsidR="00277816">
              <w:rPr>
                <w:noProof/>
                <w:webHidden/>
              </w:rPr>
              <w:instrText xml:space="preserve"> PAGEREF _Toc112779944 \h </w:instrText>
            </w:r>
            <w:r w:rsidR="00277816">
              <w:rPr>
                <w:noProof/>
                <w:webHidden/>
              </w:rPr>
            </w:r>
            <w:r w:rsidR="00277816">
              <w:rPr>
                <w:noProof/>
                <w:webHidden/>
              </w:rPr>
              <w:fldChar w:fldCharType="separate"/>
            </w:r>
            <w:r w:rsidR="009F63E0">
              <w:rPr>
                <w:noProof/>
                <w:webHidden/>
              </w:rPr>
              <w:t>48</w:t>
            </w:r>
            <w:r w:rsidR="00277816">
              <w:rPr>
                <w:noProof/>
                <w:webHidden/>
              </w:rPr>
              <w:fldChar w:fldCharType="end"/>
            </w:r>
          </w:hyperlink>
        </w:p>
        <w:p w14:paraId="506DC5A1" w14:textId="72B3952C" w:rsidR="00277816" w:rsidRDefault="00FA69E4">
          <w:pPr>
            <w:pStyle w:val="ndice2"/>
            <w:tabs>
              <w:tab w:val="left" w:pos="880"/>
              <w:tab w:val="right" w:leader="dot" w:pos="8302"/>
            </w:tabs>
            <w:rPr>
              <w:rFonts w:eastAsiaTheme="minorEastAsia" w:cstheme="minorBidi"/>
              <w:b w:val="0"/>
              <w:bCs w:val="0"/>
              <w:noProof/>
              <w:sz w:val="24"/>
              <w:szCs w:val="24"/>
              <w:lang w:val="pt-PR" w:eastAsia="pt-PT"/>
            </w:rPr>
          </w:pPr>
          <w:hyperlink w:anchor="_Toc112779945" w:history="1">
            <w:r w:rsidR="00277816" w:rsidRPr="00D03A2E">
              <w:rPr>
                <w:rStyle w:val="Hiperligao"/>
                <w:noProof/>
              </w:rPr>
              <w:t>5.3</w:t>
            </w:r>
            <w:r w:rsidR="00277816">
              <w:rPr>
                <w:rFonts w:eastAsiaTheme="minorEastAsia" w:cstheme="minorBidi"/>
                <w:b w:val="0"/>
                <w:bCs w:val="0"/>
                <w:noProof/>
                <w:sz w:val="24"/>
                <w:szCs w:val="24"/>
                <w:lang w:val="pt-PR" w:eastAsia="pt-PT"/>
              </w:rPr>
              <w:tab/>
            </w:r>
            <w:r w:rsidR="00277816" w:rsidRPr="00D03A2E">
              <w:rPr>
                <w:rStyle w:val="Hiperligao"/>
                <w:noProof/>
              </w:rPr>
              <w:t>Apreciação final</w:t>
            </w:r>
            <w:r w:rsidR="00277816">
              <w:rPr>
                <w:noProof/>
                <w:webHidden/>
              </w:rPr>
              <w:tab/>
            </w:r>
            <w:r w:rsidR="00277816">
              <w:rPr>
                <w:noProof/>
                <w:webHidden/>
              </w:rPr>
              <w:fldChar w:fldCharType="begin"/>
            </w:r>
            <w:r w:rsidR="00277816">
              <w:rPr>
                <w:noProof/>
                <w:webHidden/>
              </w:rPr>
              <w:instrText xml:space="preserve"> PAGEREF _Toc112779945 \h </w:instrText>
            </w:r>
            <w:r w:rsidR="00277816">
              <w:rPr>
                <w:noProof/>
                <w:webHidden/>
              </w:rPr>
            </w:r>
            <w:r w:rsidR="00277816">
              <w:rPr>
                <w:noProof/>
                <w:webHidden/>
              </w:rPr>
              <w:fldChar w:fldCharType="separate"/>
            </w:r>
            <w:r w:rsidR="009F63E0">
              <w:rPr>
                <w:noProof/>
                <w:webHidden/>
              </w:rPr>
              <w:t>49</w:t>
            </w:r>
            <w:r w:rsidR="00277816">
              <w:rPr>
                <w:noProof/>
                <w:webHidden/>
              </w:rPr>
              <w:fldChar w:fldCharType="end"/>
            </w:r>
          </w:hyperlink>
        </w:p>
        <w:p w14:paraId="1E43990B" w14:textId="2983CF99" w:rsidR="00277816" w:rsidRDefault="00FA69E4">
          <w:pPr>
            <w:pStyle w:val="ndice1"/>
            <w:tabs>
              <w:tab w:val="left" w:pos="440"/>
              <w:tab w:val="right" w:leader="dot" w:pos="8302"/>
            </w:tabs>
            <w:rPr>
              <w:rFonts w:eastAsiaTheme="minorEastAsia" w:cstheme="minorBidi"/>
              <w:b w:val="0"/>
              <w:bCs w:val="0"/>
              <w:i w:val="0"/>
              <w:iCs w:val="0"/>
              <w:noProof/>
              <w:lang w:val="pt-PR" w:eastAsia="pt-PT"/>
            </w:rPr>
          </w:pPr>
          <w:hyperlink w:anchor="_Toc112779946" w:history="1">
            <w:r w:rsidR="00277816" w:rsidRPr="00D03A2E">
              <w:rPr>
                <w:rStyle w:val="Hiperligao"/>
                <w:noProof/>
              </w:rPr>
              <w:t>6</w:t>
            </w:r>
            <w:r w:rsidR="00277816">
              <w:rPr>
                <w:rFonts w:eastAsiaTheme="minorEastAsia" w:cstheme="minorBidi"/>
                <w:b w:val="0"/>
                <w:bCs w:val="0"/>
                <w:i w:val="0"/>
                <w:iCs w:val="0"/>
                <w:noProof/>
                <w:lang w:val="pt-PR" w:eastAsia="pt-PT"/>
              </w:rPr>
              <w:tab/>
            </w:r>
            <w:r w:rsidR="00277816" w:rsidRPr="00D03A2E">
              <w:rPr>
                <w:rStyle w:val="Hiperligao"/>
                <w:noProof/>
              </w:rPr>
              <w:t>Referências</w:t>
            </w:r>
            <w:r w:rsidR="00277816">
              <w:rPr>
                <w:noProof/>
                <w:webHidden/>
              </w:rPr>
              <w:tab/>
            </w:r>
            <w:r w:rsidR="00277816">
              <w:rPr>
                <w:noProof/>
                <w:webHidden/>
              </w:rPr>
              <w:fldChar w:fldCharType="begin"/>
            </w:r>
            <w:r w:rsidR="00277816">
              <w:rPr>
                <w:noProof/>
                <w:webHidden/>
              </w:rPr>
              <w:instrText xml:space="preserve"> PAGEREF _Toc112779946 \h </w:instrText>
            </w:r>
            <w:r w:rsidR="00277816">
              <w:rPr>
                <w:noProof/>
                <w:webHidden/>
              </w:rPr>
            </w:r>
            <w:r w:rsidR="00277816">
              <w:rPr>
                <w:noProof/>
                <w:webHidden/>
              </w:rPr>
              <w:fldChar w:fldCharType="separate"/>
            </w:r>
            <w:r w:rsidR="009F63E0">
              <w:rPr>
                <w:noProof/>
                <w:webHidden/>
              </w:rPr>
              <w:t>50</w:t>
            </w:r>
            <w:r w:rsidR="00277816">
              <w:rPr>
                <w:noProof/>
                <w:webHidden/>
              </w:rPr>
              <w:fldChar w:fldCharType="end"/>
            </w:r>
          </w:hyperlink>
        </w:p>
        <w:p w14:paraId="44A718AA" w14:textId="2252EF86" w:rsidR="005A1961" w:rsidRPr="00830665" w:rsidRDefault="003B69DE" w:rsidP="006019C0">
          <w:pPr>
            <w:sectPr w:rsidR="005A1961" w:rsidRPr="00830665">
              <w:headerReference w:type="even" r:id="rId28"/>
              <w:headerReference w:type="default" r:id="rId29"/>
              <w:footerReference w:type="even" r:id="rId30"/>
              <w:footerReference w:type="default" r:id="rId31"/>
              <w:headerReference w:type="first" r:id="rId32"/>
              <w:footerReference w:type="first" r:id="rId33"/>
              <w:type w:val="oddPage"/>
              <w:pgSz w:w="11906" w:h="16838"/>
              <w:pgMar w:top="1440" w:right="1797" w:bottom="1440" w:left="1797" w:header="709" w:footer="709" w:gutter="0"/>
              <w:pgNumType w:fmt="lowerRoman"/>
              <w:cols w:space="720"/>
              <w:docGrid w:linePitch="360"/>
            </w:sectPr>
          </w:pPr>
          <w:r w:rsidRPr="00830665">
            <w:rPr>
              <w:b/>
              <w:bCs/>
              <w:noProof/>
              <w:sz w:val="24"/>
            </w:rPr>
            <w:fldChar w:fldCharType="end"/>
          </w:r>
        </w:p>
      </w:sdtContent>
    </w:sdt>
    <w:p w14:paraId="596A04DA" w14:textId="77777777" w:rsidR="00325B95" w:rsidRPr="00830665" w:rsidRDefault="003B69DE">
      <w:pPr>
        <w:pStyle w:val="indice"/>
      </w:pPr>
      <w:r w:rsidRPr="00830665">
        <w:lastRenderedPageBreak/>
        <w:t>Índice de Figuras</w:t>
      </w:r>
    </w:p>
    <w:p w14:paraId="0D98625A" w14:textId="77777777" w:rsidR="00016C58" w:rsidRDefault="00016C58">
      <w:pPr>
        <w:pStyle w:val="ndicedeilustraes"/>
        <w:tabs>
          <w:tab w:val="right" w:leader="dot" w:pos="8302"/>
        </w:tabs>
        <w:rPr>
          <w:sz w:val="24"/>
        </w:rPr>
      </w:pPr>
    </w:p>
    <w:p w14:paraId="64968577" w14:textId="19F95757" w:rsidR="009F63E0" w:rsidRPr="00016C58" w:rsidRDefault="003B69DE">
      <w:pPr>
        <w:pStyle w:val="ndicedeilustraes"/>
        <w:tabs>
          <w:tab w:val="right" w:leader="dot" w:pos="8302"/>
        </w:tabs>
        <w:rPr>
          <w:rFonts w:asciiTheme="minorHAnsi" w:eastAsiaTheme="minorEastAsia" w:hAnsiTheme="minorHAnsi" w:cstheme="minorBidi"/>
          <w:noProof/>
          <w:sz w:val="24"/>
          <w:lang w:val="pt-PR" w:eastAsia="pt-PT"/>
        </w:rPr>
      </w:pPr>
      <w:r w:rsidRPr="00016C58">
        <w:rPr>
          <w:sz w:val="24"/>
        </w:rPr>
        <w:fldChar w:fldCharType="begin"/>
      </w:r>
      <w:r w:rsidRPr="00016C58">
        <w:rPr>
          <w:sz w:val="24"/>
          <w:lang w:val="en-US"/>
        </w:rPr>
        <w:instrText xml:space="preserve"> TOC \c "FIGURA" </w:instrText>
      </w:r>
      <w:r w:rsidRPr="00016C58">
        <w:rPr>
          <w:sz w:val="24"/>
        </w:rPr>
        <w:fldChar w:fldCharType="separate"/>
      </w:r>
      <w:r w:rsidR="009F63E0" w:rsidRPr="00016C58">
        <w:rPr>
          <w:noProof/>
          <w:sz w:val="24"/>
          <w:lang w:val="en-US"/>
        </w:rPr>
        <w:t>Figura 1 – NIST cybersecurity framework pillars [4]</w:t>
      </w:r>
      <w:r w:rsidR="009F63E0" w:rsidRPr="00016C58">
        <w:rPr>
          <w:noProof/>
          <w:sz w:val="24"/>
          <w:lang w:val="en-US"/>
        </w:rPr>
        <w:tab/>
      </w:r>
      <w:r w:rsidR="009F63E0" w:rsidRPr="00016C58">
        <w:rPr>
          <w:noProof/>
          <w:sz w:val="24"/>
        </w:rPr>
        <w:fldChar w:fldCharType="begin"/>
      </w:r>
      <w:r w:rsidR="009F63E0" w:rsidRPr="00016C58">
        <w:rPr>
          <w:noProof/>
          <w:sz w:val="24"/>
          <w:lang w:val="en-US"/>
        </w:rPr>
        <w:instrText xml:space="preserve"> PAGEREF _Toc112878351 \h </w:instrText>
      </w:r>
      <w:r w:rsidR="009F63E0" w:rsidRPr="00016C58">
        <w:rPr>
          <w:noProof/>
          <w:sz w:val="24"/>
        </w:rPr>
      </w:r>
      <w:r w:rsidR="009F63E0" w:rsidRPr="00016C58">
        <w:rPr>
          <w:noProof/>
          <w:sz w:val="24"/>
        </w:rPr>
        <w:fldChar w:fldCharType="separate"/>
      </w:r>
      <w:r w:rsidR="009F63E0" w:rsidRPr="00016C58">
        <w:rPr>
          <w:noProof/>
          <w:sz w:val="24"/>
          <w:lang w:val="en-US"/>
        </w:rPr>
        <w:t>9</w:t>
      </w:r>
      <w:r w:rsidR="009F63E0" w:rsidRPr="00016C58">
        <w:rPr>
          <w:noProof/>
          <w:sz w:val="24"/>
        </w:rPr>
        <w:fldChar w:fldCharType="end"/>
      </w:r>
    </w:p>
    <w:p w14:paraId="7D8AFFB1" w14:textId="328EF603" w:rsidR="009F63E0" w:rsidRPr="00016C58" w:rsidRDefault="009F63E0">
      <w:pPr>
        <w:pStyle w:val="ndicedeilustraes"/>
        <w:tabs>
          <w:tab w:val="right" w:leader="dot" w:pos="8302"/>
        </w:tabs>
        <w:rPr>
          <w:rFonts w:asciiTheme="minorHAnsi" w:eastAsiaTheme="minorEastAsia" w:hAnsiTheme="minorHAnsi" w:cstheme="minorBidi"/>
          <w:noProof/>
          <w:sz w:val="24"/>
          <w:lang w:val="pt-PR" w:eastAsia="pt-PT"/>
        </w:rPr>
      </w:pPr>
      <w:r w:rsidRPr="00016C58">
        <w:rPr>
          <w:noProof/>
          <w:sz w:val="24"/>
        </w:rPr>
        <w:t>Figura 2- CRISP-DM diagrama</w:t>
      </w:r>
      <w:r w:rsidRPr="00016C58">
        <w:rPr>
          <w:noProof/>
          <w:sz w:val="24"/>
        </w:rPr>
        <w:tab/>
      </w:r>
      <w:r w:rsidRPr="00016C58">
        <w:rPr>
          <w:noProof/>
          <w:sz w:val="24"/>
        </w:rPr>
        <w:fldChar w:fldCharType="begin"/>
      </w:r>
      <w:r w:rsidRPr="00016C58">
        <w:rPr>
          <w:noProof/>
          <w:sz w:val="24"/>
        </w:rPr>
        <w:instrText xml:space="preserve"> PAGEREF _Toc112878352 \h </w:instrText>
      </w:r>
      <w:r w:rsidRPr="00016C58">
        <w:rPr>
          <w:noProof/>
          <w:sz w:val="24"/>
        </w:rPr>
      </w:r>
      <w:r w:rsidRPr="00016C58">
        <w:rPr>
          <w:noProof/>
          <w:sz w:val="24"/>
        </w:rPr>
        <w:fldChar w:fldCharType="separate"/>
      </w:r>
      <w:r w:rsidRPr="00016C58">
        <w:rPr>
          <w:noProof/>
          <w:sz w:val="24"/>
        </w:rPr>
        <w:t>22</w:t>
      </w:r>
      <w:r w:rsidRPr="00016C58">
        <w:rPr>
          <w:noProof/>
          <w:sz w:val="24"/>
        </w:rPr>
        <w:fldChar w:fldCharType="end"/>
      </w:r>
    </w:p>
    <w:p w14:paraId="588024DB" w14:textId="49F7FC66" w:rsidR="009F63E0" w:rsidRPr="00016C58" w:rsidRDefault="009F63E0">
      <w:pPr>
        <w:pStyle w:val="ndicedeilustraes"/>
        <w:tabs>
          <w:tab w:val="right" w:leader="dot" w:pos="8302"/>
        </w:tabs>
        <w:rPr>
          <w:rFonts w:asciiTheme="minorHAnsi" w:eastAsiaTheme="minorEastAsia" w:hAnsiTheme="minorHAnsi" w:cstheme="minorBidi"/>
          <w:noProof/>
          <w:sz w:val="24"/>
          <w:lang w:val="pt-PR" w:eastAsia="pt-PT"/>
        </w:rPr>
      </w:pPr>
      <w:r w:rsidRPr="00016C58">
        <w:rPr>
          <w:noProof/>
          <w:sz w:val="24"/>
        </w:rPr>
        <w:t>Figura 3-Dataset Plot</w:t>
      </w:r>
      <w:r w:rsidRPr="00016C58">
        <w:rPr>
          <w:noProof/>
          <w:sz w:val="24"/>
        </w:rPr>
        <w:tab/>
      </w:r>
      <w:r w:rsidRPr="00016C58">
        <w:rPr>
          <w:noProof/>
          <w:sz w:val="24"/>
        </w:rPr>
        <w:fldChar w:fldCharType="begin"/>
      </w:r>
      <w:r w:rsidRPr="00016C58">
        <w:rPr>
          <w:noProof/>
          <w:sz w:val="24"/>
        </w:rPr>
        <w:instrText xml:space="preserve"> PAGEREF _Toc112878353 \h </w:instrText>
      </w:r>
      <w:r w:rsidRPr="00016C58">
        <w:rPr>
          <w:noProof/>
          <w:sz w:val="24"/>
        </w:rPr>
      </w:r>
      <w:r w:rsidRPr="00016C58">
        <w:rPr>
          <w:noProof/>
          <w:sz w:val="24"/>
        </w:rPr>
        <w:fldChar w:fldCharType="separate"/>
      </w:r>
      <w:r w:rsidRPr="00016C58">
        <w:rPr>
          <w:noProof/>
          <w:sz w:val="24"/>
        </w:rPr>
        <w:t>27</w:t>
      </w:r>
      <w:r w:rsidRPr="00016C58">
        <w:rPr>
          <w:noProof/>
          <w:sz w:val="24"/>
        </w:rPr>
        <w:fldChar w:fldCharType="end"/>
      </w:r>
    </w:p>
    <w:p w14:paraId="4712D3A1" w14:textId="185F69E8" w:rsidR="009F63E0" w:rsidRPr="00016C58" w:rsidRDefault="009F63E0">
      <w:pPr>
        <w:pStyle w:val="ndicedeilustraes"/>
        <w:tabs>
          <w:tab w:val="right" w:leader="dot" w:pos="8302"/>
        </w:tabs>
        <w:rPr>
          <w:rFonts w:asciiTheme="minorHAnsi" w:eastAsiaTheme="minorEastAsia" w:hAnsiTheme="minorHAnsi" w:cstheme="minorBidi"/>
          <w:noProof/>
          <w:sz w:val="24"/>
          <w:lang w:val="pt-PR" w:eastAsia="pt-PT"/>
        </w:rPr>
      </w:pPr>
      <w:r w:rsidRPr="00016C58">
        <w:rPr>
          <w:noProof/>
          <w:sz w:val="24"/>
          <w:lang w:val="en-US"/>
        </w:rPr>
        <w:t>Figura 4-Random forest unbalanced data</w:t>
      </w:r>
      <w:r w:rsidRPr="00016C58">
        <w:rPr>
          <w:noProof/>
          <w:sz w:val="24"/>
          <w:lang w:val="en-US"/>
        </w:rPr>
        <w:tab/>
      </w:r>
      <w:r w:rsidRPr="00016C58">
        <w:rPr>
          <w:noProof/>
          <w:sz w:val="24"/>
        </w:rPr>
        <w:fldChar w:fldCharType="begin"/>
      </w:r>
      <w:r w:rsidRPr="00016C58">
        <w:rPr>
          <w:noProof/>
          <w:sz w:val="24"/>
          <w:lang w:val="en-US"/>
        </w:rPr>
        <w:instrText xml:space="preserve"> PAGEREF _Toc112878354 \h </w:instrText>
      </w:r>
      <w:r w:rsidRPr="00016C58">
        <w:rPr>
          <w:noProof/>
          <w:sz w:val="24"/>
        </w:rPr>
      </w:r>
      <w:r w:rsidRPr="00016C58">
        <w:rPr>
          <w:noProof/>
          <w:sz w:val="24"/>
        </w:rPr>
        <w:fldChar w:fldCharType="separate"/>
      </w:r>
      <w:r w:rsidRPr="00016C58">
        <w:rPr>
          <w:noProof/>
          <w:sz w:val="24"/>
          <w:lang w:val="en-US"/>
        </w:rPr>
        <w:t>28</w:t>
      </w:r>
      <w:r w:rsidRPr="00016C58">
        <w:rPr>
          <w:noProof/>
          <w:sz w:val="24"/>
        </w:rPr>
        <w:fldChar w:fldCharType="end"/>
      </w:r>
    </w:p>
    <w:p w14:paraId="384D9ACF" w14:textId="4CBFB151" w:rsidR="009F63E0" w:rsidRPr="00016C58" w:rsidRDefault="009F63E0">
      <w:pPr>
        <w:pStyle w:val="ndicedeilustraes"/>
        <w:tabs>
          <w:tab w:val="right" w:leader="dot" w:pos="8302"/>
        </w:tabs>
        <w:rPr>
          <w:rFonts w:asciiTheme="minorHAnsi" w:eastAsiaTheme="minorEastAsia" w:hAnsiTheme="minorHAnsi" w:cstheme="minorBidi"/>
          <w:noProof/>
          <w:sz w:val="24"/>
          <w:lang w:val="pt-PR" w:eastAsia="pt-PT"/>
        </w:rPr>
      </w:pPr>
      <w:r w:rsidRPr="00016C58">
        <w:rPr>
          <w:noProof/>
          <w:sz w:val="24"/>
          <w:lang w:val="en-US"/>
        </w:rPr>
        <w:t>Figura 5 - Naïve Baeys unbalanced data</w:t>
      </w:r>
      <w:r w:rsidRPr="00016C58">
        <w:rPr>
          <w:noProof/>
          <w:sz w:val="24"/>
          <w:lang w:val="en-US"/>
        </w:rPr>
        <w:tab/>
      </w:r>
      <w:r w:rsidRPr="00016C58">
        <w:rPr>
          <w:noProof/>
          <w:sz w:val="24"/>
        </w:rPr>
        <w:fldChar w:fldCharType="begin"/>
      </w:r>
      <w:r w:rsidRPr="00016C58">
        <w:rPr>
          <w:noProof/>
          <w:sz w:val="24"/>
          <w:lang w:val="en-US"/>
        </w:rPr>
        <w:instrText xml:space="preserve"> PAGEREF _Toc112878355 \h </w:instrText>
      </w:r>
      <w:r w:rsidRPr="00016C58">
        <w:rPr>
          <w:noProof/>
          <w:sz w:val="24"/>
        </w:rPr>
      </w:r>
      <w:r w:rsidRPr="00016C58">
        <w:rPr>
          <w:noProof/>
          <w:sz w:val="24"/>
        </w:rPr>
        <w:fldChar w:fldCharType="separate"/>
      </w:r>
      <w:r w:rsidRPr="00016C58">
        <w:rPr>
          <w:noProof/>
          <w:sz w:val="24"/>
          <w:lang w:val="en-US"/>
        </w:rPr>
        <w:t>29</w:t>
      </w:r>
      <w:r w:rsidRPr="00016C58">
        <w:rPr>
          <w:noProof/>
          <w:sz w:val="24"/>
        </w:rPr>
        <w:fldChar w:fldCharType="end"/>
      </w:r>
    </w:p>
    <w:p w14:paraId="1438D071" w14:textId="17A553BD" w:rsidR="009F63E0" w:rsidRPr="00016C58" w:rsidRDefault="009F63E0">
      <w:pPr>
        <w:pStyle w:val="ndicedeilustraes"/>
        <w:tabs>
          <w:tab w:val="right" w:leader="dot" w:pos="8302"/>
        </w:tabs>
        <w:rPr>
          <w:rFonts w:asciiTheme="minorHAnsi" w:eastAsiaTheme="minorEastAsia" w:hAnsiTheme="minorHAnsi" w:cstheme="minorBidi"/>
          <w:noProof/>
          <w:sz w:val="24"/>
          <w:lang w:val="pt-PR" w:eastAsia="pt-PT"/>
        </w:rPr>
      </w:pPr>
      <w:r w:rsidRPr="00016C58">
        <w:rPr>
          <w:noProof/>
          <w:sz w:val="24"/>
          <w:lang w:val="en-US"/>
        </w:rPr>
        <w:t>Figura 6-Logistic Regression unbalanced data</w:t>
      </w:r>
      <w:r w:rsidRPr="00016C58">
        <w:rPr>
          <w:noProof/>
          <w:sz w:val="24"/>
          <w:lang w:val="en-US"/>
        </w:rPr>
        <w:tab/>
      </w:r>
      <w:r w:rsidRPr="00016C58">
        <w:rPr>
          <w:noProof/>
          <w:sz w:val="24"/>
        </w:rPr>
        <w:fldChar w:fldCharType="begin"/>
      </w:r>
      <w:r w:rsidRPr="00016C58">
        <w:rPr>
          <w:noProof/>
          <w:sz w:val="24"/>
          <w:lang w:val="en-US"/>
        </w:rPr>
        <w:instrText xml:space="preserve"> PAGEREF _Toc112878356 \h </w:instrText>
      </w:r>
      <w:r w:rsidRPr="00016C58">
        <w:rPr>
          <w:noProof/>
          <w:sz w:val="24"/>
        </w:rPr>
      </w:r>
      <w:r w:rsidRPr="00016C58">
        <w:rPr>
          <w:noProof/>
          <w:sz w:val="24"/>
        </w:rPr>
        <w:fldChar w:fldCharType="separate"/>
      </w:r>
      <w:r w:rsidRPr="00016C58">
        <w:rPr>
          <w:noProof/>
          <w:sz w:val="24"/>
          <w:lang w:val="en-US"/>
        </w:rPr>
        <w:t>30</w:t>
      </w:r>
      <w:r w:rsidRPr="00016C58">
        <w:rPr>
          <w:noProof/>
          <w:sz w:val="24"/>
        </w:rPr>
        <w:fldChar w:fldCharType="end"/>
      </w:r>
    </w:p>
    <w:p w14:paraId="62A13F56" w14:textId="7A1E44D8" w:rsidR="009F63E0" w:rsidRPr="00016C58" w:rsidRDefault="009F63E0">
      <w:pPr>
        <w:pStyle w:val="ndicedeilustraes"/>
        <w:tabs>
          <w:tab w:val="right" w:leader="dot" w:pos="8302"/>
        </w:tabs>
        <w:rPr>
          <w:rFonts w:asciiTheme="minorHAnsi" w:eastAsiaTheme="minorEastAsia" w:hAnsiTheme="minorHAnsi" w:cstheme="minorBidi"/>
          <w:noProof/>
          <w:sz w:val="24"/>
          <w:lang w:val="pt-PR" w:eastAsia="pt-PT"/>
        </w:rPr>
      </w:pPr>
      <w:r w:rsidRPr="00016C58">
        <w:rPr>
          <w:noProof/>
          <w:sz w:val="24"/>
          <w:lang w:val="en-US"/>
        </w:rPr>
        <w:t>Figura 7 - Random Forest balanced data (undersampling)</w:t>
      </w:r>
      <w:r w:rsidRPr="00016C58">
        <w:rPr>
          <w:noProof/>
          <w:sz w:val="24"/>
          <w:lang w:val="en-US"/>
        </w:rPr>
        <w:tab/>
      </w:r>
      <w:r w:rsidRPr="00016C58">
        <w:rPr>
          <w:noProof/>
          <w:sz w:val="24"/>
        </w:rPr>
        <w:fldChar w:fldCharType="begin"/>
      </w:r>
      <w:r w:rsidRPr="00016C58">
        <w:rPr>
          <w:noProof/>
          <w:sz w:val="24"/>
          <w:lang w:val="en-US"/>
        </w:rPr>
        <w:instrText xml:space="preserve"> PAGEREF _Toc112878357 \h </w:instrText>
      </w:r>
      <w:r w:rsidRPr="00016C58">
        <w:rPr>
          <w:noProof/>
          <w:sz w:val="24"/>
        </w:rPr>
      </w:r>
      <w:r w:rsidRPr="00016C58">
        <w:rPr>
          <w:noProof/>
          <w:sz w:val="24"/>
        </w:rPr>
        <w:fldChar w:fldCharType="separate"/>
      </w:r>
      <w:r w:rsidRPr="00016C58">
        <w:rPr>
          <w:noProof/>
          <w:sz w:val="24"/>
          <w:lang w:val="en-US"/>
        </w:rPr>
        <w:t>31</w:t>
      </w:r>
      <w:r w:rsidRPr="00016C58">
        <w:rPr>
          <w:noProof/>
          <w:sz w:val="24"/>
        </w:rPr>
        <w:fldChar w:fldCharType="end"/>
      </w:r>
    </w:p>
    <w:p w14:paraId="5F07C099" w14:textId="2431089C" w:rsidR="009F63E0" w:rsidRPr="00016C58" w:rsidRDefault="009F63E0">
      <w:pPr>
        <w:pStyle w:val="ndicedeilustraes"/>
        <w:tabs>
          <w:tab w:val="right" w:leader="dot" w:pos="8302"/>
        </w:tabs>
        <w:rPr>
          <w:rFonts w:asciiTheme="minorHAnsi" w:eastAsiaTheme="minorEastAsia" w:hAnsiTheme="minorHAnsi" w:cstheme="minorBidi"/>
          <w:noProof/>
          <w:sz w:val="24"/>
          <w:lang w:val="pt-PR" w:eastAsia="pt-PT"/>
        </w:rPr>
      </w:pPr>
      <w:r w:rsidRPr="00016C58">
        <w:rPr>
          <w:noProof/>
          <w:sz w:val="24"/>
        </w:rPr>
        <w:t>Figura 8 - Random Forest Tunning depois de undersampling</w:t>
      </w:r>
      <w:r w:rsidRPr="00016C58">
        <w:rPr>
          <w:noProof/>
          <w:sz w:val="24"/>
        </w:rPr>
        <w:tab/>
      </w:r>
      <w:r w:rsidRPr="00016C58">
        <w:rPr>
          <w:noProof/>
          <w:sz w:val="24"/>
        </w:rPr>
        <w:fldChar w:fldCharType="begin"/>
      </w:r>
      <w:r w:rsidRPr="00016C58">
        <w:rPr>
          <w:noProof/>
          <w:sz w:val="24"/>
        </w:rPr>
        <w:instrText xml:space="preserve"> PAGEREF _Toc112878358 \h </w:instrText>
      </w:r>
      <w:r w:rsidRPr="00016C58">
        <w:rPr>
          <w:noProof/>
          <w:sz w:val="24"/>
        </w:rPr>
      </w:r>
      <w:r w:rsidRPr="00016C58">
        <w:rPr>
          <w:noProof/>
          <w:sz w:val="24"/>
        </w:rPr>
        <w:fldChar w:fldCharType="separate"/>
      </w:r>
      <w:r w:rsidRPr="00016C58">
        <w:rPr>
          <w:noProof/>
          <w:sz w:val="24"/>
        </w:rPr>
        <w:t>33</w:t>
      </w:r>
      <w:r w:rsidRPr="00016C58">
        <w:rPr>
          <w:noProof/>
          <w:sz w:val="24"/>
        </w:rPr>
        <w:fldChar w:fldCharType="end"/>
      </w:r>
    </w:p>
    <w:p w14:paraId="47749F2C" w14:textId="6BD65945" w:rsidR="009F63E0" w:rsidRPr="00016C58" w:rsidRDefault="009F63E0">
      <w:pPr>
        <w:pStyle w:val="ndicedeilustraes"/>
        <w:tabs>
          <w:tab w:val="right" w:leader="dot" w:pos="8302"/>
        </w:tabs>
        <w:rPr>
          <w:rFonts w:asciiTheme="minorHAnsi" w:eastAsiaTheme="minorEastAsia" w:hAnsiTheme="minorHAnsi" w:cstheme="minorBidi"/>
          <w:noProof/>
          <w:sz w:val="24"/>
          <w:lang w:val="pt-PR" w:eastAsia="pt-PT"/>
        </w:rPr>
      </w:pPr>
      <w:r w:rsidRPr="00016C58">
        <w:rPr>
          <w:noProof/>
          <w:sz w:val="24"/>
        </w:rPr>
        <w:t>Figura 9 - Resultado depois do treino</w:t>
      </w:r>
      <w:r w:rsidRPr="00016C58">
        <w:rPr>
          <w:noProof/>
          <w:sz w:val="24"/>
        </w:rPr>
        <w:tab/>
      </w:r>
      <w:r w:rsidRPr="00016C58">
        <w:rPr>
          <w:noProof/>
          <w:sz w:val="24"/>
        </w:rPr>
        <w:fldChar w:fldCharType="begin"/>
      </w:r>
      <w:r w:rsidRPr="00016C58">
        <w:rPr>
          <w:noProof/>
          <w:sz w:val="24"/>
        </w:rPr>
        <w:instrText xml:space="preserve"> PAGEREF _Toc112878359 \h </w:instrText>
      </w:r>
      <w:r w:rsidRPr="00016C58">
        <w:rPr>
          <w:noProof/>
          <w:sz w:val="24"/>
        </w:rPr>
      </w:r>
      <w:r w:rsidRPr="00016C58">
        <w:rPr>
          <w:noProof/>
          <w:sz w:val="24"/>
        </w:rPr>
        <w:fldChar w:fldCharType="separate"/>
      </w:r>
      <w:r w:rsidRPr="00016C58">
        <w:rPr>
          <w:noProof/>
          <w:sz w:val="24"/>
        </w:rPr>
        <w:t>34</w:t>
      </w:r>
      <w:r w:rsidRPr="00016C58">
        <w:rPr>
          <w:noProof/>
          <w:sz w:val="24"/>
        </w:rPr>
        <w:fldChar w:fldCharType="end"/>
      </w:r>
    </w:p>
    <w:p w14:paraId="600B42E9" w14:textId="0B143999" w:rsidR="009F63E0" w:rsidRPr="00016C58" w:rsidRDefault="009F63E0">
      <w:pPr>
        <w:pStyle w:val="ndicedeilustraes"/>
        <w:tabs>
          <w:tab w:val="right" w:leader="dot" w:pos="8302"/>
        </w:tabs>
        <w:rPr>
          <w:rFonts w:asciiTheme="minorHAnsi" w:eastAsiaTheme="minorEastAsia" w:hAnsiTheme="minorHAnsi" w:cstheme="minorBidi"/>
          <w:noProof/>
          <w:sz w:val="24"/>
          <w:lang w:val="pt-PR" w:eastAsia="pt-PT"/>
        </w:rPr>
      </w:pPr>
      <w:r w:rsidRPr="00016C58">
        <w:rPr>
          <w:noProof/>
          <w:sz w:val="24"/>
        </w:rPr>
        <w:t>Figura 10 - SMOTE data</w:t>
      </w:r>
      <w:r w:rsidRPr="00016C58">
        <w:rPr>
          <w:noProof/>
          <w:sz w:val="24"/>
        </w:rPr>
        <w:tab/>
      </w:r>
      <w:r w:rsidRPr="00016C58">
        <w:rPr>
          <w:noProof/>
          <w:sz w:val="24"/>
        </w:rPr>
        <w:fldChar w:fldCharType="begin"/>
      </w:r>
      <w:r w:rsidRPr="00016C58">
        <w:rPr>
          <w:noProof/>
          <w:sz w:val="24"/>
        </w:rPr>
        <w:instrText xml:space="preserve"> PAGEREF _Toc112878360 \h </w:instrText>
      </w:r>
      <w:r w:rsidRPr="00016C58">
        <w:rPr>
          <w:noProof/>
          <w:sz w:val="24"/>
        </w:rPr>
      </w:r>
      <w:r w:rsidRPr="00016C58">
        <w:rPr>
          <w:noProof/>
          <w:sz w:val="24"/>
        </w:rPr>
        <w:fldChar w:fldCharType="separate"/>
      </w:r>
      <w:r w:rsidRPr="00016C58">
        <w:rPr>
          <w:noProof/>
          <w:sz w:val="24"/>
        </w:rPr>
        <w:t>35</w:t>
      </w:r>
      <w:r w:rsidRPr="00016C58">
        <w:rPr>
          <w:noProof/>
          <w:sz w:val="24"/>
        </w:rPr>
        <w:fldChar w:fldCharType="end"/>
      </w:r>
    </w:p>
    <w:p w14:paraId="2B12BC03" w14:textId="44CB7512" w:rsidR="009F63E0" w:rsidRPr="00016C58" w:rsidRDefault="009F63E0">
      <w:pPr>
        <w:pStyle w:val="ndicedeilustraes"/>
        <w:tabs>
          <w:tab w:val="right" w:leader="dot" w:pos="8302"/>
        </w:tabs>
        <w:rPr>
          <w:rFonts w:asciiTheme="minorHAnsi" w:eastAsiaTheme="minorEastAsia" w:hAnsiTheme="minorHAnsi" w:cstheme="minorBidi"/>
          <w:noProof/>
          <w:sz w:val="24"/>
          <w:lang w:val="pt-PR" w:eastAsia="pt-PT"/>
        </w:rPr>
      </w:pPr>
      <w:r w:rsidRPr="00016C58">
        <w:rPr>
          <w:noProof/>
          <w:sz w:val="24"/>
        </w:rPr>
        <w:t>Figura 11 - Visualização do dataset depois do SMOTE</w:t>
      </w:r>
      <w:r w:rsidRPr="00016C58">
        <w:rPr>
          <w:noProof/>
          <w:sz w:val="24"/>
        </w:rPr>
        <w:tab/>
      </w:r>
      <w:r w:rsidRPr="00016C58">
        <w:rPr>
          <w:noProof/>
          <w:sz w:val="24"/>
        </w:rPr>
        <w:fldChar w:fldCharType="begin"/>
      </w:r>
      <w:r w:rsidRPr="00016C58">
        <w:rPr>
          <w:noProof/>
          <w:sz w:val="24"/>
        </w:rPr>
        <w:instrText xml:space="preserve"> PAGEREF _Toc112878361 \h </w:instrText>
      </w:r>
      <w:r w:rsidRPr="00016C58">
        <w:rPr>
          <w:noProof/>
          <w:sz w:val="24"/>
        </w:rPr>
      </w:r>
      <w:r w:rsidRPr="00016C58">
        <w:rPr>
          <w:noProof/>
          <w:sz w:val="24"/>
        </w:rPr>
        <w:fldChar w:fldCharType="separate"/>
      </w:r>
      <w:r w:rsidRPr="00016C58">
        <w:rPr>
          <w:noProof/>
          <w:sz w:val="24"/>
        </w:rPr>
        <w:t>36</w:t>
      </w:r>
      <w:r w:rsidRPr="00016C58">
        <w:rPr>
          <w:noProof/>
          <w:sz w:val="24"/>
        </w:rPr>
        <w:fldChar w:fldCharType="end"/>
      </w:r>
    </w:p>
    <w:p w14:paraId="08C390FD" w14:textId="446AF0E7" w:rsidR="009F63E0" w:rsidRPr="00016C58" w:rsidRDefault="009F63E0">
      <w:pPr>
        <w:pStyle w:val="ndicedeilustraes"/>
        <w:tabs>
          <w:tab w:val="right" w:leader="dot" w:pos="8302"/>
        </w:tabs>
        <w:rPr>
          <w:rFonts w:asciiTheme="minorHAnsi" w:eastAsiaTheme="minorEastAsia" w:hAnsiTheme="minorHAnsi" w:cstheme="minorBidi"/>
          <w:noProof/>
          <w:sz w:val="24"/>
          <w:lang w:val="pt-PR" w:eastAsia="pt-PT"/>
        </w:rPr>
      </w:pPr>
      <w:r w:rsidRPr="00016C58">
        <w:rPr>
          <w:noProof/>
          <w:sz w:val="24"/>
        </w:rPr>
        <w:t>Figura 12 - Visualização do dataset depois do SMOTE</w:t>
      </w:r>
      <w:r w:rsidRPr="00016C58">
        <w:rPr>
          <w:noProof/>
          <w:sz w:val="24"/>
        </w:rPr>
        <w:tab/>
      </w:r>
      <w:r w:rsidRPr="00016C58">
        <w:rPr>
          <w:noProof/>
          <w:sz w:val="24"/>
        </w:rPr>
        <w:fldChar w:fldCharType="begin"/>
      </w:r>
      <w:r w:rsidRPr="00016C58">
        <w:rPr>
          <w:noProof/>
          <w:sz w:val="24"/>
        </w:rPr>
        <w:instrText xml:space="preserve"> PAGEREF _Toc112878362 \h </w:instrText>
      </w:r>
      <w:r w:rsidRPr="00016C58">
        <w:rPr>
          <w:noProof/>
          <w:sz w:val="24"/>
        </w:rPr>
      </w:r>
      <w:r w:rsidRPr="00016C58">
        <w:rPr>
          <w:noProof/>
          <w:sz w:val="24"/>
        </w:rPr>
        <w:fldChar w:fldCharType="separate"/>
      </w:r>
      <w:r w:rsidRPr="00016C58">
        <w:rPr>
          <w:noProof/>
          <w:sz w:val="24"/>
        </w:rPr>
        <w:t>36</w:t>
      </w:r>
      <w:r w:rsidRPr="00016C58">
        <w:rPr>
          <w:noProof/>
          <w:sz w:val="24"/>
        </w:rPr>
        <w:fldChar w:fldCharType="end"/>
      </w:r>
    </w:p>
    <w:p w14:paraId="519E01D7" w14:textId="20D04E85" w:rsidR="009F63E0" w:rsidRPr="00016C58" w:rsidRDefault="009F63E0">
      <w:pPr>
        <w:pStyle w:val="ndicedeilustraes"/>
        <w:tabs>
          <w:tab w:val="right" w:leader="dot" w:pos="8302"/>
        </w:tabs>
        <w:rPr>
          <w:rFonts w:asciiTheme="minorHAnsi" w:eastAsiaTheme="minorEastAsia" w:hAnsiTheme="minorHAnsi" w:cstheme="minorBidi"/>
          <w:noProof/>
          <w:sz w:val="24"/>
          <w:lang w:val="pt-PR" w:eastAsia="pt-PT"/>
        </w:rPr>
      </w:pPr>
      <w:r w:rsidRPr="00016C58">
        <w:rPr>
          <w:noProof/>
          <w:sz w:val="24"/>
        </w:rPr>
        <w:t>Figura 13 - Código responsável pela análise do email</w:t>
      </w:r>
      <w:r w:rsidRPr="00016C58">
        <w:rPr>
          <w:noProof/>
          <w:sz w:val="24"/>
        </w:rPr>
        <w:tab/>
      </w:r>
      <w:r w:rsidRPr="00016C58">
        <w:rPr>
          <w:noProof/>
          <w:sz w:val="24"/>
        </w:rPr>
        <w:fldChar w:fldCharType="begin"/>
      </w:r>
      <w:r w:rsidRPr="00016C58">
        <w:rPr>
          <w:noProof/>
          <w:sz w:val="24"/>
        </w:rPr>
        <w:instrText xml:space="preserve"> PAGEREF _Toc112878363 \h </w:instrText>
      </w:r>
      <w:r w:rsidRPr="00016C58">
        <w:rPr>
          <w:noProof/>
          <w:sz w:val="24"/>
        </w:rPr>
      </w:r>
      <w:r w:rsidRPr="00016C58">
        <w:rPr>
          <w:noProof/>
          <w:sz w:val="24"/>
        </w:rPr>
        <w:fldChar w:fldCharType="separate"/>
      </w:r>
      <w:r w:rsidRPr="00016C58">
        <w:rPr>
          <w:noProof/>
          <w:sz w:val="24"/>
        </w:rPr>
        <w:t>38</w:t>
      </w:r>
      <w:r w:rsidRPr="00016C58">
        <w:rPr>
          <w:noProof/>
          <w:sz w:val="24"/>
        </w:rPr>
        <w:fldChar w:fldCharType="end"/>
      </w:r>
    </w:p>
    <w:p w14:paraId="35B97D55" w14:textId="41397EDD" w:rsidR="009F63E0" w:rsidRPr="00016C58" w:rsidRDefault="009F63E0">
      <w:pPr>
        <w:pStyle w:val="ndicedeilustraes"/>
        <w:tabs>
          <w:tab w:val="right" w:leader="dot" w:pos="8302"/>
        </w:tabs>
        <w:rPr>
          <w:rFonts w:asciiTheme="minorHAnsi" w:eastAsiaTheme="minorEastAsia" w:hAnsiTheme="minorHAnsi" w:cstheme="minorBidi"/>
          <w:noProof/>
          <w:sz w:val="24"/>
          <w:lang w:val="pt-PR" w:eastAsia="pt-PT"/>
        </w:rPr>
      </w:pPr>
      <w:r w:rsidRPr="00016C58">
        <w:rPr>
          <w:noProof/>
          <w:sz w:val="24"/>
        </w:rPr>
        <w:t>Figura 14 - Rotas da API</w:t>
      </w:r>
      <w:r w:rsidRPr="00016C58">
        <w:rPr>
          <w:noProof/>
          <w:sz w:val="24"/>
        </w:rPr>
        <w:tab/>
      </w:r>
      <w:r w:rsidRPr="00016C58">
        <w:rPr>
          <w:noProof/>
          <w:sz w:val="24"/>
        </w:rPr>
        <w:fldChar w:fldCharType="begin"/>
      </w:r>
      <w:r w:rsidRPr="00016C58">
        <w:rPr>
          <w:noProof/>
          <w:sz w:val="24"/>
        </w:rPr>
        <w:instrText xml:space="preserve"> PAGEREF _Toc112878364 \h </w:instrText>
      </w:r>
      <w:r w:rsidRPr="00016C58">
        <w:rPr>
          <w:noProof/>
          <w:sz w:val="24"/>
        </w:rPr>
      </w:r>
      <w:r w:rsidRPr="00016C58">
        <w:rPr>
          <w:noProof/>
          <w:sz w:val="24"/>
        </w:rPr>
        <w:fldChar w:fldCharType="separate"/>
      </w:r>
      <w:r w:rsidRPr="00016C58">
        <w:rPr>
          <w:noProof/>
          <w:sz w:val="24"/>
        </w:rPr>
        <w:t>39</w:t>
      </w:r>
      <w:r w:rsidRPr="00016C58">
        <w:rPr>
          <w:noProof/>
          <w:sz w:val="24"/>
        </w:rPr>
        <w:fldChar w:fldCharType="end"/>
      </w:r>
    </w:p>
    <w:p w14:paraId="2809F2C2" w14:textId="73905DEA" w:rsidR="009F63E0" w:rsidRPr="00016C58" w:rsidRDefault="009F63E0">
      <w:pPr>
        <w:pStyle w:val="ndicedeilustraes"/>
        <w:tabs>
          <w:tab w:val="right" w:leader="dot" w:pos="8302"/>
        </w:tabs>
        <w:rPr>
          <w:rFonts w:asciiTheme="minorHAnsi" w:eastAsiaTheme="minorEastAsia" w:hAnsiTheme="minorHAnsi" w:cstheme="minorBidi"/>
          <w:noProof/>
          <w:sz w:val="24"/>
          <w:lang w:val="pt-PR" w:eastAsia="pt-PT"/>
        </w:rPr>
      </w:pPr>
      <w:r w:rsidRPr="00016C58">
        <w:rPr>
          <w:noProof/>
          <w:sz w:val="24"/>
        </w:rPr>
        <w:t>Figura 15 - Conteúdo Json para a rota /email</w:t>
      </w:r>
      <w:r w:rsidRPr="00016C58">
        <w:rPr>
          <w:noProof/>
          <w:sz w:val="24"/>
        </w:rPr>
        <w:tab/>
      </w:r>
      <w:r w:rsidRPr="00016C58">
        <w:rPr>
          <w:noProof/>
          <w:sz w:val="24"/>
        </w:rPr>
        <w:fldChar w:fldCharType="begin"/>
      </w:r>
      <w:r w:rsidRPr="00016C58">
        <w:rPr>
          <w:noProof/>
          <w:sz w:val="24"/>
        </w:rPr>
        <w:instrText xml:space="preserve"> PAGEREF _Toc112878365 \h </w:instrText>
      </w:r>
      <w:r w:rsidRPr="00016C58">
        <w:rPr>
          <w:noProof/>
          <w:sz w:val="24"/>
        </w:rPr>
      </w:r>
      <w:r w:rsidRPr="00016C58">
        <w:rPr>
          <w:noProof/>
          <w:sz w:val="24"/>
        </w:rPr>
        <w:fldChar w:fldCharType="separate"/>
      </w:r>
      <w:r w:rsidRPr="00016C58">
        <w:rPr>
          <w:noProof/>
          <w:sz w:val="24"/>
        </w:rPr>
        <w:t>40</w:t>
      </w:r>
      <w:r w:rsidRPr="00016C58">
        <w:rPr>
          <w:noProof/>
          <w:sz w:val="24"/>
        </w:rPr>
        <w:fldChar w:fldCharType="end"/>
      </w:r>
    </w:p>
    <w:p w14:paraId="20B2BDE4" w14:textId="4657DBB3" w:rsidR="009F63E0" w:rsidRPr="00016C58" w:rsidRDefault="009F63E0">
      <w:pPr>
        <w:pStyle w:val="ndicedeilustraes"/>
        <w:tabs>
          <w:tab w:val="right" w:leader="dot" w:pos="8302"/>
        </w:tabs>
        <w:rPr>
          <w:rFonts w:asciiTheme="minorHAnsi" w:eastAsiaTheme="minorEastAsia" w:hAnsiTheme="minorHAnsi" w:cstheme="minorBidi"/>
          <w:noProof/>
          <w:sz w:val="24"/>
          <w:lang w:val="pt-PR" w:eastAsia="pt-PT"/>
        </w:rPr>
      </w:pPr>
      <w:r w:rsidRPr="00016C58">
        <w:rPr>
          <w:noProof/>
          <w:sz w:val="24"/>
        </w:rPr>
        <w:t>Figura 16 - Docker File para construção da imagem</w:t>
      </w:r>
      <w:r w:rsidRPr="00016C58">
        <w:rPr>
          <w:noProof/>
          <w:sz w:val="24"/>
        </w:rPr>
        <w:tab/>
      </w:r>
      <w:r w:rsidRPr="00016C58">
        <w:rPr>
          <w:noProof/>
          <w:sz w:val="24"/>
        </w:rPr>
        <w:fldChar w:fldCharType="begin"/>
      </w:r>
      <w:r w:rsidRPr="00016C58">
        <w:rPr>
          <w:noProof/>
          <w:sz w:val="24"/>
        </w:rPr>
        <w:instrText xml:space="preserve"> PAGEREF _Toc112878366 \h </w:instrText>
      </w:r>
      <w:r w:rsidRPr="00016C58">
        <w:rPr>
          <w:noProof/>
          <w:sz w:val="24"/>
        </w:rPr>
      </w:r>
      <w:r w:rsidRPr="00016C58">
        <w:rPr>
          <w:noProof/>
          <w:sz w:val="24"/>
        </w:rPr>
        <w:fldChar w:fldCharType="separate"/>
      </w:r>
      <w:r w:rsidRPr="00016C58">
        <w:rPr>
          <w:noProof/>
          <w:sz w:val="24"/>
        </w:rPr>
        <w:t>41</w:t>
      </w:r>
      <w:r w:rsidRPr="00016C58">
        <w:rPr>
          <w:noProof/>
          <w:sz w:val="24"/>
        </w:rPr>
        <w:fldChar w:fldCharType="end"/>
      </w:r>
    </w:p>
    <w:p w14:paraId="0095CB58" w14:textId="042B9D43" w:rsidR="00DA22BE" w:rsidRPr="00830665" w:rsidRDefault="003B69DE">
      <w:pPr>
        <w:pStyle w:val="ndice1"/>
        <w:tabs>
          <w:tab w:val="right" w:leader="dot" w:pos="8312"/>
        </w:tabs>
        <w:sectPr w:rsidR="00DA22BE" w:rsidRPr="00830665" w:rsidSect="00A24290">
          <w:headerReference w:type="even" r:id="rId34"/>
          <w:headerReference w:type="default" r:id="rId35"/>
          <w:footerReference w:type="even" r:id="rId36"/>
          <w:footerReference w:type="default" r:id="rId37"/>
          <w:headerReference w:type="first" r:id="rId38"/>
          <w:footerReference w:type="first" r:id="rId39"/>
          <w:pgSz w:w="11906" w:h="16838"/>
          <w:pgMar w:top="1440" w:right="1797" w:bottom="1440" w:left="1797" w:header="709" w:footer="709" w:gutter="0"/>
          <w:pgNumType w:fmt="lowerRoman" w:start="16"/>
          <w:cols w:space="720"/>
          <w:titlePg/>
          <w:docGrid w:linePitch="360"/>
        </w:sectPr>
      </w:pPr>
      <w:r w:rsidRPr="00016C58">
        <w:fldChar w:fldCharType="end"/>
      </w:r>
    </w:p>
    <w:p w14:paraId="0DA69E67" w14:textId="2FF84896" w:rsidR="00325B95" w:rsidRDefault="003B69DE">
      <w:pPr>
        <w:pStyle w:val="indice"/>
      </w:pPr>
      <w:r w:rsidRPr="00830665">
        <w:lastRenderedPageBreak/>
        <w:t>Índice de Tabelas</w:t>
      </w:r>
    </w:p>
    <w:p w14:paraId="6305736A" w14:textId="77777777" w:rsidR="00016C58" w:rsidRPr="00016C58" w:rsidRDefault="00016C58" w:rsidP="00016C58"/>
    <w:p w14:paraId="132B4D69" w14:textId="1657EC66" w:rsidR="00016C58" w:rsidRPr="00016C58" w:rsidRDefault="003B69DE">
      <w:pPr>
        <w:pStyle w:val="ndicedeilustraes"/>
        <w:tabs>
          <w:tab w:val="right" w:leader="dot" w:pos="8302"/>
        </w:tabs>
        <w:rPr>
          <w:rFonts w:asciiTheme="minorHAnsi" w:eastAsiaTheme="minorEastAsia" w:hAnsiTheme="minorHAnsi" w:cstheme="minorBidi"/>
          <w:noProof/>
          <w:sz w:val="24"/>
          <w:lang w:val="pt-PR" w:eastAsia="pt-PT"/>
        </w:rPr>
      </w:pPr>
      <w:r w:rsidRPr="00016C58">
        <w:rPr>
          <w:sz w:val="24"/>
        </w:rPr>
        <w:fldChar w:fldCharType="begin"/>
      </w:r>
      <w:r w:rsidRPr="00016C58">
        <w:rPr>
          <w:sz w:val="24"/>
        </w:rPr>
        <w:instrText xml:space="preserve"> TOC \c "TABELA" </w:instrText>
      </w:r>
      <w:r w:rsidRPr="00016C58">
        <w:rPr>
          <w:sz w:val="24"/>
        </w:rPr>
        <w:fldChar w:fldCharType="separate"/>
      </w:r>
      <w:r w:rsidR="00016C58" w:rsidRPr="00016C58">
        <w:rPr>
          <w:noProof/>
          <w:sz w:val="24"/>
        </w:rPr>
        <w:t>Tabela 1 - Python e Java as diferenças</w:t>
      </w:r>
      <w:r w:rsidR="00016C58" w:rsidRPr="00016C58">
        <w:rPr>
          <w:noProof/>
          <w:sz w:val="24"/>
        </w:rPr>
        <w:tab/>
      </w:r>
      <w:r w:rsidR="00016C58" w:rsidRPr="00016C58">
        <w:rPr>
          <w:noProof/>
          <w:sz w:val="24"/>
        </w:rPr>
        <w:fldChar w:fldCharType="begin"/>
      </w:r>
      <w:r w:rsidR="00016C58" w:rsidRPr="00016C58">
        <w:rPr>
          <w:noProof/>
          <w:sz w:val="24"/>
        </w:rPr>
        <w:instrText xml:space="preserve"> PAGEREF _Toc112878367 \h </w:instrText>
      </w:r>
      <w:r w:rsidR="00016C58" w:rsidRPr="00016C58">
        <w:rPr>
          <w:noProof/>
          <w:sz w:val="24"/>
        </w:rPr>
      </w:r>
      <w:r w:rsidR="00016C58" w:rsidRPr="00016C58">
        <w:rPr>
          <w:noProof/>
          <w:sz w:val="24"/>
        </w:rPr>
        <w:fldChar w:fldCharType="separate"/>
      </w:r>
      <w:r w:rsidR="00016C58" w:rsidRPr="00016C58">
        <w:rPr>
          <w:noProof/>
          <w:sz w:val="24"/>
        </w:rPr>
        <w:t>13</w:t>
      </w:r>
      <w:r w:rsidR="00016C58" w:rsidRPr="00016C58">
        <w:rPr>
          <w:noProof/>
          <w:sz w:val="24"/>
        </w:rPr>
        <w:fldChar w:fldCharType="end"/>
      </w:r>
    </w:p>
    <w:p w14:paraId="3B91D4A3" w14:textId="27277676" w:rsidR="00016C58" w:rsidRPr="00016C58" w:rsidRDefault="003B69DE" w:rsidP="00016C58">
      <w:pPr>
        <w:pStyle w:val="ndice1"/>
        <w:tabs>
          <w:tab w:val="right" w:leader="dot" w:pos="8312"/>
        </w:tabs>
        <w:rPr>
          <w:b w:val="0"/>
          <w:bCs w:val="0"/>
          <w:i w:val="0"/>
          <w:iCs w:val="0"/>
        </w:rPr>
      </w:pPr>
      <w:r w:rsidRPr="00016C58">
        <w:fldChar w:fldCharType="end"/>
      </w:r>
      <w:r w:rsidR="00016C58" w:rsidRPr="00016C58">
        <w:rPr>
          <w:b w:val="0"/>
          <w:bCs w:val="0"/>
          <w:i w:val="0"/>
          <w:iCs w:val="0"/>
          <w:noProof/>
        </w:rPr>
        <w:t xml:space="preserve">Tabela </w:t>
      </w:r>
      <w:r w:rsidR="00016C58" w:rsidRPr="00016C58">
        <w:rPr>
          <w:b w:val="0"/>
          <w:bCs w:val="0"/>
          <w:i w:val="0"/>
          <w:iCs w:val="0"/>
          <w:noProof/>
        </w:rPr>
        <w:t>2</w:t>
      </w:r>
      <w:r w:rsidR="00016C58" w:rsidRPr="00016C58">
        <w:rPr>
          <w:b w:val="0"/>
          <w:bCs w:val="0"/>
          <w:i w:val="0"/>
          <w:iCs w:val="0"/>
          <w:noProof/>
        </w:rPr>
        <w:t>-</w:t>
      </w:r>
      <w:r w:rsidR="00016C58" w:rsidRPr="00016C58">
        <w:rPr>
          <w:b w:val="0"/>
          <w:bCs w:val="0"/>
          <w:i w:val="0"/>
          <w:iCs w:val="0"/>
          <w:noProof/>
        </w:rPr>
        <w:t xml:space="preserve"> Objetivos concretizados </w:t>
      </w:r>
      <w:r w:rsidR="00016C58" w:rsidRPr="00016C58">
        <w:rPr>
          <w:b w:val="0"/>
          <w:bCs w:val="0"/>
          <w:i w:val="0"/>
          <w:iCs w:val="0"/>
          <w:noProof/>
        </w:rPr>
        <w:tab/>
      </w:r>
      <w:r w:rsidR="00016C58">
        <w:rPr>
          <w:b w:val="0"/>
          <w:bCs w:val="0"/>
          <w:i w:val="0"/>
          <w:iCs w:val="0"/>
          <w:noProof/>
        </w:rPr>
        <w:t>47</w:t>
      </w:r>
    </w:p>
    <w:p w14:paraId="54EDC910" w14:textId="36DE5043" w:rsidR="00016C58" w:rsidRPr="00016C58" w:rsidRDefault="00016C58" w:rsidP="00016C58">
      <w:pPr>
        <w:rPr>
          <w:lang w:val="pt-PR"/>
        </w:rPr>
        <w:sectPr w:rsidR="00016C58" w:rsidRPr="00016C58" w:rsidSect="00DA22BE">
          <w:type w:val="oddPage"/>
          <w:pgSz w:w="11906" w:h="16838"/>
          <w:pgMar w:top="1440" w:right="1797" w:bottom="1440" w:left="1797" w:header="709" w:footer="709" w:gutter="0"/>
          <w:pgNumType w:fmt="lowerRoman"/>
          <w:cols w:space="720"/>
          <w:titlePg/>
          <w:docGrid w:linePitch="360"/>
        </w:sectPr>
      </w:pPr>
    </w:p>
    <w:p w14:paraId="41474BFF" w14:textId="1387FCC6" w:rsidR="00325B95" w:rsidRPr="00830665" w:rsidRDefault="003B69DE">
      <w:pPr>
        <w:pStyle w:val="indice"/>
      </w:pPr>
      <w:r w:rsidRPr="00830665">
        <w:lastRenderedPageBreak/>
        <w:t>Notação e Glossário</w:t>
      </w:r>
    </w:p>
    <w:p w14:paraId="5B1EE01A" w14:textId="77777777" w:rsidR="00902B02" w:rsidRPr="00830665" w:rsidRDefault="00902B02" w:rsidP="00902B02">
      <w:pPr>
        <w:suppressAutoHyphens w:val="0"/>
        <w:spacing w:before="0"/>
        <w:jc w:val="left"/>
        <w:rPr>
          <w:sz w:val="26"/>
          <w:szCs w:val="26"/>
          <w:lang w:eastAsia="pt-PT"/>
        </w:rPr>
      </w:pPr>
    </w:p>
    <w:p w14:paraId="1EA7CAA5" w14:textId="77777777" w:rsidR="00A92BE5" w:rsidRPr="00A92BE5" w:rsidRDefault="00A92BE5" w:rsidP="00902B02">
      <w:pPr>
        <w:rPr>
          <w:sz w:val="26"/>
          <w:szCs w:val="26"/>
          <w:lang w:val="en-US"/>
        </w:rPr>
      </w:pPr>
      <w:r w:rsidRPr="00A92BE5">
        <w:rPr>
          <w:b/>
          <w:bCs/>
          <w:sz w:val="26"/>
          <w:szCs w:val="26"/>
          <w:lang w:val="en-US"/>
        </w:rPr>
        <w:t>AI</w:t>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t>Artificial Intelligence</w:t>
      </w:r>
    </w:p>
    <w:p w14:paraId="2615EE84" w14:textId="77777777" w:rsidR="00A92BE5" w:rsidRPr="00A92BE5" w:rsidRDefault="00A92BE5" w:rsidP="006F5FE7">
      <w:pPr>
        <w:rPr>
          <w:sz w:val="26"/>
          <w:szCs w:val="26"/>
          <w:lang w:val="en-US"/>
        </w:rPr>
      </w:pPr>
      <w:r w:rsidRPr="00A92BE5">
        <w:rPr>
          <w:b/>
          <w:bCs/>
          <w:sz w:val="26"/>
          <w:szCs w:val="26"/>
          <w:lang w:val="en-US"/>
        </w:rPr>
        <w:t>ANN</w:t>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t>Artificial Neural Networks</w:t>
      </w:r>
    </w:p>
    <w:p w14:paraId="326BF7E0" w14:textId="77777777" w:rsidR="00A92BE5" w:rsidRPr="00A92BE5" w:rsidRDefault="00A92BE5" w:rsidP="00902B02">
      <w:pPr>
        <w:rPr>
          <w:sz w:val="26"/>
          <w:szCs w:val="26"/>
          <w:lang w:val="en-US"/>
        </w:rPr>
      </w:pPr>
      <w:r w:rsidRPr="00A92BE5">
        <w:rPr>
          <w:b/>
          <w:bCs/>
          <w:sz w:val="26"/>
          <w:szCs w:val="26"/>
          <w:lang w:val="en-US"/>
        </w:rPr>
        <w:t>API</w:t>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t>Application Programming Interface</w:t>
      </w:r>
    </w:p>
    <w:p w14:paraId="73110F82" w14:textId="40BFBB86" w:rsidR="00A92BE5" w:rsidRPr="00A92BE5" w:rsidRDefault="00A92BE5" w:rsidP="00A92BE5">
      <w:pPr>
        <w:suppressAutoHyphens w:val="0"/>
        <w:spacing w:before="0"/>
        <w:ind w:left="3600" w:hanging="3600"/>
        <w:jc w:val="left"/>
        <w:rPr>
          <w:b/>
          <w:bCs/>
          <w:sz w:val="26"/>
          <w:szCs w:val="26"/>
          <w:lang w:val="en-US" w:eastAsia="pt-PT"/>
        </w:rPr>
      </w:pPr>
      <w:r w:rsidRPr="00A92BE5">
        <w:rPr>
          <w:rFonts w:asciiTheme="minorHAnsi" w:hAnsiTheme="minorHAnsi" w:cstheme="minorHAnsi"/>
          <w:b/>
          <w:bCs/>
          <w:sz w:val="26"/>
          <w:szCs w:val="26"/>
          <w:lang w:val="en-US"/>
        </w:rPr>
        <w:t>CISA</w:t>
      </w:r>
      <w:r w:rsidRPr="00A92BE5">
        <w:rPr>
          <w:rFonts w:asciiTheme="minorHAnsi" w:hAnsiTheme="minorHAnsi" w:cstheme="minorHAnsi"/>
          <w:b/>
          <w:bCs/>
          <w:sz w:val="26"/>
          <w:szCs w:val="26"/>
          <w:lang w:val="en-US"/>
        </w:rPr>
        <w:tab/>
      </w:r>
      <w:r w:rsidRPr="00A92BE5">
        <w:rPr>
          <w:rFonts w:asciiTheme="minorHAnsi" w:hAnsiTheme="minorHAnsi" w:cstheme="minorHAnsi"/>
          <w:sz w:val="26"/>
          <w:szCs w:val="26"/>
          <w:lang w:val="en-US"/>
        </w:rPr>
        <w:t>C</w:t>
      </w:r>
      <w:r w:rsidRPr="00A92BE5">
        <w:rPr>
          <w:rFonts w:asciiTheme="minorHAnsi" w:hAnsiTheme="minorHAnsi" w:cstheme="minorHAnsi"/>
          <w:sz w:val="26"/>
          <w:szCs w:val="26"/>
          <w:lang w:val="en-US"/>
        </w:rPr>
        <w:t xml:space="preserve">ybersecurity </w:t>
      </w:r>
      <w:r w:rsidRPr="00A92BE5">
        <w:rPr>
          <w:rFonts w:asciiTheme="minorHAnsi" w:hAnsiTheme="minorHAnsi" w:cstheme="minorHAnsi"/>
          <w:sz w:val="26"/>
          <w:szCs w:val="26"/>
          <w:lang w:val="en-US"/>
        </w:rPr>
        <w:t>&amp;</w:t>
      </w:r>
      <w:r w:rsidRPr="00A92BE5">
        <w:rPr>
          <w:rFonts w:asciiTheme="minorHAnsi" w:hAnsiTheme="minorHAnsi" w:cstheme="minorHAnsi"/>
          <w:sz w:val="26"/>
          <w:szCs w:val="26"/>
          <w:lang w:val="en-US"/>
        </w:rPr>
        <w:t xml:space="preserve"> </w:t>
      </w:r>
      <w:r w:rsidRPr="00A92BE5">
        <w:rPr>
          <w:rFonts w:asciiTheme="minorHAnsi" w:hAnsiTheme="minorHAnsi" w:cstheme="minorHAnsi"/>
          <w:sz w:val="26"/>
          <w:szCs w:val="26"/>
          <w:lang w:val="en-US"/>
        </w:rPr>
        <w:t>I</w:t>
      </w:r>
      <w:r w:rsidRPr="00A92BE5">
        <w:rPr>
          <w:rFonts w:asciiTheme="minorHAnsi" w:hAnsiTheme="minorHAnsi" w:cstheme="minorHAnsi"/>
          <w:sz w:val="26"/>
          <w:szCs w:val="26"/>
          <w:lang w:val="en-US"/>
        </w:rPr>
        <w:t>nfrastructure security agency</w:t>
      </w:r>
    </w:p>
    <w:p w14:paraId="708CE4D6" w14:textId="77777777" w:rsidR="00A92BE5" w:rsidRPr="00A92BE5" w:rsidRDefault="00A92BE5" w:rsidP="00902B02">
      <w:pPr>
        <w:suppressAutoHyphens w:val="0"/>
        <w:spacing w:before="0"/>
        <w:jc w:val="left"/>
        <w:rPr>
          <w:sz w:val="26"/>
          <w:szCs w:val="26"/>
          <w:lang w:val="en-US" w:eastAsia="pt-PT"/>
        </w:rPr>
      </w:pPr>
      <w:r w:rsidRPr="00A92BE5">
        <w:rPr>
          <w:b/>
          <w:bCs/>
          <w:sz w:val="26"/>
          <w:szCs w:val="26"/>
          <w:lang w:val="en-US" w:eastAsia="pt-PT"/>
        </w:rPr>
        <w:t>CPS</w:t>
      </w:r>
      <w:r w:rsidRPr="00A92BE5">
        <w:rPr>
          <w:sz w:val="26"/>
          <w:szCs w:val="26"/>
          <w:lang w:val="en-US" w:eastAsia="pt-PT"/>
        </w:rPr>
        <w:t xml:space="preserve"> </w:t>
      </w:r>
      <w:r w:rsidRPr="00A92BE5">
        <w:rPr>
          <w:sz w:val="26"/>
          <w:szCs w:val="26"/>
          <w:lang w:val="en-US" w:eastAsia="pt-PT"/>
        </w:rPr>
        <w:tab/>
      </w:r>
      <w:r w:rsidRPr="00A92BE5">
        <w:rPr>
          <w:sz w:val="26"/>
          <w:szCs w:val="26"/>
          <w:lang w:val="en-US" w:eastAsia="pt-PT"/>
        </w:rPr>
        <w:tab/>
      </w:r>
      <w:r w:rsidRPr="00A92BE5">
        <w:rPr>
          <w:sz w:val="26"/>
          <w:szCs w:val="26"/>
          <w:lang w:val="en-US" w:eastAsia="pt-PT"/>
        </w:rPr>
        <w:tab/>
      </w:r>
      <w:r w:rsidRPr="00A92BE5">
        <w:rPr>
          <w:sz w:val="26"/>
          <w:szCs w:val="26"/>
          <w:lang w:val="en-US" w:eastAsia="pt-PT"/>
        </w:rPr>
        <w:tab/>
      </w:r>
      <w:r w:rsidRPr="00A92BE5">
        <w:rPr>
          <w:sz w:val="26"/>
          <w:szCs w:val="26"/>
          <w:lang w:val="en-US" w:eastAsia="pt-PT"/>
        </w:rPr>
        <w:tab/>
        <w:t>Cyber-Physical System</w:t>
      </w:r>
    </w:p>
    <w:p w14:paraId="6833D442" w14:textId="77777777" w:rsidR="00A92BE5" w:rsidRPr="00A92BE5" w:rsidRDefault="00A92BE5" w:rsidP="00902B02">
      <w:pPr>
        <w:rPr>
          <w:sz w:val="26"/>
          <w:szCs w:val="26"/>
          <w:lang w:val="en-US"/>
        </w:rPr>
      </w:pPr>
      <w:r w:rsidRPr="00A92BE5">
        <w:rPr>
          <w:b/>
          <w:bCs/>
          <w:sz w:val="26"/>
          <w:szCs w:val="26"/>
          <w:lang w:val="en-US"/>
        </w:rPr>
        <w:t>Dos</w:t>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t>Denial of Service</w:t>
      </w:r>
    </w:p>
    <w:p w14:paraId="2762E52F" w14:textId="77777777" w:rsidR="00A92BE5" w:rsidRPr="00A92BE5" w:rsidRDefault="00A92BE5" w:rsidP="00902B02">
      <w:pPr>
        <w:rPr>
          <w:sz w:val="26"/>
          <w:szCs w:val="26"/>
        </w:rPr>
      </w:pPr>
      <w:r w:rsidRPr="00A92BE5">
        <w:rPr>
          <w:b/>
          <w:bCs/>
          <w:sz w:val="26"/>
          <w:szCs w:val="26"/>
        </w:rPr>
        <w:t>DP</w:t>
      </w:r>
      <w:r w:rsidRPr="00A92BE5">
        <w:rPr>
          <w:sz w:val="26"/>
          <w:szCs w:val="26"/>
        </w:rPr>
        <w:tab/>
      </w:r>
      <w:r w:rsidRPr="00A92BE5">
        <w:rPr>
          <w:sz w:val="26"/>
          <w:szCs w:val="26"/>
        </w:rPr>
        <w:tab/>
      </w:r>
      <w:r w:rsidRPr="00A92BE5">
        <w:rPr>
          <w:sz w:val="26"/>
          <w:szCs w:val="26"/>
        </w:rPr>
        <w:tab/>
      </w:r>
      <w:r w:rsidRPr="00A92BE5">
        <w:rPr>
          <w:sz w:val="26"/>
          <w:szCs w:val="26"/>
        </w:rPr>
        <w:tab/>
      </w:r>
      <w:r w:rsidRPr="00A92BE5">
        <w:rPr>
          <w:sz w:val="26"/>
          <w:szCs w:val="26"/>
        </w:rPr>
        <w:tab/>
        <w:t>Deep Learning</w:t>
      </w:r>
    </w:p>
    <w:p w14:paraId="17FF038F" w14:textId="77777777" w:rsidR="00A92BE5" w:rsidRPr="00A92BE5" w:rsidRDefault="00A92BE5" w:rsidP="00902B02">
      <w:pPr>
        <w:suppressAutoHyphens w:val="0"/>
        <w:spacing w:before="0"/>
        <w:ind w:left="3600" w:hanging="3600"/>
        <w:jc w:val="left"/>
        <w:rPr>
          <w:sz w:val="26"/>
          <w:szCs w:val="26"/>
          <w:lang w:val="en-US" w:eastAsia="pt-PT"/>
        </w:rPr>
      </w:pPr>
      <w:r w:rsidRPr="00A92BE5">
        <w:rPr>
          <w:b/>
          <w:bCs/>
          <w:sz w:val="26"/>
          <w:szCs w:val="26"/>
          <w:lang w:val="en-US" w:eastAsia="pt-PT"/>
        </w:rPr>
        <w:t>GECAD</w:t>
      </w:r>
      <w:r w:rsidRPr="00A92BE5">
        <w:rPr>
          <w:sz w:val="26"/>
          <w:szCs w:val="26"/>
          <w:lang w:val="en-US" w:eastAsia="pt-PT"/>
        </w:rPr>
        <w:t xml:space="preserve"> </w:t>
      </w:r>
      <w:r w:rsidRPr="00A92BE5">
        <w:rPr>
          <w:sz w:val="26"/>
          <w:szCs w:val="26"/>
          <w:lang w:val="en-US" w:eastAsia="pt-PT"/>
        </w:rPr>
        <w:tab/>
        <w:t>Research Group on Intelligent Engineering and Computing for Advanced Innovation and Development</w:t>
      </w:r>
    </w:p>
    <w:p w14:paraId="627D2C63" w14:textId="1689D20F" w:rsidR="00A92BE5" w:rsidRPr="00A92BE5" w:rsidRDefault="00A92BE5" w:rsidP="00A92BE5">
      <w:pPr>
        <w:rPr>
          <w:sz w:val="26"/>
          <w:szCs w:val="26"/>
          <w:lang w:val="en-US" w:eastAsia="pt-PT"/>
        </w:rPr>
      </w:pPr>
      <w:r w:rsidRPr="00A92BE5">
        <w:rPr>
          <w:b/>
          <w:bCs/>
          <w:sz w:val="26"/>
          <w:szCs w:val="26"/>
          <w:lang w:val="en-US"/>
        </w:rPr>
        <w:t>IoT</w:t>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t>Internet of Things</w:t>
      </w:r>
    </w:p>
    <w:p w14:paraId="771CB77D" w14:textId="77777777" w:rsidR="00A92BE5" w:rsidRPr="00A92BE5" w:rsidRDefault="00A92BE5" w:rsidP="00902B02">
      <w:pPr>
        <w:rPr>
          <w:sz w:val="26"/>
          <w:szCs w:val="26"/>
          <w:lang w:val="en-US"/>
        </w:rPr>
      </w:pPr>
      <w:r w:rsidRPr="00A92BE5">
        <w:rPr>
          <w:b/>
          <w:bCs/>
          <w:sz w:val="26"/>
          <w:szCs w:val="26"/>
          <w:lang w:val="en-US"/>
        </w:rPr>
        <w:t>KNN</w:t>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t>K-Nearest Neighbors</w:t>
      </w:r>
    </w:p>
    <w:p w14:paraId="23B83B56" w14:textId="77777777" w:rsidR="00A92BE5" w:rsidRPr="00A92BE5" w:rsidRDefault="00A92BE5" w:rsidP="00902B02">
      <w:pPr>
        <w:rPr>
          <w:sz w:val="26"/>
          <w:szCs w:val="26"/>
          <w:lang w:val="en-US"/>
        </w:rPr>
      </w:pPr>
      <w:r w:rsidRPr="00A92BE5">
        <w:rPr>
          <w:b/>
          <w:bCs/>
          <w:sz w:val="26"/>
          <w:szCs w:val="26"/>
          <w:lang w:val="en-US"/>
        </w:rPr>
        <w:t>KNN</w:t>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t>K-Nearest Neighbors</w:t>
      </w:r>
    </w:p>
    <w:p w14:paraId="6DC90EB5" w14:textId="77777777" w:rsidR="00A92BE5" w:rsidRPr="00A92BE5" w:rsidRDefault="00A92BE5" w:rsidP="00902B02">
      <w:pPr>
        <w:rPr>
          <w:sz w:val="26"/>
          <w:szCs w:val="26"/>
          <w:lang w:val="en-US"/>
        </w:rPr>
      </w:pPr>
      <w:r w:rsidRPr="00A92BE5">
        <w:rPr>
          <w:b/>
          <w:bCs/>
          <w:sz w:val="26"/>
          <w:szCs w:val="26"/>
          <w:lang w:val="en-US"/>
        </w:rPr>
        <w:t>LSTM</w:t>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t>Long-Short Term Memory</w:t>
      </w:r>
    </w:p>
    <w:p w14:paraId="554625FF" w14:textId="77777777" w:rsidR="00A92BE5" w:rsidRPr="00A92BE5" w:rsidRDefault="00A92BE5" w:rsidP="00902B02">
      <w:pPr>
        <w:rPr>
          <w:sz w:val="26"/>
          <w:szCs w:val="26"/>
          <w:lang w:val="en-US"/>
        </w:rPr>
      </w:pPr>
      <w:r w:rsidRPr="00A92BE5">
        <w:rPr>
          <w:b/>
          <w:bCs/>
          <w:sz w:val="26"/>
          <w:szCs w:val="26"/>
          <w:lang w:val="en-US"/>
        </w:rPr>
        <w:t>MITM</w:t>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t>Man in the Middle</w:t>
      </w:r>
    </w:p>
    <w:p w14:paraId="7F2C855E" w14:textId="77777777" w:rsidR="00A92BE5" w:rsidRPr="00A92BE5" w:rsidRDefault="00A92BE5" w:rsidP="00902B02">
      <w:pPr>
        <w:rPr>
          <w:sz w:val="26"/>
          <w:szCs w:val="26"/>
          <w:lang w:val="en-US"/>
        </w:rPr>
      </w:pPr>
      <w:r w:rsidRPr="00A92BE5">
        <w:rPr>
          <w:b/>
          <w:bCs/>
          <w:sz w:val="26"/>
          <w:szCs w:val="26"/>
          <w:lang w:val="en-US"/>
        </w:rPr>
        <w:t>MLP</w:t>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t>Multi-Layer Perceptron</w:t>
      </w:r>
    </w:p>
    <w:p w14:paraId="6A057044" w14:textId="77777777" w:rsidR="00A92BE5" w:rsidRPr="00A92BE5" w:rsidRDefault="00A92BE5" w:rsidP="00902B02">
      <w:pPr>
        <w:rPr>
          <w:b/>
          <w:bCs/>
          <w:sz w:val="26"/>
          <w:szCs w:val="26"/>
          <w:lang w:val="en-US"/>
        </w:rPr>
      </w:pPr>
      <w:r w:rsidRPr="00A92BE5">
        <w:rPr>
          <w:b/>
          <w:bCs/>
          <w:sz w:val="26"/>
          <w:szCs w:val="26"/>
          <w:lang w:val="en-US"/>
        </w:rPr>
        <w:t>R&amp;D</w:t>
      </w:r>
      <w:r w:rsidRPr="00A92BE5">
        <w:rPr>
          <w:b/>
          <w:bCs/>
          <w:sz w:val="26"/>
          <w:szCs w:val="26"/>
          <w:lang w:val="en-US"/>
        </w:rPr>
        <w:tab/>
      </w:r>
      <w:r w:rsidRPr="00A92BE5">
        <w:rPr>
          <w:b/>
          <w:bCs/>
          <w:sz w:val="26"/>
          <w:szCs w:val="26"/>
          <w:lang w:val="en-US"/>
        </w:rPr>
        <w:tab/>
      </w:r>
      <w:r w:rsidRPr="00A92BE5">
        <w:rPr>
          <w:b/>
          <w:bCs/>
          <w:sz w:val="26"/>
          <w:szCs w:val="26"/>
          <w:lang w:val="en-US"/>
        </w:rPr>
        <w:tab/>
      </w:r>
      <w:r w:rsidRPr="00A92BE5">
        <w:rPr>
          <w:b/>
          <w:bCs/>
          <w:sz w:val="26"/>
          <w:szCs w:val="26"/>
          <w:lang w:val="en-US"/>
        </w:rPr>
        <w:tab/>
      </w:r>
      <w:r w:rsidRPr="00A92BE5">
        <w:rPr>
          <w:b/>
          <w:bCs/>
          <w:sz w:val="26"/>
          <w:szCs w:val="26"/>
          <w:lang w:val="en-US"/>
        </w:rPr>
        <w:tab/>
      </w:r>
      <w:r w:rsidRPr="00A92BE5">
        <w:rPr>
          <w:sz w:val="26"/>
          <w:szCs w:val="26"/>
          <w:lang w:val="en-US"/>
        </w:rPr>
        <w:t>Research and development</w:t>
      </w:r>
    </w:p>
    <w:p w14:paraId="6DB0CA20" w14:textId="77777777" w:rsidR="00A92BE5" w:rsidRPr="00A92BE5" w:rsidRDefault="00A92BE5" w:rsidP="00902B02">
      <w:pPr>
        <w:rPr>
          <w:sz w:val="26"/>
          <w:szCs w:val="26"/>
          <w:lang w:val="en-US"/>
        </w:rPr>
      </w:pPr>
      <w:r w:rsidRPr="00A92BE5">
        <w:rPr>
          <w:b/>
          <w:bCs/>
          <w:sz w:val="26"/>
          <w:szCs w:val="26"/>
          <w:lang w:val="en-US"/>
        </w:rPr>
        <w:t>RF</w:t>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t>Random Forest</w:t>
      </w:r>
    </w:p>
    <w:p w14:paraId="32471D45" w14:textId="77777777" w:rsidR="00A92BE5" w:rsidRPr="00A92BE5" w:rsidRDefault="00A92BE5" w:rsidP="00902B02">
      <w:pPr>
        <w:rPr>
          <w:sz w:val="26"/>
          <w:szCs w:val="26"/>
          <w:lang w:val="en-US"/>
        </w:rPr>
      </w:pPr>
      <w:r w:rsidRPr="00A92BE5">
        <w:rPr>
          <w:b/>
          <w:bCs/>
          <w:sz w:val="26"/>
          <w:szCs w:val="26"/>
          <w:lang w:val="en-US"/>
        </w:rPr>
        <w:t>SMOTE</w:t>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t>Synthetic Minority Oversampling Technique</w:t>
      </w:r>
    </w:p>
    <w:p w14:paraId="6D3AAC6A" w14:textId="77777777" w:rsidR="00A92BE5" w:rsidRPr="00A92BE5" w:rsidRDefault="00A92BE5" w:rsidP="00902B02">
      <w:pPr>
        <w:rPr>
          <w:sz w:val="26"/>
          <w:szCs w:val="26"/>
          <w:lang w:val="en-US"/>
        </w:rPr>
      </w:pPr>
      <w:r w:rsidRPr="00A92BE5">
        <w:rPr>
          <w:b/>
          <w:bCs/>
          <w:sz w:val="26"/>
          <w:szCs w:val="26"/>
          <w:lang w:val="en-US"/>
        </w:rPr>
        <w:t>SQL</w:t>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t>Structured Query Language</w:t>
      </w:r>
    </w:p>
    <w:p w14:paraId="7EF5623A" w14:textId="77777777" w:rsidR="00A92BE5" w:rsidRPr="00A92BE5" w:rsidRDefault="00A92BE5" w:rsidP="00902B02">
      <w:pPr>
        <w:rPr>
          <w:sz w:val="26"/>
          <w:szCs w:val="26"/>
          <w:lang w:val="en-US"/>
        </w:rPr>
      </w:pPr>
      <w:r w:rsidRPr="00A92BE5">
        <w:rPr>
          <w:b/>
          <w:bCs/>
          <w:sz w:val="26"/>
          <w:szCs w:val="26"/>
          <w:lang w:val="en-US"/>
        </w:rPr>
        <w:t>SVM</w:t>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r>
      <w:r w:rsidRPr="00A92BE5">
        <w:rPr>
          <w:sz w:val="26"/>
          <w:szCs w:val="26"/>
          <w:lang w:val="en-US"/>
        </w:rPr>
        <w:tab/>
        <w:t>Support Vector Machines</w:t>
      </w:r>
    </w:p>
    <w:p w14:paraId="36630776" w14:textId="77777777" w:rsidR="0061427C" w:rsidRPr="00BD13A6" w:rsidRDefault="0061427C">
      <w:pPr>
        <w:rPr>
          <w:lang w:val="en-US"/>
        </w:rPr>
      </w:pPr>
    </w:p>
    <w:p w14:paraId="10220300" w14:textId="0848AC76" w:rsidR="00325B95" w:rsidRPr="00830665" w:rsidRDefault="003B69DE">
      <w:pPr>
        <w:pStyle w:val="Cabealho1"/>
      </w:pPr>
      <w:bookmarkStart w:id="1" w:name="_Toc5805924"/>
      <w:bookmarkStart w:id="2" w:name="_Toc112779902"/>
      <w:r w:rsidRPr="00830665">
        <w:t>Introdução</w:t>
      </w:r>
      <w:bookmarkEnd w:id="1"/>
      <w:bookmarkEnd w:id="2"/>
    </w:p>
    <w:p w14:paraId="670CE875" w14:textId="56AF9E0E" w:rsidR="00B164E6" w:rsidRPr="00830665" w:rsidRDefault="00B164E6" w:rsidP="00B164E6">
      <w:pPr>
        <w:rPr>
          <w:sz w:val="24"/>
        </w:rPr>
      </w:pPr>
      <w:r w:rsidRPr="00830665">
        <w:rPr>
          <w:sz w:val="24"/>
        </w:rPr>
        <w:t>Este capítulo fornece uma visão geral do contexto e objetivos do projeto, bem como as motivações pessoais do autor. A abordagem empregada é brevemente descrita e as principais contribuições derivadas deste trabalho são cuidadosamente indicadas. O plano de trabalho e a estrutura do relatório são também abordado.</w:t>
      </w:r>
    </w:p>
    <w:p w14:paraId="2A4F5D46" w14:textId="77777777" w:rsidR="00766D91" w:rsidRPr="00830665" w:rsidRDefault="00766D91" w:rsidP="00B164E6">
      <w:pPr>
        <w:rPr>
          <w:sz w:val="24"/>
        </w:rPr>
      </w:pPr>
    </w:p>
    <w:p w14:paraId="188F559E" w14:textId="583C3456" w:rsidR="00766D91" w:rsidRPr="00830665" w:rsidRDefault="003B69DE" w:rsidP="00766D91">
      <w:pPr>
        <w:pStyle w:val="Cabealho2"/>
        <w:rPr>
          <w:sz w:val="32"/>
          <w:szCs w:val="32"/>
        </w:rPr>
      </w:pPr>
      <w:bookmarkStart w:id="3" w:name="_Toc5805925"/>
      <w:bookmarkStart w:id="4" w:name="_Toc112779903"/>
      <w:r w:rsidRPr="00830665">
        <w:rPr>
          <w:sz w:val="32"/>
          <w:szCs w:val="32"/>
        </w:rPr>
        <w:t>Enquadramento</w:t>
      </w:r>
      <w:r w:rsidR="00037F4A" w:rsidRPr="00830665">
        <w:rPr>
          <w:sz w:val="32"/>
          <w:szCs w:val="32"/>
        </w:rPr>
        <w:t>/Contexto</w:t>
      </w:r>
      <w:bookmarkEnd w:id="3"/>
      <w:bookmarkEnd w:id="4"/>
    </w:p>
    <w:p w14:paraId="325599F6" w14:textId="468D37A8" w:rsidR="004549A2" w:rsidRPr="00830665" w:rsidRDefault="004549A2" w:rsidP="004549A2">
      <w:pPr>
        <w:rPr>
          <w:sz w:val="24"/>
          <w:szCs w:val="28"/>
        </w:rPr>
      </w:pPr>
      <w:r w:rsidRPr="00830665">
        <w:rPr>
          <w:sz w:val="24"/>
          <w:szCs w:val="28"/>
        </w:rPr>
        <w:t xml:space="preserve">Este trabalho deriva de uma bolsa de investigação no Grupo de Pesquisa em Engenharia Inteligente e Computação para Inovação e Desenvolvimento Avançado (GECAD) [1], que por sua vez, é </w:t>
      </w:r>
      <w:r w:rsidR="009C7BCE" w:rsidRPr="00830665">
        <w:rPr>
          <w:sz w:val="24"/>
          <w:szCs w:val="28"/>
        </w:rPr>
        <w:t>uma r</w:t>
      </w:r>
      <w:r w:rsidRPr="00830665">
        <w:rPr>
          <w:sz w:val="24"/>
          <w:szCs w:val="28"/>
        </w:rPr>
        <w:t xml:space="preserve">eferência nacional e internacional, unidade de investigação e desenvolvimento de soluções inteligentes (R&amp;D) de ponta para um vasto leque de setores, nomeadamente, Mercados de Eletricidade, </w:t>
      </w:r>
      <w:r w:rsidR="009C7BCE" w:rsidRPr="00830665">
        <w:rPr>
          <w:sz w:val="24"/>
          <w:szCs w:val="28"/>
        </w:rPr>
        <w:t xml:space="preserve">Smart Grids, </w:t>
      </w:r>
      <w:r w:rsidRPr="00830665">
        <w:rPr>
          <w:sz w:val="24"/>
          <w:szCs w:val="28"/>
        </w:rPr>
        <w:t>Internet de</w:t>
      </w:r>
      <w:r w:rsidR="009C7BCE" w:rsidRPr="00830665">
        <w:rPr>
          <w:sz w:val="24"/>
          <w:szCs w:val="28"/>
        </w:rPr>
        <w:t xml:space="preserve"> c</w:t>
      </w:r>
      <w:r w:rsidRPr="00830665">
        <w:rPr>
          <w:sz w:val="24"/>
          <w:szCs w:val="28"/>
        </w:rPr>
        <w:t>oisas (IoT) e Sistemas Ciber-Físicos (CPS).</w:t>
      </w:r>
    </w:p>
    <w:p w14:paraId="329CF5A8" w14:textId="5EE60777" w:rsidR="00902B02" w:rsidRPr="00830665" w:rsidRDefault="00902B02" w:rsidP="004549A2">
      <w:pPr>
        <w:rPr>
          <w:sz w:val="24"/>
          <w:szCs w:val="28"/>
        </w:rPr>
      </w:pPr>
      <w:r w:rsidRPr="00830665">
        <w:rPr>
          <w:sz w:val="24"/>
          <w:szCs w:val="28"/>
        </w:rPr>
        <w:t>O objetivo deste projeto consistirá em criar um Sistema de Deteção de Phishing</w:t>
      </w:r>
      <w:r w:rsidR="00766D91" w:rsidRPr="00830665">
        <w:rPr>
          <w:sz w:val="24"/>
          <w:szCs w:val="28"/>
        </w:rPr>
        <w:t>, de tal modo que qualquer pessoa possa o usar de maneira muito facilmente. Este sistema tem que suportar vários pedidos ao mesmo tempo, bem como ser altamente preciso. Este dará uma percentagem de quanto acha que o email será ou não suspeito e a partir daí fica ao critério do utilizador se continua ou não com o email.</w:t>
      </w:r>
    </w:p>
    <w:p w14:paraId="29F71EA9" w14:textId="77777777" w:rsidR="00766D91" w:rsidRPr="00830665" w:rsidRDefault="00766D91" w:rsidP="004549A2"/>
    <w:p w14:paraId="25A90467" w14:textId="77777777" w:rsidR="00B27DFB" w:rsidRPr="00830665" w:rsidRDefault="003B69DE" w:rsidP="006559E1">
      <w:pPr>
        <w:pStyle w:val="Cabealho2"/>
        <w:rPr>
          <w:sz w:val="32"/>
          <w:szCs w:val="32"/>
        </w:rPr>
      </w:pPr>
      <w:bookmarkStart w:id="5" w:name="_Toc5805926"/>
      <w:bookmarkStart w:id="6" w:name="_Toc112779904"/>
      <w:r w:rsidRPr="00830665">
        <w:rPr>
          <w:sz w:val="32"/>
          <w:szCs w:val="32"/>
        </w:rPr>
        <w:t>Descrição do Problema</w:t>
      </w:r>
      <w:bookmarkEnd w:id="5"/>
      <w:bookmarkEnd w:id="6"/>
    </w:p>
    <w:p w14:paraId="1593BAEB" w14:textId="77777777" w:rsidR="00573A6D" w:rsidRPr="00830665" w:rsidRDefault="00766D91" w:rsidP="003F678F">
      <w:pPr>
        <w:rPr>
          <w:sz w:val="24"/>
        </w:rPr>
      </w:pPr>
      <w:r w:rsidRPr="00830665">
        <w:rPr>
          <w:sz w:val="24"/>
        </w:rPr>
        <w:t>Com o avançar da tecnologia, as técnicas de ataques começa</w:t>
      </w:r>
      <w:r w:rsidR="000E2D5C" w:rsidRPr="00830665">
        <w:rPr>
          <w:sz w:val="24"/>
        </w:rPr>
        <w:t>ram</w:t>
      </w:r>
      <w:r w:rsidRPr="00830665">
        <w:rPr>
          <w:sz w:val="24"/>
        </w:rPr>
        <w:t xml:space="preserve"> também estas a evoluir </w:t>
      </w:r>
      <w:r w:rsidR="007F475B" w:rsidRPr="00830665">
        <w:rPr>
          <w:sz w:val="24"/>
        </w:rPr>
        <w:t xml:space="preserve">e para atender a este problema, técnicas para defesa destes também tem que evoluir. Para tal, </w:t>
      </w:r>
      <w:r w:rsidR="000E2D5C" w:rsidRPr="00830665">
        <w:rPr>
          <w:sz w:val="24"/>
        </w:rPr>
        <w:t xml:space="preserve">o uso de machine learning tem sido cada vez mais usado nos mais diversos problemas, desde deteção de phishing de emails [2], deteção de malware apesar que esta não irá funcionar em malware polimórfico e metamórfico que mudam o seu código </w:t>
      </w:r>
      <w:r w:rsidR="00573A6D" w:rsidRPr="00830665">
        <w:rPr>
          <w:sz w:val="24"/>
        </w:rPr>
        <w:t>de máquina para máquina fazendo que não haja padrões em comum, também é usado na deteção de intrusões entre outros.</w:t>
      </w:r>
    </w:p>
    <w:p w14:paraId="601AB457" w14:textId="44F361C9" w:rsidR="003F678F" w:rsidRPr="00830665" w:rsidRDefault="00573A6D" w:rsidP="003F678F">
      <w:pPr>
        <w:rPr>
          <w:sz w:val="24"/>
        </w:rPr>
      </w:pPr>
      <w:r w:rsidRPr="00830665">
        <w:rPr>
          <w:sz w:val="24"/>
        </w:rPr>
        <w:lastRenderedPageBreak/>
        <w:t>Em 2019, o algoritmo da Google para deteção de spam e de phishing era baseado no algoritmo Naive Bayes que mais à frente este será abordado e usado.</w:t>
      </w:r>
    </w:p>
    <w:p w14:paraId="47FB4897" w14:textId="6264CF7C" w:rsidR="00573A6D" w:rsidRPr="00830665" w:rsidRDefault="00573A6D" w:rsidP="003F678F">
      <w:pPr>
        <w:rPr>
          <w:sz w:val="24"/>
        </w:rPr>
      </w:pPr>
      <w:r w:rsidRPr="00830665">
        <w:rPr>
          <w:sz w:val="24"/>
        </w:rPr>
        <w:t>Este projeto visa melhorar a cibersegurança de qualquer pessoa</w:t>
      </w:r>
      <w:r w:rsidR="00DA1A90" w:rsidRPr="00830665">
        <w:rPr>
          <w:sz w:val="24"/>
        </w:rPr>
        <w:t>/entidade</w:t>
      </w:r>
      <w:r w:rsidRPr="00830665">
        <w:rPr>
          <w:sz w:val="24"/>
        </w:rPr>
        <w:t xml:space="preserve"> </w:t>
      </w:r>
      <w:r w:rsidR="00DA1A90" w:rsidRPr="00830665">
        <w:rPr>
          <w:sz w:val="24"/>
        </w:rPr>
        <w:t>de forma a ter uma camada a mais de segurança para dificultar possíveis ataques via email.</w:t>
      </w:r>
    </w:p>
    <w:p w14:paraId="10A9EBE4" w14:textId="43285FE7" w:rsidR="00766D91" w:rsidRPr="00830665" w:rsidRDefault="00766D91" w:rsidP="003F678F"/>
    <w:p w14:paraId="7EF3F296" w14:textId="77777777" w:rsidR="00766D91" w:rsidRPr="00830665" w:rsidRDefault="00766D91" w:rsidP="003F678F"/>
    <w:p w14:paraId="7B854E09" w14:textId="77777777" w:rsidR="006559E1" w:rsidRPr="00830665" w:rsidRDefault="003B69DE" w:rsidP="00766D91">
      <w:pPr>
        <w:pStyle w:val="Cabealho3"/>
        <w:rPr>
          <w:sz w:val="28"/>
          <w:szCs w:val="28"/>
        </w:rPr>
      </w:pPr>
      <w:bookmarkStart w:id="7" w:name="_Toc112779905"/>
      <w:r w:rsidRPr="00830665">
        <w:rPr>
          <w:sz w:val="28"/>
          <w:szCs w:val="28"/>
        </w:rPr>
        <w:t>Objetivos</w:t>
      </w:r>
      <w:bookmarkEnd w:id="7"/>
      <w:r w:rsidRPr="00830665">
        <w:rPr>
          <w:sz w:val="28"/>
          <w:szCs w:val="28"/>
        </w:rPr>
        <w:t xml:space="preserve"> </w:t>
      </w:r>
    </w:p>
    <w:p w14:paraId="3C4F2D53" w14:textId="77777777" w:rsidR="005C13E8" w:rsidRPr="00830665" w:rsidRDefault="00DA1A90" w:rsidP="00DA1A90">
      <w:pPr>
        <w:rPr>
          <w:sz w:val="24"/>
        </w:rPr>
      </w:pPr>
      <w:r w:rsidRPr="00830665">
        <w:rPr>
          <w:sz w:val="24"/>
        </w:rPr>
        <w:t xml:space="preserve">Este projeto terá como principal objetivo principal desenvolver uma solução combinada com segurança, bem como machine learning e estatística. A ideia seria ter acesso a diversos email recebidos ao longo do tempo em uma determinada organização, mas como tal não foi possível terá que ser usado dataset públicos para </w:t>
      </w:r>
      <w:r w:rsidR="005C13E8" w:rsidRPr="00830665">
        <w:rPr>
          <w:sz w:val="24"/>
        </w:rPr>
        <w:t xml:space="preserve">o mesmo efeito. Importante lembrar que quanto maior o dataset mais preciso será o modelo para futuras previsões. </w:t>
      </w:r>
    </w:p>
    <w:p w14:paraId="440FA6B5" w14:textId="10BC7787" w:rsidR="006559E1" w:rsidRPr="00830665" w:rsidRDefault="005C13E8" w:rsidP="00DA1A90">
      <w:pPr>
        <w:rPr>
          <w:sz w:val="24"/>
        </w:rPr>
      </w:pPr>
      <w:r w:rsidRPr="00830665">
        <w:rPr>
          <w:sz w:val="24"/>
        </w:rPr>
        <w:t>Depois de ter o dataset pronto bem como o seu conteúdo completamente</w:t>
      </w:r>
      <w:r w:rsidR="002757DF" w:rsidRPr="00830665">
        <w:rPr>
          <w:sz w:val="24"/>
        </w:rPr>
        <w:t xml:space="preserve"> normalizado e limpo,</w:t>
      </w:r>
      <w:r w:rsidRPr="00830665">
        <w:rPr>
          <w:sz w:val="24"/>
        </w:rPr>
        <w:t xml:space="preserve"> falta somente usar os diversos modelos </w:t>
      </w:r>
      <w:r w:rsidR="002757DF" w:rsidRPr="00830665">
        <w:rPr>
          <w:sz w:val="24"/>
        </w:rPr>
        <w:t>para avaliar qual destes modelos estatísticos apresentará uma maior taxa de sucesso. Este trabalho foi desenvolvido neste contexto e teve os seguintes objetivos principais:</w:t>
      </w:r>
    </w:p>
    <w:p w14:paraId="2942240E" w14:textId="56E10005" w:rsidR="002757DF" w:rsidRPr="00830665" w:rsidRDefault="002757DF" w:rsidP="002757DF">
      <w:pPr>
        <w:pStyle w:val="PargrafodaLista"/>
        <w:numPr>
          <w:ilvl w:val="0"/>
          <w:numId w:val="26"/>
        </w:numPr>
        <w:rPr>
          <w:sz w:val="24"/>
        </w:rPr>
      </w:pPr>
      <w:r w:rsidRPr="00830665">
        <w:rPr>
          <w:sz w:val="24"/>
        </w:rPr>
        <w:t xml:space="preserve">Estudo de diferentes modelos e abordagens de </w:t>
      </w:r>
      <w:r w:rsidR="004D0E8A" w:rsidRPr="00830665">
        <w:rPr>
          <w:sz w:val="24"/>
        </w:rPr>
        <w:t>AI;</w:t>
      </w:r>
    </w:p>
    <w:p w14:paraId="5E95D90B" w14:textId="0F2435E2" w:rsidR="002757DF" w:rsidRPr="00830665" w:rsidRDefault="002757DF" w:rsidP="002757DF">
      <w:pPr>
        <w:pStyle w:val="PargrafodaLista"/>
        <w:numPr>
          <w:ilvl w:val="0"/>
          <w:numId w:val="26"/>
        </w:numPr>
        <w:rPr>
          <w:sz w:val="24"/>
        </w:rPr>
      </w:pPr>
      <w:r w:rsidRPr="00830665">
        <w:rPr>
          <w:sz w:val="24"/>
        </w:rPr>
        <w:t xml:space="preserve">Extração dos dados em tokens visto que estes modelos funcionam melhor com números </w:t>
      </w:r>
      <w:r w:rsidR="00BD13A6">
        <w:rPr>
          <w:sz w:val="24"/>
        </w:rPr>
        <w:t>em vez de texto</w:t>
      </w:r>
      <w:r w:rsidRPr="00830665">
        <w:rPr>
          <w:sz w:val="24"/>
        </w:rPr>
        <w:t>;</w:t>
      </w:r>
    </w:p>
    <w:p w14:paraId="5191D719" w14:textId="1CEA743C" w:rsidR="002757DF" w:rsidRPr="00830665" w:rsidRDefault="002757DF" w:rsidP="002757DF">
      <w:pPr>
        <w:pStyle w:val="PargrafodaLista"/>
        <w:numPr>
          <w:ilvl w:val="0"/>
          <w:numId w:val="26"/>
        </w:numPr>
        <w:rPr>
          <w:sz w:val="24"/>
        </w:rPr>
      </w:pPr>
      <w:r w:rsidRPr="00830665">
        <w:rPr>
          <w:sz w:val="24"/>
        </w:rPr>
        <w:t>Distribuição do modelo final para o maior número de pessoas;</w:t>
      </w:r>
    </w:p>
    <w:p w14:paraId="41AD5EA8" w14:textId="33153650" w:rsidR="00DA1A90" w:rsidRPr="00830665" w:rsidRDefault="00DA1A90" w:rsidP="006559E1">
      <w:pPr>
        <w:rPr>
          <w:sz w:val="24"/>
        </w:rPr>
      </w:pPr>
    </w:p>
    <w:p w14:paraId="4FD16863" w14:textId="05E6E7A1" w:rsidR="00DA1A90" w:rsidRPr="00830665" w:rsidRDefault="004D0E8A" w:rsidP="0091034D">
      <w:pPr>
        <w:rPr>
          <w:sz w:val="24"/>
        </w:rPr>
      </w:pPr>
      <w:r w:rsidRPr="00830665">
        <w:rPr>
          <w:sz w:val="24"/>
        </w:rPr>
        <w:t>Foi realizada uma pesquisa para determinar o modelo de AI mais adequado para a compreensão e utilização prática</w:t>
      </w:r>
      <w:r w:rsidR="0091034D" w:rsidRPr="00830665">
        <w:rPr>
          <w:sz w:val="24"/>
        </w:rPr>
        <w:t xml:space="preserve">, bem como desenvolvido uma solução de software </w:t>
      </w:r>
      <w:r w:rsidRPr="00830665">
        <w:rPr>
          <w:sz w:val="24"/>
        </w:rPr>
        <w:t>para fornecer as funcionalidades necessárias</w:t>
      </w:r>
      <w:r w:rsidR="0091034D" w:rsidRPr="00830665">
        <w:rPr>
          <w:sz w:val="24"/>
        </w:rPr>
        <w:t>.</w:t>
      </w:r>
    </w:p>
    <w:p w14:paraId="1AC100B5" w14:textId="03774E82" w:rsidR="00DA1A90" w:rsidRPr="00830665" w:rsidRDefault="00DA1A90" w:rsidP="006559E1"/>
    <w:p w14:paraId="130B7F16" w14:textId="77777777" w:rsidR="00DA1A90" w:rsidRPr="00830665" w:rsidRDefault="00DA1A90" w:rsidP="006559E1"/>
    <w:p w14:paraId="277B35E9" w14:textId="77777777" w:rsidR="006559E1" w:rsidRPr="00830665" w:rsidRDefault="003B69DE" w:rsidP="00082DD4">
      <w:pPr>
        <w:pStyle w:val="Cabealho3"/>
        <w:rPr>
          <w:sz w:val="28"/>
          <w:szCs w:val="28"/>
        </w:rPr>
      </w:pPr>
      <w:bookmarkStart w:id="8" w:name="_Toc112779906"/>
      <w:r w:rsidRPr="00830665">
        <w:rPr>
          <w:sz w:val="28"/>
          <w:szCs w:val="28"/>
        </w:rPr>
        <w:lastRenderedPageBreak/>
        <w:t>Abordagem</w:t>
      </w:r>
      <w:bookmarkEnd w:id="8"/>
    </w:p>
    <w:p w14:paraId="3CD00269" w14:textId="5B85C7F6" w:rsidR="006559E1" w:rsidRPr="00830665" w:rsidRDefault="00883B8D" w:rsidP="006559E1">
      <w:pPr>
        <w:rPr>
          <w:sz w:val="24"/>
        </w:rPr>
      </w:pPr>
      <w:r w:rsidRPr="00830665">
        <w:rPr>
          <w:sz w:val="24"/>
        </w:rPr>
        <w:t>A abordagem adotada para este projeto é composta por quatro fases principais:</w:t>
      </w:r>
    </w:p>
    <w:p w14:paraId="22CBAAE0" w14:textId="26156D9C" w:rsidR="00883B8D" w:rsidRPr="00830665" w:rsidRDefault="00883B8D" w:rsidP="00883B8D">
      <w:pPr>
        <w:pStyle w:val="PargrafodaLista"/>
        <w:numPr>
          <w:ilvl w:val="0"/>
          <w:numId w:val="28"/>
        </w:numPr>
        <w:rPr>
          <w:sz w:val="24"/>
        </w:rPr>
      </w:pPr>
      <w:r w:rsidRPr="00830665">
        <w:rPr>
          <w:sz w:val="24"/>
        </w:rPr>
        <w:t>Entend</w:t>
      </w:r>
      <w:r w:rsidR="00A07123">
        <w:rPr>
          <w:sz w:val="24"/>
        </w:rPr>
        <w:t xml:space="preserve">er </w:t>
      </w:r>
      <w:r w:rsidRPr="00830665">
        <w:rPr>
          <w:sz w:val="24"/>
        </w:rPr>
        <w:t>os requisitos do projeto;</w:t>
      </w:r>
    </w:p>
    <w:p w14:paraId="4286CA74" w14:textId="521D356D" w:rsidR="00883B8D" w:rsidRPr="00830665" w:rsidRDefault="00883B8D" w:rsidP="00883B8D">
      <w:pPr>
        <w:pStyle w:val="PargrafodaLista"/>
        <w:numPr>
          <w:ilvl w:val="0"/>
          <w:numId w:val="28"/>
        </w:numPr>
        <w:rPr>
          <w:sz w:val="24"/>
        </w:rPr>
      </w:pPr>
      <w:r w:rsidRPr="00830665">
        <w:rPr>
          <w:sz w:val="24"/>
        </w:rPr>
        <w:t>Explorar o estado da arte sobre os desafios proporcionados por este projeto;</w:t>
      </w:r>
    </w:p>
    <w:p w14:paraId="03B579C0" w14:textId="54C47730" w:rsidR="00883B8D" w:rsidRPr="00830665" w:rsidRDefault="00883B8D" w:rsidP="00883B8D">
      <w:pPr>
        <w:pStyle w:val="PargrafodaLista"/>
        <w:numPr>
          <w:ilvl w:val="0"/>
          <w:numId w:val="28"/>
        </w:numPr>
        <w:rPr>
          <w:sz w:val="24"/>
        </w:rPr>
      </w:pPr>
      <w:r w:rsidRPr="00830665">
        <w:rPr>
          <w:sz w:val="24"/>
        </w:rPr>
        <w:t>Reformular a implementação já feita;</w:t>
      </w:r>
    </w:p>
    <w:p w14:paraId="3A0F0A23" w14:textId="2ED8D7E0" w:rsidR="00356FF1" w:rsidRPr="00356FF1" w:rsidRDefault="00883B8D" w:rsidP="00704C77">
      <w:pPr>
        <w:pStyle w:val="PargrafodaLista"/>
        <w:numPr>
          <w:ilvl w:val="0"/>
          <w:numId w:val="28"/>
        </w:numPr>
        <w:rPr>
          <w:sz w:val="24"/>
        </w:rPr>
      </w:pPr>
      <w:r w:rsidRPr="00830665">
        <w:rPr>
          <w:sz w:val="24"/>
        </w:rPr>
        <w:t>Implementar e testar os novos modelos, ou até novos datasets;</w:t>
      </w:r>
    </w:p>
    <w:p w14:paraId="384F6EA6" w14:textId="5730CC73" w:rsidR="000354D1" w:rsidRDefault="00356FF1" w:rsidP="00356FF1">
      <w:pPr>
        <w:rPr>
          <w:sz w:val="24"/>
        </w:rPr>
      </w:pPr>
      <w:r w:rsidRPr="00830665">
        <w:rPr>
          <w:sz w:val="24"/>
        </w:rPr>
        <w:t xml:space="preserve">No </w:t>
      </w:r>
      <w:r>
        <w:rPr>
          <w:sz w:val="24"/>
        </w:rPr>
        <w:t>primeiro ponto serão abordados</w:t>
      </w:r>
      <w:r w:rsidRPr="00830665">
        <w:rPr>
          <w:sz w:val="24"/>
        </w:rPr>
        <w:t xml:space="preserve"> outros papers</w:t>
      </w:r>
      <w:r>
        <w:rPr>
          <w:sz w:val="24"/>
        </w:rPr>
        <w:t xml:space="preserve">, papers estes que serão </w:t>
      </w:r>
      <w:r w:rsidRPr="00830665">
        <w:rPr>
          <w:sz w:val="24"/>
        </w:rPr>
        <w:t xml:space="preserve">analisados </w:t>
      </w:r>
      <w:r>
        <w:rPr>
          <w:sz w:val="24"/>
        </w:rPr>
        <w:t xml:space="preserve">e estudados de forma a decidir </w:t>
      </w:r>
      <w:r w:rsidRPr="00830665">
        <w:rPr>
          <w:sz w:val="24"/>
        </w:rPr>
        <w:t xml:space="preserve">quais os melhores modelos/datasets para poder obter o melhor resultado possível. Relativamente ao </w:t>
      </w:r>
      <w:r>
        <w:rPr>
          <w:sz w:val="24"/>
        </w:rPr>
        <w:t>segundo ponto</w:t>
      </w:r>
      <w:r w:rsidRPr="00830665">
        <w:rPr>
          <w:sz w:val="24"/>
        </w:rPr>
        <w:t>, perante os modelos abordados nos diversos papers, serão estes também criados e estudados.</w:t>
      </w:r>
      <w:r w:rsidR="004D425E">
        <w:rPr>
          <w:sz w:val="24"/>
        </w:rPr>
        <w:t xml:space="preserve"> Também serão estudas as melhores tecnologias</w:t>
      </w:r>
      <w:r w:rsidR="009A2126">
        <w:rPr>
          <w:sz w:val="24"/>
        </w:rPr>
        <w:t xml:space="preserve"> para a resolução dos mesmos. No </w:t>
      </w:r>
      <w:r w:rsidR="00201483">
        <w:rPr>
          <w:sz w:val="24"/>
        </w:rPr>
        <w:t>ponto 3, serão abordadas as metodologias usadas bem como ferramentas de versão de controlo. No ponto 4, serão explicados todos</w:t>
      </w:r>
      <w:r w:rsidR="000354D1">
        <w:rPr>
          <w:sz w:val="24"/>
        </w:rPr>
        <w:t xml:space="preserve"> os processos desde limpeza de dados, até aos vários modelos usados, tunning de hiperparâmetros entre outros.</w:t>
      </w:r>
    </w:p>
    <w:p w14:paraId="78425DAA" w14:textId="209C2272" w:rsidR="00201483" w:rsidRPr="00830665" w:rsidRDefault="00356FF1" w:rsidP="00371C97">
      <w:pPr>
        <w:rPr>
          <w:sz w:val="24"/>
        </w:rPr>
      </w:pPr>
      <w:r w:rsidRPr="00830665">
        <w:rPr>
          <w:sz w:val="24"/>
        </w:rPr>
        <w:t xml:space="preserve">Por fim, </w:t>
      </w:r>
      <w:r w:rsidR="000354D1">
        <w:rPr>
          <w:sz w:val="24"/>
        </w:rPr>
        <w:t>é</w:t>
      </w:r>
      <w:r w:rsidR="00371C97">
        <w:rPr>
          <w:sz w:val="24"/>
        </w:rPr>
        <w:t xml:space="preserve"> discutido trabalho futuro, bem como entraves da solução, no caso </w:t>
      </w:r>
      <w:proofErr w:type="gramStart"/>
      <w:r w:rsidR="00371C97">
        <w:rPr>
          <w:sz w:val="24"/>
        </w:rPr>
        <w:t>da</w:t>
      </w:r>
      <w:proofErr w:type="gramEnd"/>
      <w:r w:rsidR="00371C97">
        <w:rPr>
          <w:sz w:val="24"/>
        </w:rPr>
        <w:t xml:space="preserve"> solução </w:t>
      </w:r>
      <w:r w:rsidRPr="00830665">
        <w:rPr>
          <w:sz w:val="24"/>
        </w:rPr>
        <w:t>não retorn</w:t>
      </w:r>
      <w:r w:rsidR="00371C97">
        <w:rPr>
          <w:sz w:val="24"/>
        </w:rPr>
        <w:t>ar</w:t>
      </w:r>
      <w:r w:rsidRPr="00830665">
        <w:rPr>
          <w:sz w:val="24"/>
        </w:rPr>
        <w:t xml:space="preserve"> os resultados </w:t>
      </w:r>
      <w:r w:rsidR="00371C97" w:rsidRPr="00830665">
        <w:rPr>
          <w:sz w:val="24"/>
        </w:rPr>
        <w:t xml:space="preserve">pretendidos, </w:t>
      </w:r>
      <w:r w:rsidR="00371C97">
        <w:rPr>
          <w:sz w:val="24"/>
        </w:rPr>
        <w:t xml:space="preserve">caso aconteça </w:t>
      </w:r>
      <w:r w:rsidR="009E618F">
        <w:rPr>
          <w:sz w:val="24"/>
        </w:rPr>
        <w:t>isso, segue</w:t>
      </w:r>
      <w:r w:rsidRPr="00830665">
        <w:rPr>
          <w:sz w:val="24"/>
        </w:rPr>
        <w:t>-se para o próximo modelo, ou até mesmo outro dataset. É pertinente relembrar que os dois últimos pontos seguem a metodologia CRISP-DM.</w:t>
      </w:r>
    </w:p>
    <w:p w14:paraId="3E66387B" w14:textId="77777777" w:rsidR="00F74AD3" w:rsidRPr="00830665" w:rsidRDefault="00F74AD3" w:rsidP="00704C77">
      <w:pPr>
        <w:rPr>
          <w:sz w:val="24"/>
        </w:rPr>
      </w:pPr>
    </w:p>
    <w:p w14:paraId="5C041EEE" w14:textId="76CC8D4F" w:rsidR="00883B8D" w:rsidRPr="00830665" w:rsidRDefault="00883B8D" w:rsidP="00883B8D">
      <w:pPr>
        <w:rPr>
          <w:sz w:val="24"/>
        </w:rPr>
      </w:pPr>
    </w:p>
    <w:p w14:paraId="205614A0" w14:textId="2161FA98" w:rsidR="000D7AA0" w:rsidRPr="00830665" w:rsidRDefault="000D7AA0" w:rsidP="00883B8D">
      <w:pPr>
        <w:rPr>
          <w:sz w:val="24"/>
        </w:rPr>
      </w:pPr>
    </w:p>
    <w:p w14:paraId="46D76319" w14:textId="20963DF7" w:rsidR="000D7AA0" w:rsidRPr="00830665" w:rsidRDefault="000D7AA0" w:rsidP="00883B8D">
      <w:pPr>
        <w:rPr>
          <w:sz w:val="24"/>
        </w:rPr>
      </w:pPr>
    </w:p>
    <w:p w14:paraId="3ED3DFC2" w14:textId="46C9E0A2" w:rsidR="000D7AA0" w:rsidRPr="00830665" w:rsidRDefault="000D7AA0" w:rsidP="00883B8D">
      <w:pPr>
        <w:rPr>
          <w:sz w:val="24"/>
        </w:rPr>
      </w:pPr>
    </w:p>
    <w:p w14:paraId="49BB7C7F" w14:textId="6563891C" w:rsidR="000D7AA0" w:rsidRPr="00830665" w:rsidRDefault="000D7AA0" w:rsidP="00883B8D">
      <w:pPr>
        <w:rPr>
          <w:sz w:val="24"/>
        </w:rPr>
      </w:pPr>
    </w:p>
    <w:p w14:paraId="368FD92E" w14:textId="24932596" w:rsidR="000D7AA0" w:rsidRPr="00830665" w:rsidRDefault="000D7AA0" w:rsidP="00883B8D">
      <w:pPr>
        <w:rPr>
          <w:sz w:val="24"/>
        </w:rPr>
      </w:pPr>
    </w:p>
    <w:p w14:paraId="3C15B260" w14:textId="2226D13D" w:rsidR="000D7AA0" w:rsidRPr="00830665" w:rsidRDefault="000D7AA0" w:rsidP="00883B8D">
      <w:pPr>
        <w:rPr>
          <w:sz w:val="24"/>
        </w:rPr>
      </w:pPr>
    </w:p>
    <w:p w14:paraId="4635E05C" w14:textId="07272709" w:rsidR="000D7AA0" w:rsidRPr="00830665" w:rsidRDefault="000D7AA0" w:rsidP="00883B8D">
      <w:pPr>
        <w:rPr>
          <w:sz w:val="24"/>
        </w:rPr>
      </w:pPr>
    </w:p>
    <w:p w14:paraId="298B022D" w14:textId="77777777" w:rsidR="000D7AA0" w:rsidRPr="00830665" w:rsidRDefault="000D7AA0" w:rsidP="00883B8D">
      <w:pPr>
        <w:rPr>
          <w:sz w:val="24"/>
        </w:rPr>
      </w:pPr>
    </w:p>
    <w:p w14:paraId="12F95D06" w14:textId="0EB13CC3" w:rsidR="006559E1" w:rsidRPr="00830665" w:rsidRDefault="003B69DE" w:rsidP="00082DD4">
      <w:pPr>
        <w:pStyle w:val="Cabealho3"/>
        <w:rPr>
          <w:sz w:val="28"/>
          <w:szCs w:val="28"/>
        </w:rPr>
      </w:pPr>
      <w:bookmarkStart w:id="9" w:name="_Toc112779907"/>
      <w:r w:rsidRPr="00830665">
        <w:rPr>
          <w:sz w:val="28"/>
          <w:szCs w:val="28"/>
        </w:rPr>
        <w:t>Contributos</w:t>
      </w:r>
      <w:bookmarkEnd w:id="9"/>
    </w:p>
    <w:p w14:paraId="4074C0B5" w14:textId="77777777" w:rsidR="000D7AA0" w:rsidRPr="00830665" w:rsidRDefault="000D7AA0" w:rsidP="000D7AA0"/>
    <w:p w14:paraId="6B1B8570" w14:textId="574743D4" w:rsidR="000D7AA0" w:rsidRPr="00830665" w:rsidRDefault="000D7AA0" w:rsidP="00084746">
      <w:pPr>
        <w:rPr>
          <w:sz w:val="24"/>
        </w:rPr>
      </w:pPr>
      <w:r w:rsidRPr="00830665">
        <w:rPr>
          <w:sz w:val="24"/>
        </w:rPr>
        <w:t>Este projeto apresenta uma abordagem para a deteção de phishing baseado em certas regras. Ele propõe um sistema que estará recebendo emails em tempo real de vários utilizadores. A principal contribuição aqui é para</w:t>
      </w:r>
      <w:r w:rsidRPr="00830665">
        <w:t xml:space="preserve"> </w:t>
      </w:r>
      <w:r w:rsidRPr="00830665">
        <w:rPr>
          <w:sz w:val="24"/>
        </w:rPr>
        <w:t>R&amp;D na descoberta de uma maneira simples e eficaz na deteção de emails maliciosos, usando machine learning de forma simples, eficaz e muito barata.</w:t>
      </w:r>
    </w:p>
    <w:p w14:paraId="52B440F4" w14:textId="77777777" w:rsidR="000D7AA0" w:rsidRPr="00830665" w:rsidRDefault="000D7AA0" w:rsidP="00084746">
      <w:pPr>
        <w:rPr>
          <w:sz w:val="24"/>
        </w:rPr>
      </w:pPr>
      <w:r w:rsidRPr="00830665">
        <w:rPr>
          <w:sz w:val="24"/>
        </w:rPr>
        <w:t xml:space="preserve">Empresas podiam beneficiar deste sistema, uma vez que se destina a ser implementado em tais contextos físicos, por exemplo no servidor de email. </w:t>
      </w:r>
    </w:p>
    <w:p w14:paraId="5FD9C5E8" w14:textId="00DEF98E" w:rsidR="000D7AA0" w:rsidRPr="00830665" w:rsidRDefault="00507527" w:rsidP="00084746">
      <w:pPr>
        <w:rPr>
          <w:sz w:val="24"/>
        </w:rPr>
      </w:pPr>
      <w:r>
        <w:rPr>
          <w:sz w:val="24"/>
        </w:rPr>
        <w:t>Qualquer pessoa</w:t>
      </w:r>
      <w:r w:rsidR="000D7AA0" w:rsidRPr="00830665">
        <w:rPr>
          <w:sz w:val="24"/>
        </w:rPr>
        <w:t xml:space="preserve"> também poderia tirar como benefício, pois muitos emails de phishing continuam a passar, e no caso de até o utilizador usar um email que não apresenta filtros para tal, pois pode-se tratar de um email mais antigo, este algoritmo podia dar a essas pessoas uma mais-valia, isto é, uma camada extra de segurança. </w:t>
      </w:r>
    </w:p>
    <w:p w14:paraId="2813710A" w14:textId="7B7E6013" w:rsidR="000D7AA0" w:rsidRPr="00830665" w:rsidRDefault="000D7AA0" w:rsidP="000D7AA0">
      <w:pPr>
        <w:rPr>
          <w:sz w:val="24"/>
        </w:rPr>
      </w:pPr>
      <w:r w:rsidRPr="00830665">
        <w:rPr>
          <w:sz w:val="24"/>
        </w:rPr>
        <w:t xml:space="preserve">Pois o algoritmo irá fazer a respetiva análise e deteção caso a haja, de tal forma que podia ajudar a proteger os dados pessoais dos indivíduos de serem expostos para uso malicioso. </w:t>
      </w:r>
    </w:p>
    <w:p w14:paraId="55FFD6FD" w14:textId="146D948D" w:rsidR="00CC627A" w:rsidRPr="00830665" w:rsidRDefault="000D7AA0" w:rsidP="00084746">
      <w:pPr>
        <w:rPr>
          <w:sz w:val="24"/>
        </w:rPr>
      </w:pPr>
      <w:r w:rsidRPr="00830665">
        <w:rPr>
          <w:sz w:val="24"/>
        </w:rPr>
        <w:t xml:space="preserve">Além disso, do ponto de vista da engenharia de software (ES), não é tarefa fácil projetar um sistema como este, pois é introduzido Aprendizagem Automática. Isso pode servir como um bom exemplo para outros desenvolvedores de como integrar Aprendizagem Automática com </w:t>
      </w:r>
      <w:r w:rsidR="00507527">
        <w:rPr>
          <w:sz w:val="24"/>
        </w:rPr>
        <w:t>l</w:t>
      </w:r>
      <w:r w:rsidRPr="00830665">
        <w:rPr>
          <w:sz w:val="24"/>
        </w:rPr>
        <w:t>ógica do negócio.</w:t>
      </w:r>
    </w:p>
    <w:p w14:paraId="43400712" w14:textId="0A5C1210" w:rsidR="000D7AA0" w:rsidRPr="00830665" w:rsidRDefault="000D7AA0" w:rsidP="00084746">
      <w:pPr>
        <w:rPr>
          <w:sz w:val="24"/>
        </w:rPr>
      </w:pPr>
    </w:p>
    <w:p w14:paraId="092D9F19" w14:textId="363D26CC" w:rsidR="000D7AA0" w:rsidRPr="00830665" w:rsidRDefault="000D7AA0" w:rsidP="00084746">
      <w:pPr>
        <w:rPr>
          <w:sz w:val="24"/>
        </w:rPr>
      </w:pPr>
    </w:p>
    <w:p w14:paraId="63063A19" w14:textId="00EFB0B2" w:rsidR="000D7AA0" w:rsidRPr="00830665" w:rsidRDefault="000D7AA0" w:rsidP="00084746">
      <w:pPr>
        <w:rPr>
          <w:sz w:val="24"/>
        </w:rPr>
      </w:pPr>
    </w:p>
    <w:p w14:paraId="065A4774" w14:textId="5073D5C1" w:rsidR="000D7AA0" w:rsidRPr="00830665" w:rsidRDefault="000D7AA0" w:rsidP="00084746">
      <w:pPr>
        <w:rPr>
          <w:sz w:val="24"/>
        </w:rPr>
      </w:pPr>
    </w:p>
    <w:p w14:paraId="06DC1D53" w14:textId="77777777" w:rsidR="000D7AA0" w:rsidRPr="00830665" w:rsidRDefault="000D7AA0" w:rsidP="00084746"/>
    <w:p w14:paraId="5D125401" w14:textId="249D55C6" w:rsidR="00CC627A" w:rsidRPr="00830665" w:rsidRDefault="00CC627A" w:rsidP="00084746"/>
    <w:p w14:paraId="42F04F04" w14:textId="19A8EC0B" w:rsidR="00CC627A" w:rsidRPr="00830665" w:rsidRDefault="00CC627A" w:rsidP="00084746"/>
    <w:p w14:paraId="0074309A" w14:textId="77777777" w:rsidR="00CC627A" w:rsidRPr="00830665" w:rsidRDefault="00CC627A" w:rsidP="00084746"/>
    <w:p w14:paraId="58815EB5" w14:textId="77777777" w:rsidR="006559E1" w:rsidRPr="00830665" w:rsidRDefault="003B69DE" w:rsidP="00084746">
      <w:pPr>
        <w:pStyle w:val="Cabealho3"/>
        <w:rPr>
          <w:sz w:val="28"/>
          <w:szCs w:val="28"/>
        </w:rPr>
      </w:pPr>
      <w:bookmarkStart w:id="10" w:name="_Toc112779908"/>
      <w:r w:rsidRPr="00830665">
        <w:rPr>
          <w:sz w:val="28"/>
          <w:szCs w:val="28"/>
        </w:rPr>
        <w:t>Planeamento do trabalho</w:t>
      </w:r>
      <w:bookmarkEnd w:id="10"/>
      <w:r w:rsidR="00084746" w:rsidRPr="00830665">
        <w:rPr>
          <w:sz w:val="28"/>
          <w:szCs w:val="28"/>
        </w:rPr>
        <w:t xml:space="preserve"> </w:t>
      </w:r>
    </w:p>
    <w:p w14:paraId="31C0E243" w14:textId="08EA207A" w:rsidR="00E320D4" w:rsidRDefault="00E320D4" w:rsidP="00E320D4">
      <w:pPr>
        <w:rPr>
          <w:sz w:val="24"/>
        </w:rPr>
      </w:pPr>
      <w:r w:rsidRPr="00830665">
        <w:rPr>
          <w:sz w:val="24"/>
        </w:rPr>
        <w:t xml:space="preserve">Foi desenvolvido um plano de trabalho para assegurar o cumprimento dos objetivos declarados. O plano foi ajustado em encontros semanais distribuídos ao longo da duração do estágio. O fluxo de trabalho final pode ser descrito da seguinte forma: </w:t>
      </w:r>
    </w:p>
    <w:p w14:paraId="18EC97E7" w14:textId="77777777" w:rsidR="0066637D" w:rsidRPr="00830665" w:rsidRDefault="0066637D" w:rsidP="00E320D4">
      <w:pPr>
        <w:rPr>
          <w:sz w:val="24"/>
        </w:rPr>
      </w:pPr>
    </w:p>
    <w:p w14:paraId="5F796757" w14:textId="581FEAFC" w:rsidR="00E320D4" w:rsidRDefault="00830665" w:rsidP="00830665">
      <w:pPr>
        <w:pStyle w:val="PargrafodaLista"/>
        <w:numPr>
          <w:ilvl w:val="0"/>
          <w:numId w:val="29"/>
        </w:numPr>
        <w:rPr>
          <w:sz w:val="24"/>
        </w:rPr>
      </w:pPr>
      <w:r w:rsidRPr="00830665">
        <w:rPr>
          <w:sz w:val="24"/>
        </w:rPr>
        <w:t xml:space="preserve">Primeiro contato com os requisitos do projeto. Estudo autónomo de Machine Learning (ML) (desde 01/03/2020 </w:t>
      </w:r>
      <w:r>
        <w:rPr>
          <w:sz w:val="24"/>
        </w:rPr>
        <w:t>até</w:t>
      </w:r>
      <w:r w:rsidRPr="00830665">
        <w:rPr>
          <w:sz w:val="24"/>
        </w:rPr>
        <w:t xml:space="preserve"> 01/04/2020).</w:t>
      </w:r>
    </w:p>
    <w:p w14:paraId="5B869A84" w14:textId="3A66949D" w:rsidR="00830665" w:rsidRDefault="00830665" w:rsidP="00830665">
      <w:pPr>
        <w:pStyle w:val="PargrafodaLista"/>
        <w:numPr>
          <w:ilvl w:val="1"/>
          <w:numId w:val="29"/>
        </w:numPr>
        <w:rPr>
          <w:sz w:val="24"/>
        </w:rPr>
      </w:pPr>
      <w:r w:rsidRPr="00830665">
        <w:rPr>
          <w:sz w:val="24"/>
        </w:rPr>
        <w:t>Compreensão do projeto;</w:t>
      </w:r>
    </w:p>
    <w:p w14:paraId="0C601AB0" w14:textId="0DC82E7F" w:rsidR="00830665" w:rsidRDefault="00830665" w:rsidP="00830665">
      <w:pPr>
        <w:pStyle w:val="PargrafodaLista"/>
        <w:numPr>
          <w:ilvl w:val="1"/>
          <w:numId w:val="29"/>
        </w:numPr>
        <w:rPr>
          <w:sz w:val="24"/>
        </w:rPr>
      </w:pPr>
      <w:r>
        <w:rPr>
          <w:sz w:val="24"/>
        </w:rPr>
        <w:t>Pesquisa de datasets públicos, para respetiva análise;</w:t>
      </w:r>
    </w:p>
    <w:p w14:paraId="53AC6C4B" w14:textId="1295450F" w:rsidR="00830665" w:rsidRDefault="00830665" w:rsidP="00830665">
      <w:pPr>
        <w:pStyle w:val="PargrafodaLista"/>
        <w:numPr>
          <w:ilvl w:val="1"/>
          <w:numId w:val="29"/>
        </w:numPr>
        <w:rPr>
          <w:sz w:val="24"/>
        </w:rPr>
      </w:pPr>
      <w:r w:rsidRPr="00830665">
        <w:rPr>
          <w:sz w:val="24"/>
        </w:rPr>
        <w:t>Pesquisa de abordagens de Machine Learning (ML) de última geração;</w:t>
      </w:r>
    </w:p>
    <w:p w14:paraId="6D0001AD" w14:textId="1A715796" w:rsidR="00DD005F" w:rsidRPr="00830665" w:rsidRDefault="00DD005F" w:rsidP="00DD005F">
      <w:pPr>
        <w:pStyle w:val="PargrafodaLista"/>
        <w:numPr>
          <w:ilvl w:val="1"/>
          <w:numId w:val="29"/>
        </w:numPr>
        <w:rPr>
          <w:sz w:val="24"/>
        </w:rPr>
      </w:pPr>
      <w:r>
        <w:rPr>
          <w:sz w:val="24"/>
        </w:rPr>
        <w:t>Criação de um modelo usando o Logistic Regression;</w:t>
      </w:r>
    </w:p>
    <w:p w14:paraId="038703A1" w14:textId="03038E61" w:rsidR="00DD005F" w:rsidRPr="00DD005F" w:rsidRDefault="00DD005F" w:rsidP="00DD005F">
      <w:pPr>
        <w:pStyle w:val="PargrafodaLista"/>
        <w:numPr>
          <w:ilvl w:val="1"/>
          <w:numId w:val="29"/>
        </w:numPr>
        <w:rPr>
          <w:sz w:val="24"/>
        </w:rPr>
      </w:pPr>
      <w:r>
        <w:rPr>
          <w:sz w:val="24"/>
        </w:rPr>
        <w:t>Criação de um modelo usando o Naive Baeys;</w:t>
      </w:r>
    </w:p>
    <w:p w14:paraId="6B3EAAFA" w14:textId="2C0BE8FC" w:rsidR="00DD005F" w:rsidRDefault="00DD005F" w:rsidP="00830665">
      <w:pPr>
        <w:pStyle w:val="PargrafodaLista"/>
        <w:numPr>
          <w:ilvl w:val="1"/>
          <w:numId w:val="29"/>
        </w:numPr>
        <w:rPr>
          <w:sz w:val="24"/>
        </w:rPr>
      </w:pPr>
      <w:r>
        <w:rPr>
          <w:sz w:val="24"/>
        </w:rPr>
        <w:t>Criação de um modelo usando o Random Forest;</w:t>
      </w:r>
    </w:p>
    <w:p w14:paraId="5FF5D31A" w14:textId="77777777" w:rsidR="006E5AFD" w:rsidRPr="00830665" w:rsidRDefault="006E5AFD" w:rsidP="006E5AFD">
      <w:pPr>
        <w:pStyle w:val="PargrafodaLista"/>
        <w:ind w:left="1440"/>
        <w:rPr>
          <w:sz w:val="24"/>
        </w:rPr>
      </w:pPr>
    </w:p>
    <w:p w14:paraId="0422BE87" w14:textId="1C40B8CA" w:rsidR="00830665" w:rsidRDefault="00DD005F" w:rsidP="00830665">
      <w:pPr>
        <w:pStyle w:val="PargrafodaLista"/>
        <w:numPr>
          <w:ilvl w:val="0"/>
          <w:numId w:val="29"/>
        </w:numPr>
        <w:rPr>
          <w:sz w:val="24"/>
        </w:rPr>
      </w:pPr>
      <w:r>
        <w:rPr>
          <w:sz w:val="24"/>
        </w:rPr>
        <w:t>Implementação de técnicas de oversampling e de undersampling, e tunning aos parâmetros relativamente ao undersampling (</w:t>
      </w:r>
      <w:r w:rsidRPr="00830665">
        <w:rPr>
          <w:sz w:val="24"/>
        </w:rPr>
        <w:t>desde 01/0</w:t>
      </w:r>
      <w:r>
        <w:rPr>
          <w:sz w:val="24"/>
        </w:rPr>
        <w:t>4</w:t>
      </w:r>
      <w:r w:rsidRPr="00830665">
        <w:rPr>
          <w:sz w:val="24"/>
        </w:rPr>
        <w:t xml:space="preserve">/2020 </w:t>
      </w:r>
      <w:r>
        <w:rPr>
          <w:sz w:val="24"/>
        </w:rPr>
        <w:t>até</w:t>
      </w:r>
      <w:r w:rsidRPr="00830665">
        <w:rPr>
          <w:sz w:val="24"/>
        </w:rPr>
        <w:t xml:space="preserve"> 01/0</w:t>
      </w:r>
      <w:r>
        <w:rPr>
          <w:sz w:val="24"/>
        </w:rPr>
        <w:t>5</w:t>
      </w:r>
      <w:r w:rsidRPr="00830665">
        <w:rPr>
          <w:sz w:val="24"/>
        </w:rPr>
        <w:t>/2020).</w:t>
      </w:r>
      <w:r>
        <w:rPr>
          <w:sz w:val="24"/>
        </w:rPr>
        <w:t xml:space="preserve"> </w:t>
      </w:r>
    </w:p>
    <w:p w14:paraId="79FDD8F3" w14:textId="1D3E88B8" w:rsidR="00DD005F" w:rsidRDefault="00DD005F" w:rsidP="00DD005F">
      <w:pPr>
        <w:pStyle w:val="PargrafodaLista"/>
        <w:numPr>
          <w:ilvl w:val="1"/>
          <w:numId w:val="29"/>
        </w:numPr>
        <w:rPr>
          <w:sz w:val="24"/>
        </w:rPr>
      </w:pPr>
      <w:r>
        <w:rPr>
          <w:sz w:val="24"/>
        </w:rPr>
        <w:t>Oversampling usando SMOTE;</w:t>
      </w:r>
    </w:p>
    <w:p w14:paraId="40779D77" w14:textId="7D829672" w:rsidR="00DD005F" w:rsidRDefault="00DD005F" w:rsidP="00DD005F">
      <w:pPr>
        <w:pStyle w:val="PargrafodaLista"/>
        <w:numPr>
          <w:ilvl w:val="1"/>
          <w:numId w:val="29"/>
        </w:numPr>
        <w:rPr>
          <w:sz w:val="24"/>
        </w:rPr>
      </w:pPr>
      <w:r>
        <w:rPr>
          <w:sz w:val="24"/>
        </w:rPr>
        <w:t>Undersampling usando Pandas;</w:t>
      </w:r>
    </w:p>
    <w:p w14:paraId="15D29258" w14:textId="1B30A4A8" w:rsidR="00DD005F" w:rsidRDefault="00DD005F" w:rsidP="00DD005F">
      <w:pPr>
        <w:pStyle w:val="PargrafodaLista"/>
        <w:numPr>
          <w:ilvl w:val="1"/>
          <w:numId w:val="29"/>
        </w:numPr>
        <w:rPr>
          <w:sz w:val="24"/>
        </w:rPr>
      </w:pPr>
      <w:r>
        <w:rPr>
          <w:sz w:val="24"/>
        </w:rPr>
        <w:t>Tunning dos hiperparâmetros dos modelos;</w:t>
      </w:r>
    </w:p>
    <w:p w14:paraId="4C689604" w14:textId="713F7F84" w:rsidR="006E5AFD" w:rsidRPr="006E5AFD" w:rsidRDefault="006E5AFD" w:rsidP="006E5AFD">
      <w:pPr>
        <w:pStyle w:val="PargrafodaLista"/>
        <w:numPr>
          <w:ilvl w:val="1"/>
          <w:numId w:val="29"/>
        </w:numPr>
        <w:rPr>
          <w:sz w:val="24"/>
        </w:rPr>
      </w:pPr>
      <w:r w:rsidRPr="006E5AFD">
        <w:rPr>
          <w:sz w:val="24"/>
        </w:rPr>
        <w:t xml:space="preserve">Documentação </w:t>
      </w:r>
      <w:r>
        <w:rPr>
          <w:sz w:val="24"/>
        </w:rPr>
        <w:t>sobre o dataset;</w:t>
      </w:r>
    </w:p>
    <w:p w14:paraId="414073E3" w14:textId="1D22BD39" w:rsidR="006E5AFD" w:rsidRDefault="006E5AFD" w:rsidP="006E5AFD">
      <w:pPr>
        <w:pStyle w:val="PargrafodaLista"/>
        <w:numPr>
          <w:ilvl w:val="1"/>
          <w:numId w:val="29"/>
        </w:numPr>
        <w:rPr>
          <w:sz w:val="24"/>
        </w:rPr>
      </w:pPr>
      <w:r w:rsidRPr="006E5AFD">
        <w:rPr>
          <w:sz w:val="24"/>
        </w:rPr>
        <w:t>Documentação d</w:t>
      </w:r>
      <w:r>
        <w:rPr>
          <w:sz w:val="24"/>
        </w:rPr>
        <w:t xml:space="preserve">os métodos </w:t>
      </w:r>
      <w:r w:rsidRPr="006E5AFD">
        <w:rPr>
          <w:sz w:val="24"/>
        </w:rPr>
        <w:t>e resultados</w:t>
      </w:r>
      <w:r>
        <w:rPr>
          <w:sz w:val="24"/>
        </w:rPr>
        <w:t xml:space="preserve"> obtidos;</w:t>
      </w:r>
    </w:p>
    <w:p w14:paraId="58C1EB87" w14:textId="77777777" w:rsidR="006E5AFD" w:rsidRDefault="006E5AFD" w:rsidP="006E5AFD">
      <w:pPr>
        <w:pStyle w:val="PargrafodaLista"/>
        <w:ind w:left="1440"/>
        <w:rPr>
          <w:sz w:val="24"/>
        </w:rPr>
      </w:pPr>
    </w:p>
    <w:p w14:paraId="6923C267" w14:textId="77777777" w:rsidR="0066637D" w:rsidRDefault="0066637D" w:rsidP="0066637D">
      <w:pPr>
        <w:pStyle w:val="PargrafodaLista"/>
        <w:numPr>
          <w:ilvl w:val="0"/>
          <w:numId w:val="29"/>
        </w:numPr>
        <w:rPr>
          <w:sz w:val="24"/>
        </w:rPr>
      </w:pPr>
      <w:r>
        <w:rPr>
          <w:sz w:val="24"/>
        </w:rPr>
        <w:t>Produção de uma API usando o modelo mais preciso tendo em conta o f1-score, depois de este estar tunned (</w:t>
      </w:r>
      <w:r w:rsidRPr="00830665">
        <w:rPr>
          <w:sz w:val="24"/>
        </w:rPr>
        <w:t>desde 01/0</w:t>
      </w:r>
      <w:r>
        <w:rPr>
          <w:sz w:val="24"/>
        </w:rPr>
        <w:t>5</w:t>
      </w:r>
      <w:r w:rsidRPr="00830665">
        <w:rPr>
          <w:sz w:val="24"/>
        </w:rPr>
        <w:t xml:space="preserve">/2020 </w:t>
      </w:r>
      <w:r>
        <w:rPr>
          <w:sz w:val="24"/>
        </w:rPr>
        <w:t>até</w:t>
      </w:r>
      <w:r w:rsidRPr="00830665">
        <w:rPr>
          <w:sz w:val="24"/>
        </w:rPr>
        <w:t xml:space="preserve"> 01/0</w:t>
      </w:r>
      <w:r>
        <w:rPr>
          <w:sz w:val="24"/>
        </w:rPr>
        <w:t>6</w:t>
      </w:r>
      <w:r w:rsidRPr="00830665">
        <w:rPr>
          <w:sz w:val="24"/>
        </w:rPr>
        <w:t>/2020).</w:t>
      </w:r>
    </w:p>
    <w:p w14:paraId="1BE5CD13" w14:textId="57C13629" w:rsidR="0066637D" w:rsidRDefault="0066637D" w:rsidP="0066637D">
      <w:pPr>
        <w:pStyle w:val="PargrafodaLista"/>
        <w:numPr>
          <w:ilvl w:val="1"/>
          <w:numId w:val="29"/>
        </w:numPr>
        <w:rPr>
          <w:sz w:val="24"/>
        </w:rPr>
      </w:pPr>
      <w:r>
        <w:rPr>
          <w:sz w:val="24"/>
        </w:rPr>
        <w:t xml:space="preserve">Aprendizagem </w:t>
      </w:r>
      <w:r w:rsidR="009E618F">
        <w:rPr>
          <w:sz w:val="24"/>
        </w:rPr>
        <w:t xml:space="preserve">de </w:t>
      </w:r>
      <w:r>
        <w:rPr>
          <w:sz w:val="24"/>
        </w:rPr>
        <w:t>como usar python para backend.</w:t>
      </w:r>
    </w:p>
    <w:p w14:paraId="59F91BB5" w14:textId="77777777" w:rsidR="0066637D" w:rsidRDefault="0066637D" w:rsidP="0066637D">
      <w:pPr>
        <w:pStyle w:val="PargrafodaLista"/>
        <w:numPr>
          <w:ilvl w:val="1"/>
          <w:numId w:val="29"/>
        </w:numPr>
        <w:rPr>
          <w:sz w:val="24"/>
        </w:rPr>
      </w:pPr>
      <w:r>
        <w:rPr>
          <w:sz w:val="24"/>
        </w:rPr>
        <w:t>Aprendizagem de docker com python.</w:t>
      </w:r>
    </w:p>
    <w:p w14:paraId="44A8C55F" w14:textId="77777777" w:rsidR="0066637D" w:rsidRDefault="0066637D" w:rsidP="0066637D">
      <w:pPr>
        <w:pStyle w:val="PargrafodaLista"/>
        <w:numPr>
          <w:ilvl w:val="1"/>
          <w:numId w:val="29"/>
        </w:numPr>
        <w:rPr>
          <w:sz w:val="24"/>
        </w:rPr>
      </w:pPr>
      <w:r w:rsidRPr="00D23902">
        <w:rPr>
          <w:sz w:val="24"/>
        </w:rPr>
        <w:t xml:space="preserve">Aprender a usar FastAPI, de modo a </w:t>
      </w:r>
      <w:r>
        <w:rPr>
          <w:sz w:val="24"/>
        </w:rPr>
        <w:t xml:space="preserve">o </w:t>
      </w:r>
      <w:r w:rsidRPr="00D23902">
        <w:rPr>
          <w:sz w:val="24"/>
        </w:rPr>
        <w:t xml:space="preserve">modelo poder ser usado por </w:t>
      </w:r>
      <w:r>
        <w:rPr>
          <w:sz w:val="24"/>
        </w:rPr>
        <w:t>várias</w:t>
      </w:r>
      <w:r w:rsidRPr="00D23902">
        <w:rPr>
          <w:sz w:val="24"/>
        </w:rPr>
        <w:t xml:space="preserve"> pessoas em simultâneo</w:t>
      </w:r>
    </w:p>
    <w:p w14:paraId="1674B8A7" w14:textId="2D782C6D" w:rsidR="0066637D" w:rsidRDefault="0066637D" w:rsidP="0066637D">
      <w:pPr>
        <w:rPr>
          <w:sz w:val="24"/>
        </w:rPr>
      </w:pPr>
    </w:p>
    <w:p w14:paraId="764D2750" w14:textId="77777777" w:rsidR="0066637D" w:rsidRDefault="0066637D" w:rsidP="0066637D">
      <w:pPr>
        <w:rPr>
          <w:sz w:val="24"/>
        </w:rPr>
      </w:pPr>
    </w:p>
    <w:p w14:paraId="71A66DD9" w14:textId="13E0E19E" w:rsidR="0066637D" w:rsidRDefault="0066637D" w:rsidP="0066637D">
      <w:pPr>
        <w:pStyle w:val="PargrafodaLista"/>
        <w:numPr>
          <w:ilvl w:val="0"/>
          <w:numId w:val="29"/>
        </w:numPr>
        <w:rPr>
          <w:sz w:val="24"/>
        </w:rPr>
      </w:pPr>
      <w:r>
        <w:rPr>
          <w:sz w:val="24"/>
        </w:rPr>
        <w:t>Escrita do relatório de estágio (</w:t>
      </w:r>
      <w:r w:rsidRPr="00830665">
        <w:rPr>
          <w:sz w:val="24"/>
        </w:rPr>
        <w:t>desde 01/0</w:t>
      </w:r>
      <w:r>
        <w:rPr>
          <w:sz w:val="24"/>
        </w:rPr>
        <w:t>6</w:t>
      </w:r>
      <w:r w:rsidRPr="00830665">
        <w:rPr>
          <w:sz w:val="24"/>
        </w:rPr>
        <w:t xml:space="preserve">/2020 </w:t>
      </w:r>
      <w:r>
        <w:rPr>
          <w:sz w:val="24"/>
        </w:rPr>
        <w:t>até</w:t>
      </w:r>
      <w:r w:rsidRPr="00830665">
        <w:rPr>
          <w:sz w:val="24"/>
        </w:rPr>
        <w:t xml:space="preserve"> 01/0</w:t>
      </w:r>
      <w:r>
        <w:rPr>
          <w:sz w:val="24"/>
        </w:rPr>
        <w:t>9</w:t>
      </w:r>
      <w:r w:rsidRPr="00830665">
        <w:rPr>
          <w:sz w:val="24"/>
        </w:rPr>
        <w:t>/2020).</w:t>
      </w:r>
    </w:p>
    <w:p w14:paraId="34CF1CCC" w14:textId="3DBC82DA" w:rsidR="0066637D" w:rsidRDefault="0066637D" w:rsidP="0066637D">
      <w:pPr>
        <w:pStyle w:val="PargrafodaLista"/>
        <w:numPr>
          <w:ilvl w:val="1"/>
          <w:numId w:val="29"/>
        </w:numPr>
        <w:rPr>
          <w:sz w:val="24"/>
        </w:rPr>
      </w:pPr>
      <w:r w:rsidRPr="0066637D">
        <w:rPr>
          <w:sz w:val="24"/>
        </w:rPr>
        <w:t>Documentação de análise e projeto</w:t>
      </w:r>
      <w:r>
        <w:rPr>
          <w:sz w:val="24"/>
        </w:rPr>
        <w:t>;</w:t>
      </w:r>
    </w:p>
    <w:p w14:paraId="2C69FD16" w14:textId="68C35408" w:rsidR="0066637D" w:rsidRPr="0066637D" w:rsidRDefault="0066637D" w:rsidP="0066637D">
      <w:pPr>
        <w:pStyle w:val="PargrafodaLista"/>
        <w:numPr>
          <w:ilvl w:val="1"/>
          <w:numId w:val="29"/>
        </w:numPr>
        <w:rPr>
          <w:sz w:val="24"/>
        </w:rPr>
      </w:pPr>
      <w:r>
        <w:rPr>
          <w:sz w:val="24"/>
        </w:rPr>
        <w:t>Relatar todos o trabalho realizado e problema até aqui ocorridos;</w:t>
      </w:r>
    </w:p>
    <w:p w14:paraId="1C0F2236" w14:textId="23367F16" w:rsidR="0066637D" w:rsidRDefault="0066637D" w:rsidP="0066637D">
      <w:pPr>
        <w:pStyle w:val="PargrafodaLista"/>
        <w:numPr>
          <w:ilvl w:val="1"/>
          <w:numId w:val="29"/>
        </w:numPr>
        <w:rPr>
          <w:sz w:val="24"/>
        </w:rPr>
      </w:pPr>
      <w:r>
        <w:rPr>
          <w:sz w:val="24"/>
        </w:rPr>
        <w:t>Conclusão do mesmo;</w:t>
      </w:r>
    </w:p>
    <w:p w14:paraId="6FB9D0CE" w14:textId="77777777" w:rsidR="00E320D4" w:rsidRPr="00830665" w:rsidRDefault="00E320D4" w:rsidP="00E320D4"/>
    <w:p w14:paraId="492447B4" w14:textId="77777777" w:rsidR="00E320D4" w:rsidRPr="00830665" w:rsidRDefault="00E320D4" w:rsidP="00E320D4"/>
    <w:p w14:paraId="13B18B1A" w14:textId="796C05AF" w:rsidR="00325B95" w:rsidRPr="00830665" w:rsidRDefault="003B69DE" w:rsidP="006559E1">
      <w:pPr>
        <w:pStyle w:val="Cabealho2"/>
      </w:pPr>
      <w:bookmarkStart w:id="11" w:name="_Toc5805927"/>
      <w:bookmarkStart w:id="12" w:name="_Toc112779909"/>
      <w:r w:rsidRPr="00830665">
        <w:t>Estrutura do relatório</w:t>
      </w:r>
      <w:bookmarkEnd w:id="11"/>
      <w:bookmarkEnd w:id="12"/>
    </w:p>
    <w:p w14:paraId="177C3F8C" w14:textId="2F05FA6D" w:rsidR="008A2EB7" w:rsidRPr="00E966BD" w:rsidRDefault="008A2EB7" w:rsidP="008A2EB7">
      <w:pPr>
        <w:rPr>
          <w:sz w:val="24"/>
        </w:rPr>
      </w:pPr>
      <w:r w:rsidRPr="00E966BD">
        <w:rPr>
          <w:sz w:val="24"/>
        </w:rPr>
        <w:t>Este relatório está dividido em seis capítulos principais, que são:</w:t>
      </w:r>
    </w:p>
    <w:p w14:paraId="1364ECAF" w14:textId="77A2D00E" w:rsidR="008A2EB7" w:rsidRPr="0058364E" w:rsidRDefault="008A2EB7" w:rsidP="008A2EB7">
      <w:pPr>
        <w:pStyle w:val="PargrafodaLista"/>
        <w:numPr>
          <w:ilvl w:val="0"/>
          <w:numId w:val="31"/>
        </w:numPr>
        <w:rPr>
          <w:sz w:val="24"/>
        </w:rPr>
      </w:pPr>
      <w:r w:rsidRPr="0058364E">
        <w:rPr>
          <w:b/>
          <w:bCs/>
          <w:sz w:val="24"/>
        </w:rPr>
        <w:t>Estado da arte:</w:t>
      </w:r>
      <w:r w:rsidRPr="0058364E">
        <w:rPr>
          <w:sz w:val="24"/>
        </w:rPr>
        <w:t xml:space="preserve"> Apresenta uma revisão de literatura sobre alguns dos desafios que esta projeto fornece, bem como algumas tecnologias que podem ser usadas para implementar este projeto</w:t>
      </w:r>
      <w:r w:rsidR="00E966BD" w:rsidRPr="0058364E">
        <w:rPr>
          <w:sz w:val="24"/>
        </w:rPr>
        <w:t>.</w:t>
      </w:r>
    </w:p>
    <w:p w14:paraId="3C14A7F1" w14:textId="70281C4A" w:rsidR="00E966BD" w:rsidRPr="0058364E" w:rsidRDefault="00E966BD" w:rsidP="008A2EB7">
      <w:pPr>
        <w:pStyle w:val="PargrafodaLista"/>
        <w:numPr>
          <w:ilvl w:val="0"/>
          <w:numId w:val="31"/>
        </w:numPr>
        <w:rPr>
          <w:sz w:val="24"/>
        </w:rPr>
      </w:pPr>
      <w:r w:rsidRPr="0058364E">
        <w:rPr>
          <w:b/>
          <w:bCs/>
          <w:sz w:val="24"/>
        </w:rPr>
        <w:t>Metodologias de trabalho:</w:t>
      </w:r>
      <w:r w:rsidRPr="0058364E">
        <w:rPr>
          <w:sz w:val="24"/>
        </w:rPr>
        <w:t xml:space="preserve"> Apresenta uma breve explicação das metodologias de trabalho utilizadas e apresenta algumas ferramentas que foram utilizadas a fim de demonstrar como e porquê que foram utilizadas.</w:t>
      </w:r>
    </w:p>
    <w:p w14:paraId="515DE025" w14:textId="6EF065AC" w:rsidR="00E966BD" w:rsidRDefault="0058364E" w:rsidP="008A2EB7">
      <w:pPr>
        <w:pStyle w:val="PargrafodaLista"/>
        <w:numPr>
          <w:ilvl w:val="0"/>
          <w:numId w:val="31"/>
        </w:numPr>
        <w:rPr>
          <w:sz w:val="24"/>
        </w:rPr>
      </w:pPr>
      <w:r w:rsidRPr="0058364E">
        <w:rPr>
          <w:b/>
          <w:bCs/>
          <w:sz w:val="24"/>
        </w:rPr>
        <w:t>Implementação da solução:</w:t>
      </w:r>
      <w:r w:rsidRPr="0058364E">
        <w:rPr>
          <w:sz w:val="24"/>
        </w:rPr>
        <w:t xml:space="preserve"> apresenta a solução final produzida a partir de um ponto de implementação. Neste capítulo, são fornecidas explicações sobre as decisões tomadas quando implementando o sistema</w:t>
      </w:r>
      <w:r w:rsidR="00EA2BE2">
        <w:rPr>
          <w:sz w:val="24"/>
        </w:rPr>
        <w:t>, bem como melhorias e até alguns entraves.</w:t>
      </w:r>
    </w:p>
    <w:p w14:paraId="17797D4F" w14:textId="75BF279A" w:rsidR="00EA2BE2" w:rsidRPr="0058364E" w:rsidRDefault="00EA2BE2" w:rsidP="008A2EB7">
      <w:pPr>
        <w:pStyle w:val="PargrafodaLista"/>
        <w:numPr>
          <w:ilvl w:val="0"/>
          <w:numId w:val="31"/>
        </w:numPr>
        <w:rPr>
          <w:sz w:val="24"/>
        </w:rPr>
      </w:pPr>
      <w:r>
        <w:rPr>
          <w:b/>
          <w:bCs/>
          <w:sz w:val="24"/>
        </w:rPr>
        <w:t>Conclusão:</w:t>
      </w:r>
      <w:r w:rsidRPr="00EA2BE2">
        <w:rPr>
          <w:b/>
          <w:bCs/>
          <w:sz w:val="24"/>
        </w:rPr>
        <w:t xml:space="preserve"> </w:t>
      </w:r>
      <w:r w:rsidRPr="00EA2BE2">
        <w:rPr>
          <w:sz w:val="24"/>
        </w:rPr>
        <w:t xml:space="preserve">apresenta os objetivos alcançados, bem como </w:t>
      </w:r>
      <w:r>
        <w:rPr>
          <w:sz w:val="24"/>
        </w:rPr>
        <w:t>possível continuação em um futuro.</w:t>
      </w:r>
    </w:p>
    <w:p w14:paraId="1291CA1A" w14:textId="7E02FA9E" w:rsidR="008A2EB7" w:rsidRDefault="008A2EB7" w:rsidP="008A2EB7"/>
    <w:p w14:paraId="4858DC22" w14:textId="77777777" w:rsidR="002E1A36" w:rsidRPr="00830665" w:rsidRDefault="002E1A36" w:rsidP="00E0315B">
      <w:pPr>
        <w:jc w:val="center"/>
        <w:sectPr w:rsidR="002E1A36" w:rsidRPr="00830665" w:rsidSect="00E0315B">
          <w:footerReference w:type="first" r:id="rId40"/>
          <w:type w:val="oddPage"/>
          <w:pgSz w:w="11906" w:h="16838"/>
          <w:pgMar w:top="1440" w:right="1797" w:bottom="1440" w:left="1797" w:header="709" w:footer="709" w:gutter="0"/>
          <w:pgNumType w:start="1"/>
          <w:cols w:space="720"/>
          <w:titlePg/>
          <w:docGrid w:linePitch="360"/>
        </w:sectPr>
      </w:pPr>
    </w:p>
    <w:p w14:paraId="1401D354" w14:textId="77777777" w:rsidR="007003B9" w:rsidRPr="00830665" w:rsidRDefault="003B69DE" w:rsidP="00280303">
      <w:pPr>
        <w:pStyle w:val="Cabealho1"/>
      </w:pPr>
      <w:bookmarkStart w:id="13" w:name="_Toc5805928"/>
      <w:bookmarkStart w:id="14" w:name="_Toc112779910"/>
      <w:r w:rsidRPr="00830665">
        <w:lastRenderedPageBreak/>
        <w:t>Estado da arte</w:t>
      </w:r>
      <w:bookmarkEnd w:id="13"/>
      <w:bookmarkEnd w:id="14"/>
    </w:p>
    <w:p w14:paraId="2515023A" w14:textId="77777777" w:rsidR="005A28D2" w:rsidRPr="00830665" w:rsidRDefault="003B69DE" w:rsidP="00AC7CCE">
      <w:pPr>
        <w:rPr>
          <w:sz w:val="24"/>
          <w:szCs w:val="28"/>
        </w:rPr>
      </w:pPr>
      <w:r w:rsidRPr="00830665">
        <w:rPr>
          <w:sz w:val="24"/>
          <w:szCs w:val="28"/>
        </w:rPr>
        <w:t>Ne</w:t>
      </w:r>
      <w:r w:rsidR="00C70CD6" w:rsidRPr="00830665">
        <w:rPr>
          <w:sz w:val="24"/>
          <w:szCs w:val="28"/>
        </w:rPr>
        <w:t>ste capítulo</w:t>
      </w:r>
      <w:r w:rsidR="0077394A" w:rsidRPr="00830665">
        <w:rPr>
          <w:sz w:val="24"/>
          <w:szCs w:val="28"/>
        </w:rPr>
        <w:t>, irá ser demostrado a informação relativamente à cibersegurança bem como à inteligência artificial</w:t>
      </w:r>
      <w:r w:rsidR="00AC7CCE" w:rsidRPr="00830665">
        <w:rPr>
          <w:sz w:val="24"/>
          <w:szCs w:val="28"/>
        </w:rPr>
        <w:t xml:space="preserve"> de maneira a aumentar o conhecimento dos leitores acerca deste problema de domínio. A</w:t>
      </w:r>
      <w:r w:rsidR="009C3C31" w:rsidRPr="00830665">
        <w:rPr>
          <w:sz w:val="24"/>
          <w:szCs w:val="28"/>
        </w:rPr>
        <w:t xml:space="preserve"> escrita do mesmo foi feita de maneira cuidada e adequada </w:t>
      </w:r>
      <w:r w:rsidR="002901FC" w:rsidRPr="00830665">
        <w:rPr>
          <w:sz w:val="24"/>
          <w:szCs w:val="28"/>
        </w:rPr>
        <w:t>à</w:t>
      </w:r>
      <w:r w:rsidR="009C3C31" w:rsidRPr="00830665">
        <w:rPr>
          <w:sz w:val="24"/>
          <w:szCs w:val="28"/>
        </w:rPr>
        <w:t xml:space="preserve">s principais contribuições dos trabalhos de outros autores. </w:t>
      </w:r>
    </w:p>
    <w:p w14:paraId="32033434" w14:textId="77777777" w:rsidR="0061427C" w:rsidRPr="00830665" w:rsidRDefault="0061427C" w:rsidP="00AC7CCE">
      <w:pPr>
        <w:rPr>
          <w:sz w:val="24"/>
          <w:szCs w:val="28"/>
        </w:rPr>
      </w:pPr>
    </w:p>
    <w:p w14:paraId="3FF66D28" w14:textId="77777777" w:rsidR="002901FC" w:rsidRPr="00830665" w:rsidRDefault="003B69DE" w:rsidP="00FF1C00">
      <w:pPr>
        <w:pStyle w:val="Cabealho2"/>
        <w:rPr>
          <w:sz w:val="32"/>
          <w:szCs w:val="32"/>
        </w:rPr>
      </w:pPr>
      <w:bookmarkStart w:id="15" w:name="_Toc112779911"/>
      <w:r w:rsidRPr="00830665">
        <w:rPr>
          <w:sz w:val="32"/>
          <w:szCs w:val="32"/>
        </w:rPr>
        <w:t>Cibersegurança</w:t>
      </w:r>
      <w:bookmarkEnd w:id="15"/>
      <w:r w:rsidRPr="00830665">
        <w:rPr>
          <w:sz w:val="32"/>
          <w:szCs w:val="32"/>
        </w:rPr>
        <w:t xml:space="preserve"> </w:t>
      </w:r>
    </w:p>
    <w:p w14:paraId="6BC66F32" w14:textId="77777777" w:rsidR="00FF1C00" w:rsidRPr="00A92BE5" w:rsidRDefault="003B69DE" w:rsidP="00FF1C00">
      <w:pPr>
        <w:rPr>
          <w:sz w:val="24"/>
          <w:szCs w:val="28"/>
        </w:rPr>
      </w:pPr>
      <w:r w:rsidRPr="00A92BE5">
        <w:rPr>
          <w:sz w:val="24"/>
          <w:szCs w:val="28"/>
        </w:rPr>
        <w:t xml:space="preserve">Desde o início </w:t>
      </w:r>
      <w:r w:rsidR="00C3689E" w:rsidRPr="00A92BE5">
        <w:rPr>
          <w:sz w:val="24"/>
          <w:szCs w:val="28"/>
        </w:rPr>
        <w:t>da era dos computadores, o tema de segurança tem sempre mantido a sua presença, porém só recentemente é que este</w:t>
      </w:r>
      <w:r w:rsidR="00855E80" w:rsidRPr="00A92BE5">
        <w:rPr>
          <w:sz w:val="24"/>
          <w:szCs w:val="28"/>
        </w:rPr>
        <w:t xml:space="preserve"> tem vindo </w:t>
      </w:r>
      <w:r w:rsidR="00812C94" w:rsidRPr="00A92BE5">
        <w:rPr>
          <w:sz w:val="24"/>
          <w:szCs w:val="28"/>
        </w:rPr>
        <w:t xml:space="preserve">a ser </w:t>
      </w:r>
      <w:r w:rsidR="00855E80" w:rsidRPr="00A92BE5">
        <w:rPr>
          <w:sz w:val="24"/>
          <w:szCs w:val="28"/>
        </w:rPr>
        <w:t>um tema mais importante para o dia a dia.</w:t>
      </w:r>
    </w:p>
    <w:p w14:paraId="36A4BEEF" w14:textId="3CAD65D9" w:rsidR="00E52930" w:rsidRPr="00A92BE5" w:rsidRDefault="003B69DE" w:rsidP="00FF1C00">
      <w:pPr>
        <w:rPr>
          <w:sz w:val="24"/>
          <w:szCs w:val="28"/>
        </w:rPr>
      </w:pPr>
      <w:r w:rsidRPr="00A92BE5">
        <w:rPr>
          <w:sz w:val="24"/>
          <w:szCs w:val="28"/>
        </w:rPr>
        <w:t xml:space="preserve">Um ataque malicioso, é aquele que busca aceder a dados ilegalmente, interromper um serviço ou </w:t>
      </w:r>
      <w:r w:rsidR="00133AA1" w:rsidRPr="00A92BE5">
        <w:rPr>
          <w:sz w:val="24"/>
          <w:szCs w:val="28"/>
        </w:rPr>
        <w:t xml:space="preserve">até </w:t>
      </w:r>
      <w:r w:rsidRPr="00A92BE5">
        <w:rPr>
          <w:sz w:val="24"/>
          <w:szCs w:val="28"/>
        </w:rPr>
        <w:t>danificar</w:t>
      </w:r>
      <w:r w:rsidR="00133AA1" w:rsidRPr="00A92BE5">
        <w:rPr>
          <w:sz w:val="24"/>
          <w:szCs w:val="28"/>
        </w:rPr>
        <w:t xml:space="preserve"> informação. </w:t>
      </w:r>
      <w:r w:rsidR="00812C94" w:rsidRPr="00A92BE5">
        <w:rPr>
          <w:sz w:val="24"/>
          <w:szCs w:val="28"/>
        </w:rPr>
        <w:t>E</w:t>
      </w:r>
      <w:r w:rsidR="00133AA1" w:rsidRPr="00A92BE5">
        <w:rPr>
          <w:sz w:val="24"/>
          <w:szCs w:val="28"/>
        </w:rPr>
        <w:t xml:space="preserve">stes </w:t>
      </w:r>
      <w:r w:rsidR="00812C94" w:rsidRPr="00A92BE5">
        <w:rPr>
          <w:sz w:val="24"/>
          <w:szCs w:val="28"/>
        </w:rPr>
        <w:t xml:space="preserve">ataques, </w:t>
      </w:r>
      <w:r w:rsidR="00133AA1" w:rsidRPr="00A92BE5">
        <w:rPr>
          <w:sz w:val="24"/>
          <w:szCs w:val="28"/>
        </w:rPr>
        <w:t>podem ser originados por múltiplos atores, dos quais podem variar desde hackers, a terroristas, espiões ou até mesmo de funcionários</w:t>
      </w:r>
      <w:r w:rsidR="00EC1817" w:rsidRPr="00A92BE5">
        <w:rPr>
          <w:sz w:val="24"/>
          <w:szCs w:val="28"/>
        </w:rPr>
        <w:t>. De acordo com</w:t>
      </w:r>
      <w:r w:rsidR="009E618F" w:rsidRPr="00A92BE5">
        <w:rPr>
          <w:sz w:val="24"/>
          <w:szCs w:val="28"/>
        </w:rPr>
        <w:t xml:space="preserve"> o seguinte website</w:t>
      </w:r>
      <w:r w:rsidR="00EC1817" w:rsidRPr="00A92BE5">
        <w:rPr>
          <w:sz w:val="24"/>
          <w:szCs w:val="28"/>
        </w:rPr>
        <w:t xml:space="preserve"> [</w:t>
      </w:r>
      <w:r w:rsidR="009E618F" w:rsidRPr="00A92BE5">
        <w:rPr>
          <w:sz w:val="24"/>
          <w:szCs w:val="28"/>
        </w:rPr>
        <w:t>3</w:t>
      </w:r>
      <w:r w:rsidR="00EC1817" w:rsidRPr="00A92BE5">
        <w:rPr>
          <w:sz w:val="24"/>
          <w:szCs w:val="28"/>
        </w:rPr>
        <w:t>], existem sete tipos de ameaças à segurança cibernética:</w:t>
      </w:r>
      <w:r w:rsidR="00133AA1" w:rsidRPr="00A92BE5">
        <w:rPr>
          <w:sz w:val="24"/>
          <w:szCs w:val="28"/>
        </w:rPr>
        <w:t xml:space="preserve"> </w:t>
      </w:r>
    </w:p>
    <w:p w14:paraId="693DB4B5" w14:textId="77777777" w:rsidR="002901FC" w:rsidRPr="00A92BE5" w:rsidRDefault="003B69DE" w:rsidP="00EC1817">
      <w:pPr>
        <w:pStyle w:val="PargrafodaLista"/>
        <w:numPr>
          <w:ilvl w:val="0"/>
          <w:numId w:val="25"/>
        </w:numPr>
        <w:rPr>
          <w:sz w:val="24"/>
          <w:szCs w:val="28"/>
        </w:rPr>
      </w:pPr>
      <w:r w:rsidRPr="00A92BE5">
        <w:rPr>
          <w:b/>
          <w:bCs/>
          <w:sz w:val="24"/>
          <w:szCs w:val="28"/>
        </w:rPr>
        <w:t>Malware:</w:t>
      </w:r>
      <w:r w:rsidRPr="00A92BE5">
        <w:rPr>
          <w:sz w:val="24"/>
          <w:szCs w:val="28"/>
        </w:rPr>
        <w:t xml:space="preserve"> Software instalado no computador da vítima, este pode incluir spyware, ransomware, vírus, vermes, entre outros;</w:t>
      </w:r>
    </w:p>
    <w:p w14:paraId="7F4A7471" w14:textId="01696044" w:rsidR="00EC1817" w:rsidRPr="00A92BE5" w:rsidRDefault="003B69DE" w:rsidP="007A40A1">
      <w:pPr>
        <w:pStyle w:val="PargrafodaLista"/>
        <w:numPr>
          <w:ilvl w:val="0"/>
          <w:numId w:val="25"/>
        </w:numPr>
        <w:rPr>
          <w:sz w:val="24"/>
          <w:szCs w:val="28"/>
        </w:rPr>
      </w:pPr>
      <w:r w:rsidRPr="00A92BE5">
        <w:rPr>
          <w:b/>
          <w:bCs/>
          <w:sz w:val="24"/>
          <w:szCs w:val="28"/>
        </w:rPr>
        <w:t>DOS:</w:t>
      </w:r>
      <w:r w:rsidRPr="00A92BE5">
        <w:rPr>
          <w:sz w:val="24"/>
          <w:szCs w:val="28"/>
        </w:rPr>
        <w:t xml:space="preserve"> </w:t>
      </w:r>
      <w:r w:rsidR="009E618F" w:rsidRPr="00A92BE5">
        <w:rPr>
          <w:sz w:val="24"/>
          <w:szCs w:val="28"/>
        </w:rPr>
        <w:t xml:space="preserve"> </w:t>
      </w:r>
      <w:r w:rsidRPr="00A92BE5">
        <w:rPr>
          <w:sz w:val="24"/>
          <w:szCs w:val="28"/>
        </w:rPr>
        <w:t xml:space="preserve">Tipo de ataque cibernético que </w:t>
      </w:r>
      <w:r w:rsidR="00307656" w:rsidRPr="00A92BE5">
        <w:rPr>
          <w:sz w:val="24"/>
          <w:szCs w:val="28"/>
        </w:rPr>
        <w:t>sobrecarrega</w:t>
      </w:r>
      <w:r w:rsidRPr="00A92BE5">
        <w:rPr>
          <w:sz w:val="24"/>
          <w:szCs w:val="28"/>
        </w:rPr>
        <w:t xml:space="preserve"> um ativo ou rede, deixando-o incapaz de responder a pedidos</w:t>
      </w:r>
      <w:r w:rsidR="00307656" w:rsidRPr="00A92BE5">
        <w:rPr>
          <w:sz w:val="24"/>
          <w:szCs w:val="28"/>
        </w:rPr>
        <w:t>.</w:t>
      </w:r>
    </w:p>
    <w:p w14:paraId="66621A72" w14:textId="77777777" w:rsidR="00307656" w:rsidRPr="00A92BE5" w:rsidRDefault="003B69DE" w:rsidP="00307656">
      <w:pPr>
        <w:pStyle w:val="PargrafodaLista"/>
        <w:numPr>
          <w:ilvl w:val="0"/>
          <w:numId w:val="25"/>
        </w:numPr>
        <w:rPr>
          <w:sz w:val="24"/>
          <w:szCs w:val="28"/>
        </w:rPr>
      </w:pPr>
      <w:r w:rsidRPr="00A92BE5">
        <w:rPr>
          <w:b/>
          <w:bCs/>
          <w:sz w:val="24"/>
          <w:szCs w:val="28"/>
        </w:rPr>
        <w:t>Emotet:</w:t>
      </w:r>
      <w:r w:rsidRPr="00A92BE5">
        <w:rPr>
          <w:sz w:val="24"/>
          <w:szCs w:val="28"/>
        </w:rPr>
        <w:t xml:space="preserve"> Como pode ser descrito pela CISA, este é um trojan avançado que ataca na sua maioria bancos.</w:t>
      </w:r>
    </w:p>
    <w:p w14:paraId="5C9D69F1" w14:textId="77777777" w:rsidR="00D408F9" w:rsidRPr="00A92BE5" w:rsidRDefault="003B69DE" w:rsidP="00D408F9">
      <w:pPr>
        <w:pStyle w:val="PargrafodaLista"/>
        <w:numPr>
          <w:ilvl w:val="0"/>
          <w:numId w:val="25"/>
        </w:numPr>
        <w:rPr>
          <w:sz w:val="24"/>
          <w:szCs w:val="28"/>
        </w:rPr>
      </w:pPr>
      <w:r w:rsidRPr="00A92BE5">
        <w:rPr>
          <w:b/>
          <w:bCs/>
          <w:sz w:val="24"/>
          <w:szCs w:val="28"/>
        </w:rPr>
        <w:t>Phishing:</w:t>
      </w:r>
      <w:r w:rsidRPr="00A92BE5">
        <w:rPr>
          <w:sz w:val="24"/>
          <w:szCs w:val="28"/>
        </w:rPr>
        <w:t xml:space="preserve"> Esse tipo de ataque finge uma comunicação credível, como e-mail para enganar o recetor a executar instruções dentro dele.</w:t>
      </w:r>
    </w:p>
    <w:p w14:paraId="1DF63D49" w14:textId="77777777" w:rsidR="00D408F9" w:rsidRPr="00A92BE5" w:rsidRDefault="003B69DE" w:rsidP="00D408F9">
      <w:pPr>
        <w:pStyle w:val="PargrafodaLista"/>
        <w:numPr>
          <w:ilvl w:val="0"/>
          <w:numId w:val="25"/>
        </w:numPr>
        <w:rPr>
          <w:sz w:val="24"/>
          <w:szCs w:val="28"/>
        </w:rPr>
      </w:pPr>
      <w:r w:rsidRPr="00A92BE5">
        <w:rPr>
          <w:b/>
          <w:bCs/>
          <w:sz w:val="24"/>
          <w:szCs w:val="28"/>
        </w:rPr>
        <w:t>SQL injection:</w:t>
      </w:r>
      <w:r w:rsidRPr="00A92BE5">
        <w:rPr>
          <w:sz w:val="24"/>
          <w:szCs w:val="28"/>
        </w:rPr>
        <w:t xml:space="preserve"> </w:t>
      </w:r>
      <w:r w:rsidR="00F811D5" w:rsidRPr="00A92BE5">
        <w:rPr>
          <w:sz w:val="24"/>
          <w:szCs w:val="28"/>
        </w:rPr>
        <w:t>Conforme o nome indica, consiste na injeção de código malicioso, que irá provocar dumps da base de dados.</w:t>
      </w:r>
    </w:p>
    <w:p w14:paraId="0A99E13B" w14:textId="77777777" w:rsidR="00F811D5" w:rsidRPr="00A92BE5" w:rsidRDefault="003B69DE" w:rsidP="00BC6868">
      <w:pPr>
        <w:pStyle w:val="PargrafodaLista"/>
        <w:numPr>
          <w:ilvl w:val="0"/>
          <w:numId w:val="25"/>
        </w:numPr>
        <w:rPr>
          <w:sz w:val="24"/>
          <w:szCs w:val="28"/>
        </w:rPr>
      </w:pPr>
      <w:r w:rsidRPr="00A92BE5">
        <w:rPr>
          <w:b/>
          <w:bCs/>
          <w:sz w:val="24"/>
          <w:szCs w:val="28"/>
        </w:rPr>
        <w:t>Ataques de Password:</w:t>
      </w:r>
      <w:r w:rsidRPr="00A92BE5">
        <w:rPr>
          <w:sz w:val="24"/>
          <w:szCs w:val="28"/>
        </w:rPr>
        <w:t xml:space="preserve"> Descoberta da senha certa</w:t>
      </w:r>
      <w:r w:rsidR="00812C94" w:rsidRPr="00A92BE5">
        <w:rPr>
          <w:sz w:val="24"/>
          <w:szCs w:val="28"/>
        </w:rPr>
        <w:t xml:space="preserve"> através de força bruta</w:t>
      </w:r>
      <w:r w:rsidRPr="00A92BE5">
        <w:rPr>
          <w:sz w:val="24"/>
          <w:szCs w:val="28"/>
        </w:rPr>
        <w:t xml:space="preserve"> para aceder a recursos restritos</w:t>
      </w:r>
      <w:r w:rsidR="00BC6868" w:rsidRPr="00A92BE5">
        <w:rPr>
          <w:sz w:val="24"/>
          <w:szCs w:val="28"/>
        </w:rPr>
        <w:t>.</w:t>
      </w:r>
    </w:p>
    <w:p w14:paraId="4C624164" w14:textId="77777777" w:rsidR="00BC6868" w:rsidRPr="00830665" w:rsidRDefault="003B69DE" w:rsidP="00BC6868">
      <w:pPr>
        <w:pStyle w:val="PargrafodaLista"/>
        <w:numPr>
          <w:ilvl w:val="0"/>
          <w:numId w:val="25"/>
        </w:numPr>
        <w:rPr>
          <w:rFonts w:asciiTheme="minorHAnsi" w:hAnsiTheme="minorHAnsi" w:cstheme="minorHAnsi"/>
          <w:sz w:val="24"/>
          <w:lang w:eastAsia="pt-PT"/>
        </w:rPr>
      </w:pPr>
      <w:r w:rsidRPr="00A92BE5">
        <w:rPr>
          <w:rFonts w:asciiTheme="minorHAnsi" w:hAnsiTheme="minorHAnsi" w:cstheme="minorHAnsi"/>
          <w:b/>
          <w:bCs/>
          <w:sz w:val="24"/>
          <w:lang w:eastAsia="pt-PT"/>
        </w:rPr>
        <w:lastRenderedPageBreak/>
        <w:t>MITM:</w:t>
      </w:r>
      <w:r w:rsidRPr="00830665">
        <w:rPr>
          <w:rFonts w:asciiTheme="minorHAnsi" w:hAnsiTheme="minorHAnsi" w:cstheme="minorHAnsi"/>
          <w:sz w:val="24"/>
          <w:lang w:eastAsia="pt-PT"/>
        </w:rPr>
        <w:t xml:space="preserve"> Esse tipo de ataque ocorre quando um hacker obtém acesso não autorizado a uma transação entre duas entidades.</w:t>
      </w:r>
    </w:p>
    <w:p w14:paraId="70737291" w14:textId="77777777" w:rsidR="00F811D5" w:rsidRPr="00830665" w:rsidRDefault="00F811D5" w:rsidP="00F811D5">
      <w:pPr>
        <w:rPr>
          <w:sz w:val="24"/>
          <w:szCs w:val="28"/>
        </w:rPr>
      </w:pPr>
    </w:p>
    <w:p w14:paraId="17FF0B55" w14:textId="77777777" w:rsidR="00A06837" w:rsidRPr="00830665" w:rsidRDefault="003B69DE" w:rsidP="00F811D5">
      <w:pPr>
        <w:rPr>
          <w:sz w:val="24"/>
          <w:szCs w:val="28"/>
        </w:rPr>
      </w:pPr>
      <w:r w:rsidRPr="00830665">
        <w:rPr>
          <w:sz w:val="24"/>
          <w:szCs w:val="28"/>
        </w:rPr>
        <w:t xml:space="preserve">Com a evolução da tecnologia das quais a internet das coisas (IoT), muitos destes dispositivos começaram </w:t>
      </w:r>
      <w:r w:rsidR="004D7D10" w:rsidRPr="00830665">
        <w:rPr>
          <w:sz w:val="24"/>
          <w:szCs w:val="28"/>
        </w:rPr>
        <w:t>a ser alvo de ataques, abrindo assim portas para os intrusos ganharem acesso.</w:t>
      </w:r>
    </w:p>
    <w:p w14:paraId="2E6269A9" w14:textId="77777777" w:rsidR="004D7D10" w:rsidRPr="00830665" w:rsidRDefault="003B69DE" w:rsidP="00F811D5">
      <w:pPr>
        <w:rPr>
          <w:sz w:val="24"/>
          <w:szCs w:val="28"/>
        </w:rPr>
      </w:pPr>
      <w:r w:rsidRPr="00830665">
        <w:rPr>
          <w:sz w:val="24"/>
          <w:szCs w:val="28"/>
        </w:rPr>
        <w:t xml:space="preserve">Para mitigar tais </w:t>
      </w:r>
      <w:r w:rsidR="00AA70BA" w:rsidRPr="00830665">
        <w:rPr>
          <w:sz w:val="24"/>
          <w:szCs w:val="28"/>
        </w:rPr>
        <w:t>problemas, qualquer</w:t>
      </w:r>
      <w:r w:rsidRPr="00830665">
        <w:rPr>
          <w:sz w:val="24"/>
          <w:szCs w:val="28"/>
        </w:rPr>
        <w:t xml:space="preserve"> organização deve ter alguns modelos de cibersegurança bem como protocolos.</w:t>
      </w:r>
      <w:r w:rsidR="00AA70BA" w:rsidRPr="00830665">
        <w:rPr>
          <w:sz w:val="24"/>
          <w:szCs w:val="28"/>
        </w:rPr>
        <w:t xml:space="preserve"> De uma forma geral, existe uma framework que nos pode ajudar com este tipo de trabalho, a “Cybersecurity Framework”, é composta por três pilares: pessoas, processos e tecnologia.</w:t>
      </w:r>
      <w:r w:rsidR="003468D3" w:rsidRPr="00830665">
        <w:rPr>
          <w:sz w:val="24"/>
          <w:szCs w:val="28"/>
        </w:rPr>
        <w:t xml:space="preserve"> Estes pilares devem funcionar juntos, de maneira a criar uma defesa eficaz. Cada pilar é definido como</w:t>
      </w:r>
      <w:r w:rsidR="007B519E" w:rsidRPr="00830665">
        <w:rPr>
          <w:sz w:val="24"/>
          <w:szCs w:val="28"/>
        </w:rPr>
        <w:t>:</w:t>
      </w:r>
    </w:p>
    <w:p w14:paraId="107C5190" w14:textId="77777777" w:rsidR="007B519E" w:rsidRPr="00830665" w:rsidRDefault="003B69DE" w:rsidP="007B519E">
      <w:pPr>
        <w:pStyle w:val="PargrafodaLista"/>
        <w:numPr>
          <w:ilvl w:val="0"/>
          <w:numId w:val="21"/>
        </w:numPr>
        <w:rPr>
          <w:sz w:val="24"/>
          <w:szCs w:val="28"/>
        </w:rPr>
      </w:pPr>
      <w:r w:rsidRPr="003C4346">
        <w:rPr>
          <w:b/>
          <w:bCs/>
          <w:sz w:val="24"/>
          <w:szCs w:val="28"/>
        </w:rPr>
        <w:t>Pessoas:</w:t>
      </w:r>
      <w:r w:rsidRPr="00830665">
        <w:rPr>
          <w:sz w:val="24"/>
          <w:szCs w:val="28"/>
        </w:rPr>
        <w:t xml:space="preserve"> Trabalhadores devem </w:t>
      </w:r>
      <w:r w:rsidR="002C235C" w:rsidRPr="00830665">
        <w:rPr>
          <w:sz w:val="24"/>
          <w:szCs w:val="28"/>
        </w:rPr>
        <w:t>perceber e cumprir simples princípios de segurança</w:t>
      </w:r>
    </w:p>
    <w:p w14:paraId="0C51BAA3" w14:textId="49998311" w:rsidR="00741D0C" w:rsidRPr="00830665" w:rsidRDefault="003B69DE" w:rsidP="007B519E">
      <w:pPr>
        <w:pStyle w:val="PargrafodaLista"/>
        <w:numPr>
          <w:ilvl w:val="0"/>
          <w:numId w:val="21"/>
        </w:numPr>
        <w:rPr>
          <w:sz w:val="24"/>
          <w:szCs w:val="28"/>
        </w:rPr>
      </w:pPr>
      <w:r w:rsidRPr="003C4346">
        <w:rPr>
          <w:b/>
          <w:bCs/>
          <w:sz w:val="24"/>
          <w:szCs w:val="28"/>
        </w:rPr>
        <w:t>Processos:</w:t>
      </w:r>
      <w:r w:rsidRPr="00830665">
        <w:rPr>
          <w:sz w:val="24"/>
          <w:szCs w:val="28"/>
        </w:rPr>
        <w:t xml:space="preserve"> As organizações por norma deviam de ter modelos específicos ou até mesmo uma framework para lidar</w:t>
      </w:r>
      <w:r w:rsidR="00C65088" w:rsidRPr="00830665">
        <w:rPr>
          <w:sz w:val="24"/>
          <w:szCs w:val="28"/>
        </w:rPr>
        <w:t xml:space="preserve"> com ataques, sendo a NIST um bom exemplo [</w:t>
      </w:r>
      <w:r w:rsidR="003C4346">
        <w:rPr>
          <w:sz w:val="24"/>
          <w:szCs w:val="28"/>
        </w:rPr>
        <w:t>4</w:t>
      </w:r>
      <w:r w:rsidR="00C65088" w:rsidRPr="00830665">
        <w:rPr>
          <w:sz w:val="24"/>
          <w:szCs w:val="28"/>
        </w:rPr>
        <w:t>].</w:t>
      </w:r>
    </w:p>
    <w:p w14:paraId="3671B0F8" w14:textId="77777777" w:rsidR="00F811D5" w:rsidRPr="00830665" w:rsidRDefault="003B69DE" w:rsidP="00A44AD1">
      <w:pPr>
        <w:pStyle w:val="PargrafodaLista"/>
        <w:numPr>
          <w:ilvl w:val="0"/>
          <w:numId w:val="21"/>
        </w:numPr>
        <w:rPr>
          <w:sz w:val="24"/>
          <w:szCs w:val="28"/>
        </w:rPr>
      </w:pPr>
      <w:r w:rsidRPr="003C4346">
        <w:rPr>
          <w:b/>
          <w:bCs/>
          <w:sz w:val="24"/>
          <w:szCs w:val="28"/>
        </w:rPr>
        <w:t>Tecnologia:</w:t>
      </w:r>
      <w:r w:rsidR="000A74C7" w:rsidRPr="00830665">
        <w:rPr>
          <w:sz w:val="24"/>
          <w:szCs w:val="28"/>
        </w:rPr>
        <w:t xml:space="preserve"> Esta é essencial para fornecer às organizações e aos indivíduos ferramentas de segurança para ajudar a pôr em prática os processos implementados. As três principais entidades que devem ser protegidas são dispositivos de endpoint, redes e a nuvem. </w:t>
      </w:r>
    </w:p>
    <w:p w14:paraId="429EE4F3" w14:textId="77777777" w:rsidR="00F811D5" w:rsidRPr="00830665" w:rsidRDefault="003B69DE" w:rsidP="00F811D5">
      <w:pPr>
        <w:rPr>
          <w:sz w:val="24"/>
          <w:szCs w:val="28"/>
        </w:rPr>
      </w:pPr>
      <w:r w:rsidRPr="00830665">
        <w:rPr>
          <w:noProof/>
        </w:rPr>
        <mc:AlternateContent>
          <mc:Choice Requires="wps">
            <w:drawing>
              <wp:anchor distT="0" distB="0" distL="114300" distR="114300" simplePos="0" relativeHeight="251674624" behindDoc="0" locked="0" layoutInCell="1" allowOverlap="1" wp14:anchorId="3DDDE01D" wp14:editId="03EB9BBF">
                <wp:simplePos x="0" y="0"/>
                <wp:positionH relativeFrom="column">
                  <wp:posOffset>977900</wp:posOffset>
                </wp:positionH>
                <wp:positionV relativeFrom="paragraph">
                  <wp:posOffset>2319655</wp:posOffset>
                </wp:positionV>
                <wp:extent cx="3446780" cy="635"/>
                <wp:effectExtent l="0" t="0" r="0" b="12065"/>
                <wp:wrapSquare wrapText="bothSides"/>
                <wp:docPr id="40" name="Caixa de Texto 40"/>
                <wp:cNvGraphicFramePr/>
                <a:graphic xmlns:a="http://schemas.openxmlformats.org/drawingml/2006/main">
                  <a:graphicData uri="http://schemas.microsoft.com/office/word/2010/wordprocessingShape">
                    <wps:wsp>
                      <wps:cNvSpPr txBox="1"/>
                      <wps:spPr>
                        <a:xfrm>
                          <a:off x="0" y="0"/>
                          <a:ext cx="3446780" cy="635"/>
                        </a:xfrm>
                        <a:prstGeom prst="rect">
                          <a:avLst/>
                        </a:prstGeom>
                        <a:solidFill>
                          <a:prstClr val="white"/>
                        </a:solidFill>
                        <a:ln>
                          <a:noFill/>
                        </a:ln>
                      </wps:spPr>
                      <wps:txbx>
                        <w:txbxContent>
                          <w:p w14:paraId="75B4B463" w14:textId="21014AA2" w:rsidR="00B15F1F" w:rsidRPr="00B15F1F" w:rsidRDefault="003B69DE" w:rsidP="00B15F1F">
                            <w:pPr>
                              <w:pStyle w:val="Legenda"/>
                              <w:rPr>
                                <w:rFonts w:cs="Calibri"/>
                                <w:noProof/>
                                <w:szCs w:val="28"/>
                                <w:lang w:val="en-US"/>
                              </w:rPr>
                            </w:pPr>
                            <w:bookmarkStart w:id="16" w:name="_Toc112878351"/>
                            <w:r w:rsidRPr="00B15F1F">
                              <w:rPr>
                                <w:lang w:val="en-US"/>
                              </w:rPr>
                              <w:t xml:space="preserve">Figura </w:t>
                            </w:r>
                            <w:r>
                              <w:fldChar w:fldCharType="begin"/>
                            </w:r>
                            <w:r w:rsidRPr="00B15F1F">
                              <w:rPr>
                                <w:lang w:val="en-US"/>
                              </w:rPr>
                              <w:instrText xml:space="preserve"> SEQ Figura \* ARABIC </w:instrText>
                            </w:r>
                            <w:r>
                              <w:fldChar w:fldCharType="separate"/>
                            </w:r>
                            <w:r w:rsidR="009F63E0">
                              <w:rPr>
                                <w:noProof/>
                                <w:lang w:val="en-US"/>
                              </w:rPr>
                              <w:t>1</w:t>
                            </w:r>
                            <w:r>
                              <w:fldChar w:fldCharType="end"/>
                            </w:r>
                            <w:r w:rsidRPr="00B15F1F">
                              <w:rPr>
                                <w:lang w:val="en-US"/>
                              </w:rPr>
                              <w:t xml:space="preserve"> – NIST cybersecurity framework pillars [</w:t>
                            </w:r>
                            <w:r w:rsidR="003C4346">
                              <w:rPr>
                                <w:lang w:val="en-US"/>
                              </w:rPr>
                              <w:t>4</w:t>
                            </w:r>
                            <w:r w:rsidRPr="00B15F1F">
                              <w:rPr>
                                <w:lang w:val="en-US"/>
                              </w:rPr>
                              <w: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DDE01D" id="_x0000_t202" coordsize="21600,21600" o:spt="202" path="m,l,21600r21600,l21600,xe">
                <v:stroke joinstyle="miter"/>
                <v:path gradientshapeok="t" o:connecttype="rect"/>
              </v:shapetype>
              <v:shape id="Caixa de Texto 40" o:spid="_x0000_s1026" type="#_x0000_t202" style="position:absolute;left:0;text-align:left;margin-left:77pt;margin-top:182.65pt;width:271.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" stroked="f">
                <v:textbox style="mso-fit-shape-to-text:t" inset="0,0,0,0">
                  <w:txbxContent>
                    <w:p w14:paraId="75B4B463" w14:textId="21014AA2" w:rsidR="00B15F1F" w:rsidRPr="00B15F1F" w:rsidRDefault="003B69DE" w:rsidP="00B15F1F">
                      <w:pPr>
                        <w:pStyle w:val="Legenda"/>
                        <w:rPr>
                          <w:rFonts w:cs="Calibri"/>
                          <w:noProof/>
                          <w:szCs w:val="28"/>
                          <w:lang w:val="en-US"/>
                        </w:rPr>
                      </w:pPr>
                      <w:bookmarkStart w:id="17" w:name="_Toc112878351"/>
                      <w:r w:rsidRPr="00B15F1F">
                        <w:rPr>
                          <w:lang w:val="en-US"/>
                        </w:rPr>
                        <w:t xml:space="preserve">Figura </w:t>
                      </w:r>
                      <w:r>
                        <w:fldChar w:fldCharType="begin"/>
                      </w:r>
                      <w:r w:rsidRPr="00B15F1F">
                        <w:rPr>
                          <w:lang w:val="en-US"/>
                        </w:rPr>
                        <w:instrText xml:space="preserve"> SEQ Figura \* ARABIC </w:instrText>
                      </w:r>
                      <w:r>
                        <w:fldChar w:fldCharType="separate"/>
                      </w:r>
                      <w:r w:rsidR="009F63E0">
                        <w:rPr>
                          <w:noProof/>
                          <w:lang w:val="en-US"/>
                        </w:rPr>
                        <w:t>1</w:t>
                      </w:r>
                      <w:r>
                        <w:fldChar w:fldCharType="end"/>
                      </w:r>
                      <w:r w:rsidRPr="00B15F1F">
                        <w:rPr>
                          <w:lang w:val="en-US"/>
                        </w:rPr>
                        <w:t xml:space="preserve"> – NIST cybersecurity framework pillars [</w:t>
                      </w:r>
                      <w:r w:rsidR="003C4346">
                        <w:rPr>
                          <w:lang w:val="en-US"/>
                        </w:rPr>
                        <w:t>4</w:t>
                      </w:r>
                      <w:r w:rsidRPr="00B15F1F">
                        <w:rPr>
                          <w:lang w:val="en-US"/>
                        </w:rPr>
                        <w:t>]</w:t>
                      </w:r>
                      <w:bookmarkEnd w:id="17"/>
                    </w:p>
                  </w:txbxContent>
                </v:textbox>
                <w10:wrap type="square"/>
              </v:shape>
            </w:pict>
          </mc:Fallback>
        </mc:AlternateContent>
      </w:r>
      <w:r w:rsidR="005A28D2" w:rsidRPr="00830665">
        <w:rPr>
          <w:noProof/>
          <w:sz w:val="24"/>
          <w:szCs w:val="28"/>
        </w:rPr>
        <w:drawing>
          <wp:anchor distT="0" distB="0" distL="114300" distR="114300" simplePos="0" relativeHeight="251661312" behindDoc="0" locked="0" layoutInCell="1" allowOverlap="1" wp14:anchorId="00C28E63" wp14:editId="42DD0E95">
            <wp:simplePos x="0" y="0"/>
            <wp:positionH relativeFrom="margin">
              <wp:posOffset>978402</wp:posOffset>
            </wp:positionH>
            <wp:positionV relativeFrom="margin">
              <wp:posOffset>6212176</wp:posOffset>
            </wp:positionV>
            <wp:extent cx="3446780" cy="1969135"/>
            <wp:effectExtent l="12700" t="12700" r="7620" b="12065"/>
            <wp:wrapSquare wrapText="bothSides"/>
            <wp:docPr id="14" name="Imagem 14">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a:extLst>
                        <a:ext uri="{C183D7F6-B498-43B3-948B-1728B52AA6E4}">
                          <adec:decorative xmlns:adec="http://schemas.microsoft.com/office/drawing/2017/decorative" val="0"/>
                        </a:ext>
                      </a:extLst>
                    </pic:cNvPr>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446780" cy="196913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64C2035C" w14:textId="77777777" w:rsidR="004D7D10" w:rsidRPr="00830665" w:rsidRDefault="004D7D10" w:rsidP="00F811D5">
      <w:pPr>
        <w:rPr>
          <w:sz w:val="24"/>
          <w:szCs w:val="28"/>
        </w:rPr>
      </w:pPr>
    </w:p>
    <w:p w14:paraId="0207CC66" w14:textId="77777777" w:rsidR="00A44AD1" w:rsidRPr="00830665" w:rsidRDefault="00A44AD1" w:rsidP="00A44AD1">
      <w:pPr>
        <w:suppressAutoHyphens w:val="0"/>
        <w:spacing w:before="0" w:line="240" w:lineRule="auto"/>
        <w:jc w:val="left"/>
        <w:rPr>
          <w:rFonts w:ascii="Times New Roman" w:hAnsi="Times New Roman" w:cs="Times New Roman"/>
          <w:sz w:val="24"/>
          <w:lang w:eastAsia="pt-PT"/>
        </w:rPr>
      </w:pPr>
    </w:p>
    <w:p w14:paraId="00390EB8" w14:textId="77777777" w:rsidR="00A44AD1" w:rsidRPr="00830665" w:rsidRDefault="00A44AD1" w:rsidP="00F811D5">
      <w:pPr>
        <w:rPr>
          <w:sz w:val="24"/>
          <w:szCs w:val="28"/>
        </w:rPr>
      </w:pPr>
    </w:p>
    <w:p w14:paraId="27F65C06" w14:textId="77777777" w:rsidR="004D7D10" w:rsidRPr="00830665" w:rsidRDefault="004D7D10" w:rsidP="00F811D5">
      <w:pPr>
        <w:rPr>
          <w:sz w:val="24"/>
          <w:szCs w:val="28"/>
        </w:rPr>
      </w:pPr>
    </w:p>
    <w:p w14:paraId="31351EFA" w14:textId="77777777" w:rsidR="004D7D10" w:rsidRPr="00830665" w:rsidRDefault="004D7D10" w:rsidP="00F811D5">
      <w:pPr>
        <w:rPr>
          <w:sz w:val="24"/>
          <w:szCs w:val="28"/>
        </w:rPr>
      </w:pPr>
    </w:p>
    <w:p w14:paraId="5DF22D5E" w14:textId="77777777" w:rsidR="004D7D10" w:rsidRPr="00830665" w:rsidRDefault="004D7D10" w:rsidP="00F811D5">
      <w:pPr>
        <w:rPr>
          <w:rFonts w:asciiTheme="minorHAnsi" w:hAnsiTheme="minorHAnsi" w:cstheme="minorHAnsi"/>
          <w:sz w:val="24"/>
          <w:lang w:eastAsia="pt-PT"/>
        </w:rPr>
      </w:pPr>
    </w:p>
    <w:p w14:paraId="2EC3531B" w14:textId="77777777" w:rsidR="00B15F1F" w:rsidRPr="00830665" w:rsidRDefault="00B15F1F" w:rsidP="00F811D5">
      <w:pPr>
        <w:rPr>
          <w:sz w:val="24"/>
          <w:szCs w:val="28"/>
        </w:rPr>
      </w:pPr>
    </w:p>
    <w:p w14:paraId="1657F220" w14:textId="77777777" w:rsidR="004D7D10" w:rsidRPr="00830665" w:rsidRDefault="004D7D10" w:rsidP="00F811D5">
      <w:pPr>
        <w:rPr>
          <w:sz w:val="24"/>
          <w:szCs w:val="28"/>
        </w:rPr>
      </w:pPr>
    </w:p>
    <w:p w14:paraId="46F07BC2" w14:textId="77777777" w:rsidR="005A28D2" w:rsidRPr="00830665" w:rsidRDefault="003B69DE" w:rsidP="005A28D2">
      <w:pPr>
        <w:pStyle w:val="Cabealho3"/>
        <w:rPr>
          <w:sz w:val="32"/>
          <w:szCs w:val="36"/>
        </w:rPr>
      </w:pPr>
      <w:r w:rsidRPr="00830665">
        <w:rPr>
          <w:sz w:val="32"/>
          <w:szCs w:val="36"/>
        </w:rPr>
        <w:t xml:space="preserve"> </w:t>
      </w:r>
      <w:bookmarkStart w:id="18" w:name="_Toc112779912"/>
      <w:r w:rsidRPr="00830665">
        <w:rPr>
          <w:sz w:val="32"/>
          <w:szCs w:val="36"/>
        </w:rPr>
        <w:t>Inteligência artificial aplicada à segurança</w:t>
      </w:r>
      <w:bookmarkEnd w:id="18"/>
    </w:p>
    <w:p w14:paraId="12C89BEB" w14:textId="77777777" w:rsidR="00440BE6" w:rsidRPr="00830665" w:rsidRDefault="00440BE6" w:rsidP="00440BE6"/>
    <w:p w14:paraId="35124310" w14:textId="05E78244" w:rsidR="004D7D10" w:rsidRPr="00830665" w:rsidRDefault="003B69DE" w:rsidP="00F811D5">
      <w:pPr>
        <w:rPr>
          <w:sz w:val="24"/>
          <w:szCs w:val="28"/>
        </w:rPr>
      </w:pPr>
      <w:r w:rsidRPr="00830665">
        <w:rPr>
          <w:sz w:val="24"/>
          <w:szCs w:val="28"/>
        </w:rPr>
        <w:t>Segundo uma recente literatura, alguns estudos nesta área, certos métodos de inteligência artificial, dos quais, Random Forest (RF), Multi-Layer Perceptron (MLP), Long-Short Term Memory (LSTM), Decision Trees (DT), Artificial Neural Networks (ANN), K-Nearest Neighbors (KNN) e Support Vector Machines (SVM)</w:t>
      </w:r>
      <w:r w:rsidR="00FF0B43" w:rsidRPr="00830665">
        <w:rPr>
          <w:sz w:val="24"/>
          <w:szCs w:val="28"/>
        </w:rPr>
        <w:t>, têm se mostrado bastante promissores e com uma taxa elevada de deteção dos mesmos. Visto que na área de segurança existe uma enorme dinâmica relativamente aos ataques, faz sentido usar métodos não linear</w:t>
      </w:r>
      <w:r w:rsidR="003C4346">
        <w:rPr>
          <w:sz w:val="24"/>
          <w:szCs w:val="28"/>
        </w:rPr>
        <w:t>es</w:t>
      </w:r>
      <w:r w:rsidR="00FF0B43" w:rsidRPr="00830665">
        <w:rPr>
          <w:sz w:val="24"/>
          <w:szCs w:val="28"/>
        </w:rPr>
        <w:t>, mas sim probabilísticos, de maneira a ser o mais geral possível.</w:t>
      </w:r>
      <w:r w:rsidR="00393503" w:rsidRPr="00830665">
        <w:rPr>
          <w:sz w:val="24"/>
          <w:szCs w:val="28"/>
        </w:rPr>
        <w:t xml:space="preserve"> Um dos exemplos práticos, é o que a universidade Federal de Pernambuco, que usou vários algoritmos para a deteção de vírus, sendo que as redes neuronais foram as que prevaleceram com a maior percentagem de acerto [</w:t>
      </w:r>
      <w:r w:rsidR="003C4346">
        <w:rPr>
          <w:sz w:val="24"/>
          <w:szCs w:val="28"/>
        </w:rPr>
        <w:t>6</w:t>
      </w:r>
      <w:r w:rsidR="00393503" w:rsidRPr="00830665">
        <w:rPr>
          <w:sz w:val="24"/>
          <w:szCs w:val="28"/>
        </w:rPr>
        <w:t>].</w:t>
      </w:r>
    </w:p>
    <w:p w14:paraId="18A39B99" w14:textId="5C392C4A" w:rsidR="00175CDC" w:rsidRPr="00830665" w:rsidRDefault="003B69DE" w:rsidP="00ED5C48">
      <w:pPr>
        <w:rPr>
          <w:color w:val="FF0000"/>
          <w:sz w:val="24"/>
          <w:szCs w:val="28"/>
        </w:rPr>
      </w:pPr>
      <w:r w:rsidRPr="00830665">
        <w:rPr>
          <w:sz w:val="24"/>
          <w:szCs w:val="28"/>
        </w:rPr>
        <w:t xml:space="preserve">Para este caso, foram </w:t>
      </w:r>
      <w:r w:rsidR="0075619A" w:rsidRPr="00830665">
        <w:rPr>
          <w:sz w:val="24"/>
          <w:szCs w:val="28"/>
        </w:rPr>
        <w:t>precisas</w:t>
      </w:r>
      <w:r w:rsidRPr="00830665">
        <w:rPr>
          <w:sz w:val="24"/>
          <w:szCs w:val="28"/>
        </w:rPr>
        <w:t xml:space="preserve"> várias amostras de ficheiros infetados e não infetados,</w:t>
      </w:r>
      <w:r w:rsidR="00EC11C6" w:rsidRPr="00830665">
        <w:rPr>
          <w:sz w:val="24"/>
          <w:szCs w:val="28"/>
        </w:rPr>
        <w:t xml:space="preserve"> depois foi usado </w:t>
      </w:r>
      <w:r w:rsidRPr="00830665">
        <w:rPr>
          <w:sz w:val="24"/>
          <w:szCs w:val="28"/>
        </w:rPr>
        <w:t xml:space="preserve">a API do </w:t>
      </w:r>
      <w:r w:rsidR="0075619A" w:rsidRPr="00830665">
        <w:rPr>
          <w:sz w:val="24"/>
          <w:szCs w:val="28"/>
        </w:rPr>
        <w:t xml:space="preserve">Vírus Total para fazer a sua classificação real. Depois de ter os resultados baseados nos melhores antivírus do mercado, foram extraídos desses ficheiros </w:t>
      </w:r>
      <w:r w:rsidR="00EC11C6" w:rsidRPr="00830665">
        <w:rPr>
          <w:sz w:val="24"/>
          <w:szCs w:val="28"/>
        </w:rPr>
        <w:t xml:space="preserve">infetados ou não </w:t>
      </w:r>
      <w:r w:rsidR="0075619A" w:rsidRPr="00830665">
        <w:rPr>
          <w:sz w:val="24"/>
          <w:szCs w:val="28"/>
        </w:rPr>
        <w:t>mais de 6</w:t>
      </w:r>
      <w:r w:rsidR="00EC11C6" w:rsidRPr="00830665">
        <w:rPr>
          <w:sz w:val="24"/>
          <w:szCs w:val="28"/>
        </w:rPr>
        <w:t>3</w:t>
      </w:r>
      <w:r w:rsidR="0075619A" w:rsidRPr="00830665">
        <w:rPr>
          <w:sz w:val="24"/>
          <w:szCs w:val="28"/>
        </w:rPr>
        <w:t>0 features [</w:t>
      </w:r>
      <w:r w:rsidR="003C4346">
        <w:rPr>
          <w:sz w:val="24"/>
          <w:szCs w:val="28"/>
        </w:rPr>
        <w:t>6</w:t>
      </w:r>
      <w:r w:rsidR="0075619A" w:rsidRPr="00830665">
        <w:rPr>
          <w:sz w:val="24"/>
          <w:szCs w:val="28"/>
        </w:rPr>
        <w:t>].</w:t>
      </w:r>
      <w:r w:rsidR="00EC11C6" w:rsidRPr="00830665">
        <w:rPr>
          <w:sz w:val="24"/>
          <w:szCs w:val="28"/>
        </w:rPr>
        <w:t xml:space="preserve"> Depois de ter as classificações reais, e as features falta só por um modelo de AI a aprender. Segundo o paper acima falado, foram usados 11 tipos de funções de aprendizagem baseadas em MLP com backpropagation. Depois, as outras redes irão se diferenciar perante o número de neurónios sendo que o máximo foram 1261 em cada uma das “hidden layers”</w:t>
      </w:r>
      <w:r w:rsidR="00317C17" w:rsidRPr="00830665">
        <w:rPr>
          <w:sz w:val="24"/>
          <w:szCs w:val="28"/>
        </w:rPr>
        <w:t>. No fim, foi obtido uma percentagem de 99% o que é bastante bom tendo em conta o orçamento obtido em comparação a qualquer antivírus do mercado pois muito dinheiro foi investido nestes. Porém, é importante relembrar que os 99% é refletido nos ficheiros de input, pois esta percentagem iria descer de ano para ano, visto que a milhões de vírus s</w:t>
      </w:r>
      <w:r w:rsidR="003C4346">
        <w:rPr>
          <w:sz w:val="24"/>
          <w:szCs w:val="28"/>
        </w:rPr>
        <w:t>ão</w:t>
      </w:r>
      <w:r w:rsidR="00317C17" w:rsidRPr="00830665">
        <w:rPr>
          <w:sz w:val="24"/>
          <w:szCs w:val="28"/>
        </w:rPr>
        <w:t xml:space="preserve"> criados de maneiras cada vez diferentes</w:t>
      </w:r>
      <w:r w:rsidR="00440BE6" w:rsidRPr="00830665">
        <w:rPr>
          <w:sz w:val="24"/>
          <w:szCs w:val="28"/>
        </w:rPr>
        <w:t>, e por vezes o modelo pode não conseguir prever tais mudanças repentinas.</w:t>
      </w:r>
    </w:p>
    <w:p w14:paraId="57950DCE" w14:textId="77777777" w:rsidR="004D7D10" w:rsidRPr="00830665" w:rsidRDefault="004D7D10" w:rsidP="00F811D5">
      <w:pPr>
        <w:rPr>
          <w:sz w:val="24"/>
          <w:szCs w:val="28"/>
        </w:rPr>
      </w:pPr>
    </w:p>
    <w:p w14:paraId="0C3F6DC8" w14:textId="77777777" w:rsidR="004D7D10" w:rsidRPr="00830665" w:rsidRDefault="004D7D10" w:rsidP="00F811D5">
      <w:pPr>
        <w:rPr>
          <w:sz w:val="24"/>
          <w:szCs w:val="28"/>
        </w:rPr>
      </w:pPr>
    </w:p>
    <w:p w14:paraId="7863523E" w14:textId="77777777" w:rsidR="00FA3185" w:rsidRPr="00830665" w:rsidRDefault="00FA3185" w:rsidP="00F811D5">
      <w:pPr>
        <w:rPr>
          <w:sz w:val="24"/>
          <w:szCs w:val="28"/>
        </w:rPr>
      </w:pPr>
    </w:p>
    <w:p w14:paraId="15570465" w14:textId="77777777" w:rsidR="00350D11" w:rsidRPr="00830665" w:rsidRDefault="003B69DE" w:rsidP="00F811D5">
      <w:pPr>
        <w:rPr>
          <w:sz w:val="24"/>
          <w:szCs w:val="28"/>
        </w:rPr>
      </w:pPr>
      <w:r w:rsidRPr="00830665">
        <w:rPr>
          <w:sz w:val="24"/>
          <w:szCs w:val="28"/>
        </w:rPr>
        <w:t xml:space="preserve">Conforme se pode constatar </w:t>
      </w:r>
      <w:r w:rsidR="00ED5C48" w:rsidRPr="00830665">
        <w:rPr>
          <w:sz w:val="24"/>
          <w:szCs w:val="28"/>
        </w:rPr>
        <w:t>a</w:t>
      </w:r>
      <w:r w:rsidRPr="00830665">
        <w:rPr>
          <w:sz w:val="24"/>
          <w:szCs w:val="28"/>
        </w:rPr>
        <w:t xml:space="preserve">cima descrito, </w:t>
      </w:r>
      <w:r w:rsidR="006366AE" w:rsidRPr="00830665">
        <w:rPr>
          <w:sz w:val="24"/>
          <w:szCs w:val="28"/>
        </w:rPr>
        <w:t>a inteligência artificial, está muito presente nos temas cibernéticos. Uma das utilidades da mesma, que será abordado com mais detalhe ao longo deste relatório, é a deteção de phishing em emails.</w:t>
      </w:r>
    </w:p>
    <w:p w14:paraId="46505183" w14:textId="77777777" w:rsidR="006366AE" w:rsidRPr="00830665" w:rsidRDefault="003B69DE" w:rsidP="00F811D5">
      <w:pPr>
        <w:rPr>
          <w:sz w:val="24"/>
          <w:szCs w:val="28"/>
        </w:rPr>
      </w:pPr>
      <w:r w:rsidRPr="00830665">
        <w:rPr>
          <w:sz w:val="24"/>
          <w:szCs w:val="28"/>
        </w:rPr>
        <w:t>Este tópico já vem a ser um problema</w:t>
      </w:r>
      <w:r w:rsidR="00A01B3A" w:rsidRPr="00830665">
        <w:rPr>
          <w:sz w:val="24"/>
          <w:szCs w:val="28"/>
        </w:rPr>
        <w:t xml:space="preserve"> desde o início da internet, pois da parte dos atacantes houve sempre a tentativa de explorar sistemas e vítimas,</w:t>
      </w:r>
      <w:r w:rsidRPr="00830665">
        <w:rPr>
          <w:sz w:val="24"/>
          <w:szCs w:val="28"/>
        </w:rPr>
        <w:t xml:space="preserve"> </w:t>
      </w:r>
      <w:r w:rsidR="00A01B3A" w:rsidRPr="00830665">
        <w:rPr>
          <w:sz w:val="24"/>
          <w:szCs w:val="28"/>
        </w:rPr>
        <w:t xml:space="preserve">apesar que este tipo de ataque se baseia muito em ataques </w:t>
      </w:r>
      <w:r w:rsidR="006F75D9" w:rsidRPr="00830665">
        <w:rPr>
          <w:sz w:val="24"/>
          <w:szCs w:val="28"/>
        </w:rPr>
        <w:t>que se aproveitam diretamente das pessoas.</w:t>
      </w:r>
    </w:p>
    <w:p w14:paraId="1253D89F" w14:textId="0BEEC28B" w:rsidR="00A01B3A" w:rsidRPr="00830665" w:rsidRDefault="003B69DE" w:rsidP="006F75D9">
      <w:pPr>
        <w:rPr>
          <w:sz w:val="24"/>
          <w:szCs w:val="28"/>
        </w:rPr>
      </w:pPr>
      <w:r w:rsidRPr="00830665">
        <w:rPr>
          <w:sz w:val="24"/>
          <w:szCs w:val="28"/>
        </w:rPr>
        <w:t>De acordo com o nome</w:t>
      </w:r>
      <w:r w:rsidR="00ED5C48" w:rsidRPr="00830665">
        <w:rPr>
          <w:sz w:val="24"/>
          <w:szCs w:val="28"/>
        </w:rPr>
        <w:t>, estes ataques baseiam-se em ataques de engenharia social, juntamente com um grande número de emails para vários remetentes na esperança de pelo menos um funcionar.</w:t>
      </w:r>
      <w:r w:rsidR="006F75D9" w:rsidRPr="00830665">
        <w:rPr>
          <w:sz w:val="24"/>
          <w:szCs w:val="28"/>
        </w:rPr>
        <w:t xml:space="preserve"> Segundo relatórios de tendências de ataque de phishing do APWG [</w:t>
      </w:r>
      <w:r w:rsidR="003C4346">
        <w:rPr>
          <w:sz w:val="24"/>
          <w:szCs w:val="28"/>
        </w:rPr>
        <w:t>7</w:t>
      </w:r>
      <w:r w:rsidR="006F75D9" w:rsidRPr="00830665">
        <w:rPr>
          <w:sz w:val="24"/>
          <w:szCs w:val="28"/>
        </w:rPr>
        <w:t xml:space="preserve">], o número de ataques de phishing observados vem a aumentar desde 2020, ano de pandemia, e a cada ano que passa tem aumentado quase para o dobro. </w:t>
      </w:r>
    </w:p>
    <w:p w14:paraId="35AA10EC" w14:textId="65E7F493" w:rsidR="006F75D9" w:rsidRPr="00830665" w:rsidRDefault="003B69DE" w:rsidP="009F7A8B">
      <w:pPr>
        <w:rPr>
          <w:rFonts w:asciiTheme="minorHAnsi" w:hAnsiTheme="minorHAnsi" w:cstheme="minorHAnsi"/>
          <w:sz w:val="24"/>
          <w:szCs w:val="28"/>
        </w:rPr>
      </w:pPr>
      <w:r w:rsidRPr="00830665">
        <w:rPr>
          <w:sz w:val="24"/>
          <w:szCs w:val="28"/>
        </w:rPr>
        <w:t>Estes ataques</w:t>
      </w:r>
      <w:r w:rsidR="009F7A8B" w:rsidRPr="00830665">
        <w:rPr>
          <w:sz w:val="24"/>
          <w:szCs w:val="28"/>
        </w:rPr>
        <w:t xml:space="preserve"> são espalhados por e-mail, sms, mensagens instantâneas, redes sociais, etc., mas o e-mail é </w:t>
      </w:r>
      <w:r w:rsidR="00B85067" w:rsidRPr="00830665">
        <w:rPr>
          <w:sz w:val="24"/>
          <w:szCs w:val="28"/>
        </w:rPr>
        <w:t>sem dúvida a maneira mais popular</w:t>
      </w:r>
      <w:r w:rsidR="009F7A8B" w:rsidRPr="00830665">
        <w:rPr>
          <w:sz w:val="24"/>
          <w:szCs w:val="28"/>
        </w:rPr>
        <w:t xml:space="preserve"> de realizar este ataque.</w:t>
      </w:r>
      <w:r w:rsidR="00B85067" w:rsidRPr="00830665">
        <w:rPr>
          <w:sz w:val="24"/>
          <w:szCs w:val="28"/>
        </w:rPr>
        <w:t xml:space="preserve"> O         </w:t>
      </w:r>
      <w:r w:rsidR="00B85067" w:rsidRPr="00830665">
        <w:rPr>
          <w:rFonts w:asciiTheme="minorHAnsi" w:hAnsiTheme="minorHAnsi" w:cstheme="minorHAnsi"/>
          <w:sz w:val="24"/>
          <w:szCs w:val="28"/>
        </w:rPr>
        <w:t xml:space="preserve">e-mail de phishing pode levar desde a roubo de identidade até perdas monetárias. O atacante sempre que envia um e-mail tende a fazer a vítima acreditar que </w:t>
      </w:r>
      <w:r w:rsidR="003C4346">
        <w:rPr>
          <w:rFonts w:asciiTheme="minorHAnsi" w:hAnsiTheme="minorHAnsi" w:cstheme="minorHAnsi"/>
          <w:sz w:val="24"/>
          <w:szCs w:val="28"/>
        </w:rPr>
        <w:t xml:space="preserve">esta encontra-se a </w:t>
      </w:r>
      <w:r w:rsidR="00B85067" w:rsidRPr="00830665">
        <w:rPr>
          <w:rFonts w:asciiTheme="minorHAnsi" w:hAnsiTheme="minorHAnsi" w:cstheme="minorHAnsi"/>
          <w:sz w:val="24"/>
          <w:szCs w:val="28"/>
        </w:rPr>
        <w:t>comunica</w:t>
      </w:r>
      <w:r w:rsidR="003C4346">
        <w:rPr>
          <w:rFonts w:asciiTheme="minorHAnsi" w:hAnsiTheme="minorHAnsi" w:cstheme="minorHAnsi"/>
          <w:sz w:val="24"/>
          <w:szCs w:val="28"/>
        </w:rPr>
        <w:t>r</w:t>
      </w:r>
      <w:r w:rsidR="00B85067" w:rsidRPr="00830665">
        <w:rPr>
          <w:rFonts w:asciiTheme="minorHAnsi" w:hAnsiTheme="minorHAnsi" w:cstheme="minorHAnsi"/>
          <w:sz w:val="24"/>
          <w:szCs w:val="28"/>
        </w:rPr>
        <w:t xml:space="preserve"> com uma entidade confiável e </w:t>
      </w:r>
      <w:r w:rsidR="00E25228" w:rsidRPr="00830665">
        <w:rPr>
          <w:rFonts w:asciiTheme="minorHAnsi" w:hAnsiTheme="minorHAnsi" w:cstheme="minorHAnsi"/>
          <w:sz w:val="24"/>
          <w:szCs w:val="28"/>
        </w:rPr>
        <w:t xml:space="preserve">tenta </w:t>
      </w:r>
      <w:r w:rsidR="00B85067" w:rsidRPr="00830665">
        <w:rPr>
          <w:rFonts w:asciiTheme="minorHAnsi" w:hAnsiTheme="minorHAnsi" w:cstheme="minorHAnsi"/>
          <w:sz w:val="24"/>
          <w:szCs w:val="28"/>
        </w:rPr>
        <w:t>engan</w:t>
      </w:r>
      <w:r w:rsidR="00E25228" w:rsidRPr="00830665">
        <w:rPr>
          <w:rFonts w:asciiTheme="minorHAnsi" w:hAnsiTheme="minorHAnsi" w:cstheme="minorHAnsi"/>
          <w:sz w:val="24"/>
          <w:szCs w:val="28"/>
        </w:rPr>
        <w:t>ar</w:t>
      </w:r>
      <w:r w:rsidR="00B85067" w:rsidRPr="00830665">
        <w:rPr>
          <w:rFonts w:asciiTheme="minorHAnsi" w:hAnsiTheme="minorHAnsi" w:cstheme="minorHAnsi"/>
          <w:sz w:val="24"/>
          <w:szCs w:val="28"/>
        </w:rPr>
        <w:t xml:space="preserve"> para </w:t>
      </w:r>
      <w:r w:rsidR="00E25228" w:rsidRPr="00830665">
        <w:rPr>
          <w:rFonts w:asciiTheme="minorHAnsi" w:hAnsiTheme="minorHAnsi" w:cstheme="minorHAnsi"/>
          <w:sz w:val="24"/>
          <w:szCs w:val="28"/>
        </w:rPr>
        <w:t xml:space="preserve">lhe ser </w:t>
      </w:r>
      <w:r w:rsidR="00B85067" w:rsidRPr="00830665">
        <w:rPr>
          <w:rFonts w:asciiTheme="minorHAnsi" w:hAnsiTheme="minorHAnsi" w:cstheme="minorHAnsi"/>
          <w:sz w:val="24"/>
          <w:szCs w:val="28"/>
        </w:rPr>
        <w:t>fornec</w:t>
      </w:r>
      <w:r w:rsidR="00E25228" w:rsidRPr="00830665">
        <w:rPr>
          <w:rFonts w:asciiTheme="minorHAnsi" w:hAnsiTheme="minorHAnsi" w:cstheme="minorHAnsi"/>
          <w:sz w:val="24"/>
          <w:szCs w:val="28"/>
        </w:rPr>
        <w:t>ido</w:t>
      </w:r>
      <w:r w:rsidR="00B85067" w:rsidRPr="00830665">
        <w:rPr>
          <w:rFonts w:asciiTheme="minorHAnsi" w:hAnsiTheme="minorHAnsi" w:cstheme="minorHAnsi"/>
          <w:sz w:val="24"/>
          <w:szCs w:val="28"/>
        </w:rPr>
        <w:t xml:space="preserve"> credenciais </w:t>
      </w:r>
      <w:r w:rsidR="00E25228" w:rsidRPr="00830665">
        <w:rPr>
          <w:rFonts w:asciiTheme="minorHAnsi" w:hAnsiTheme="minorHAnsi" w:cstheme="minorHAnsi"/>
          <w:sz w:val="24"/>
          <w:szCs w:val="28"/>
        </w:rPr>
        <w:t>de email ou</w:t>
      </w:r>
      <w:r w:rsidR="0004000E">
        <w:rPr>
          <w:rFonts w:asciiTheme="minorHAnsi" w:hAnsiTheme="minorHAnsi" w:cstheme="minorHAnsi"/>
          <w:sz w:val="24"/>
          <w:szCs w:val="28"/>
        </w:rPr>
        <w:t xml:space="preserve"> contas</w:t>
      </w:r>
      <w:r w:rsidR="00E25228" w:rsidRPr="00830665">
        <w:rPr>
          <w:rFonts w:asciiTheme="minorHAnsi" w:hAnsiTheme="minorHAnsi" w:cstheme="minorHAnsi"/>
          <w:sz w:val="24"/>
          <w:szCs w:val="28"/>
        </w:rPr>
        <w:t xml:space="preserve"> bancárias</w:t>
      </w:r>
      <w:r w:rsidR="00B85067" w:rsidRPr="00830665">
        <w:rPr>
          <w:rFonts w:asciiTheme="minorHAnsi" w:hAnsiTheme="minorHAnsi" w:cstheme="minorHAnsi"/>
          <w:sz w:val="24"/>
          <w:szCs w:val="28"/>
        </w:rPr>
        <w:t xml:space="preserve"> para </w:t>
      </w:r>
      <w:r w:rsidR="00E25228" w:rsidRPr="00830665">
        <w:rPr>
          <w:rFonts w:asciiTheme="minorHAnsi" w:hAnsiTheme="minorHAnsi" w:cstheme="minorHAnsi"/>
          <w:sz w:val="24"/>
          <w:szCs w:val="28"/>
        </w:rPr>
        <w:t xml:space="preserve">depois o atacante poder atacar </w:t>
      </w:r>
      <w:r w:rsidR="00B85067" w:rsidRPr="00830665">
        <w:rPr>
          <w:rFonts w:asciiTheme="minorHAnsi" w:hAnsiTheme="minorHAnsi" w:cstheme="minorHAnsi"/>
          <w:sz w:val="24"/>
          <w:szCs w:val="28"/>
        </w:rPr>
        <w:t>o serviço</w:t>
      </w:r>
      <w:r w:rsidR="00E25228" w:rsidRPr="00830665">
        <w:rPr>
          <w:rFonts w:asciiTheme="minorHAnsi" w:hAnsiTheme="minorHAnsi" w:cstheme="minorHAnsi"/>
          <w:sz w:val="24"/>
          <w:szCs w:val="28"/>
        </w:rPr>
        <w:t xml:space="preserve"> ou os interesses da vítima. Muitas informações que os atacantes pedem são os </w:t>
      </w:r>
      <w:r w:rsidR="00B85067" w:rsidRPr="00830665">
        <w:rPr>
          <w:rFonts w:asciiTheme="minorHAnsi" w:hAnsiTheme="minorHAnsi" w:cstheme="minorHAnsi"/>
          <w:sz w:val="24"/>
          <w:szCs w:val="28"/>
        </w:rPr>
        <w:t xml:space="preserve">números de cartão de crédito, </w:t>
      </w:r>
      <w:r w:rsidR="00E25228" w:rsidRPr="00830665">
        <w:rPr>
          <w:rFonts w:asciiTheme="minorHAnsi" w:hAnsiTheme="minorHAnsi" w:cstheme="minorHAnsi"/>
          <w:sz w:val="24"/>
          <w:szCs w:val="28"/>
        </w:rPr>
        <w:t>dados</w:t>
      </w:r>
      <w:r w:rsidR="00B85067" w:rsidRPr="00830665">
        <w:rPr>
          <w:rFonts w:asciiTheme="minorHAnsi" w:hAnsiTheme="minorHAnsi" w:cstheme="minorHAnsi"/>
          <w:sz w:val="24"/>
          <w:szCs w:val="28"/>
        </w:rPr>
        <w:t xml:space="preserve"> de login da conta ou informações de identidade</w:t>
      </w:r>
      <w:r w:rsidR="00E25228" w:rsidRPr="00830665">
        <w:rPr>
          <w:rFonts w:asciiTheme="minorHAnsi" w:hAnsiTheme="minorHAnsi" w:cstheme="minorHAnsi"/>
          <w:sz w:val="24"/>
          <w:szCs w:val="28"/>
        </w:rPr>
        <w:t>.</w:t>
      </w:r>
    </w:p>
    <w:p w14:paraId="5857FA4F" w14:textId="4FF297F5" w:rsidR="00F760FF" w:rsidRPr="00830665" w:rsidRDefault="003B69DE" w:rsidP="00F760FF">
      <w:pPr>
        <w:rPr>
          <w:rFonts w:asciiTheme="minorHAnsi" w:hAnsiTheme="minorHAnsi" w:cstheme="minorHAnsi"/>
          <w:sz w:val="24"/>
          <w:lang w:eastAsia="pt-PT"/>
        </w:rPr>
      </w:pPr>
      <w:r w:rsidRPr="00830665">
        <w:rPr>
          <w:rFonts w:asciiTheme="minorHAnsi" w:hAnsiTheme="minorHAnsi" w:cstheme="minorHAnsi"/>
          <w:sz w:val="24"/>
          <w:szCs w:val="28"/>
        </w:rPr>
        <w:t>Para termos uma ideia, do quanto ridículo de número de email de phishing foram mandados, no ano 2019 estimasse que foram mandados cerca de 293.6 biliões de emails diários, aos quais 47.3% eram maliciosos, que por sua vez causaram problemas sociais e perdas económicas [</w:t>
      </w:r>
      <w:r w:rsidR="00CD6024">
        <w:rPr>
          <w:rFonts w:asciiTheme="minorHAnsi" w:hAnsiTheme="minorHAnsi" w:cstheme="minorHAnsi"/>
          <w:sz w:val="24"/>
          <w:szCs w:val="28"/>
        </w:rPr>
        <w:t>8</w:t>
      </w:r>
      <w:r w:rsidRPr="00830665">
        <w:rPr>
          <w:rFonts w:asciiTheme="minorHAnsi" w:hAnsiTheme="minorHAnsi" w:cstheme="minorHAnsi"/>
          <w:sz w:val="24"/>
          <w:szCs w:val="28"/>
        </w:rPr>
        <w:t>].</w:t>
      </w:r>
      <w:r w:rsidRPr="00830665">
        <w:rPr>
          <w:rFonts w:asciiTheme="minorHAnsi" w:hAnsiTheme="minorHAnsi" w:cstheme="minorHAnsi"/>
          <w:sz w:val="24"/>
          <w:lang w:eastAsia="pt-PT"/>
        </w:rPr>
        <w:t xml:space="preserve"> Muitos destes continham cavalos de troia, spyware e ransomware.</w:t>
      </w:r>
    </w:p>
    <w:p w14:paraId="422A9AF7" w14:textId="77777777" w:rsidR="005972EC" w:rsidRPr="00830665" w:rsidRDefault="005972EC" w:rsidP="00F760FF">
      <w:pPr>
        <w:rPr>
          <w:rFonts w:asciiTheme="minorHAnsi" w:hAnsiTheme="minorHAnsi" w:cstheme="minorHAnsi"/>
          <w:sz w:val="24"/>
          <w:lang w:eastAsia="pt-PT"/>
        </w:rPr>
      </w:pPr>
    </w:p>
    <w:p w14:paraId="7787CFA4" w14:textId="77777777" w:rsidR="005972EC" w:rsidRPr="00830665" w:rsidRDefault="005972EC" w:rsidP="00F760FF">
      <w:pPr>
        <w:rPr>
          <w:rFonts w:asciiTheme="minorHAnsi" w:hAnsiTheme="minorHAnsi" w:cstheme="minorHAnsi"/>
          <w:sz w:val="24"/>
          <w:lang w:eastAsia="pt-PT"/>
        </w:rPr>
      </w:pPr>
    </w:p>
    <w:p w14:paraId="3035C595" w14:textId="77777777" w:rsidR="005972EC" w:rsidRPr="00830665" w:rsidRDefault="005972EC" w:rsidP="00F760FF">
      <w:pPr>
        <w:rPr>
          <w:rFonts w:asciiTheme="minorHAnsi" w:hAnsiTheme="minorHAnsi" w:cstheme="minorHAnsi"/>
          <w:sz w:val="24"/>
          <w:lang w:eastAsia="pt-PT"/>
        </w:rPr>
      </w:pPr>
    </w:p>
    <w:p w14:paraId="36A38987" w14:textId="6E33F9CF" w:rsidR="000754F6" w:rsidRPr="00830665" w:rsidRDefault="003B69DE" w:rsidP="00F760FF">
      <w:pPr>
        <w:rPr>
          <w:rFonts w:asciiTheme="minorHAnsi" w:hAnsiTheme="minorHAnsi" w:cstheme="minorHAnsi"/>
          <w:sz w:val="24"/>
          <w:lang w:eastAsia="pt-PT"/>
        </w:rPr>
      </w:pPr>
      <w:r w:rsidRPr="00830665">
        <w:rPr>
          <w:rFonts w:asciiTheme="minorHAnsi" w:hAnsiTheme="minorHAnsi" w:cstheme="minorHAnsi"/>
          <w:sz w:val="24"/>
          <w:lang w:eastAsia="pt-PT"/>
        </w:rPr>
        <w:t xml:space="preserve">Posto isto, as companhias tinham que começar a preocupar-se com isto, pois bastava somente um funcionário para por uma empresa em risco, assim foram inventadas técnicas de maneira a eliminar potências fraudes, de tal modo que os funcionários já não corriam o risco de abrir pois o </w:t>
      </w:r>
      <w:r w:rsidR="00CD6024" w:rsidRPr="00830665">
        <w:rPr>
          <w:rFonts w:asciiTheme="minorHAnsi" w:hAnsiTheme="minorHAnsi" w:cstheme="minorHAnsi"/>
          <w:sz w:val="24"/>
          <w:lang w:eastAsia="pt-PT"/>
        </w:rPr>
        <w:t>algoritmo eliminava</w:t>
      </w:r>
      <w:r w:rsidRPr="00830665">
        <w:rPr>
          <w:rFonts w:asciiTheme="minorHAnsi" w:hAnsiTheme="minorHAnsi" w:cstheme="minorHAnsi"/>
          <w:sz w:val="24"/>
          <w:lang w:eastAsia="pt-PT"/>
        </w:rPr>
        <w:t xml:space="preserve"> o email com antecedência.</w:t>
      </w:r>
    </w:p>
    <w:p w14:paraId="3ADFC427" w14:textId="722D068F" w:rsidR="000754F6" w:rsidRPr="00830665" w:rsidRDefault="003B69DE" w:rsidP="00FA3185">
      <w:pPr>
        <w:rPr>
          <w:rFonts w:asciiTheme="minorHAnsi" w:hAnsiTheme="minorHAnsi" w:cstheme="minorHAnsi"/>
          <w:sz w:val="24"/>
          <w:lang w:eastAsia="pt-PT"/>
        </w:rPr>
      </w:pPr>
      <w:r w:rsidRPr="00830665">
        <w:rPr>
          <w:rFonts w:asciiTheme="minorHAnsi" w:hAnsiTheme="minorHAnsi" w:cstheme="minorHAnsi"/>
          <w:sz w:val="24"/>
          <w:lang w:eastAsia="pt-PT"/>
        </w:rPr>
        <w:t>Estes chamados algoritmos, são nada mais nada menos que algoritmos de inteligência artificial. Estes podem ter como base um dataset dos diversos emails em lista negra e também com base em aprendizado de máquina (ML).</w:t>
      </w:r>
      <w:r w:rsidR="00FA3185" w:rsidRPr="00830665">
        <w:rPr>
          <w:rFonts w:asciiTheme="minorHAnsi" w:hAnsiTheme="minorHAnsi" w:cstheme="minorHAnsi"/>
          <w:sz w:val="24"/>
          <w:lang w:eastAsia="pt-PT"/>
        </w:rPr>
        <w:t xml:space="preserve"> Porém recentemente Deep Learning (DL) tem surgido com técnicas mais eficientes [</w:t>
      </w:r>
      <w:r w:rsidR="00CD6024">
        <w:rPr>
          <w:rFonts w:asciiTheme="minorHAnsi" w:hAnsiTheme="minorHAnsi" w:cstheme="minorHAnsi"/>
          <w:sz w:val="24"/>
          <w:lang w:eastAsia="pt-PT"/>
        </w:rPr>
        <w:t>9</w:t>
      </w:r>
      <w:r w:rsidR="00FA3185" w:rsidRPr="00830665">
        <w:rPr>
          <w:rFonts w:asciiTheme="minorHAnsi" w:hAnsiTheme="minorHAnsi" w:cstheme="minorHAnsi"/>
          <w:sz w:val="24"/>
          <w:lang w:eastAsia="pt-PT"/>
        </w:rPr>
        <w:t xml:space="preserve">]. </w:t>
      </w:r>
    </w:p>
    <w:p w14:paraId="3574EA47" w14:textId="77777777" w:rsidR="00911C16" w:rsidRPr="00830665" w:rsidRDefault="00911C16" w:rsidP="009F7A8B">
      <w:pPr>
        <w:rPr>
          <w:sz w:val="24"/>
          <w:szCs w:val="28"/>
        </w:rPr>
      </w:pPr>
    </w:p>
    <w:p w14:paraId="614C8506" w14:textId="77777777" w:rsidR="004D7D10" w:rsidRPr="00830665" w:rsidRDefault="004D7D10" w:rsidP="00F811D5">
      <w:pPr>
        <w:rPr>
          <w:sz w:val="24"/>
          <w:szCs w:val="28"/>
        </w:rPr>
      </w:pPr>
    </w:p>
    <w:p w14:paraId="4F983236" w14:textId="77777777" w:rsidR="00350D11" w:rsidRPr="00830665" w:rsidRDefault="00350D11" w:rsidP="00F811D5">
      <w:pPr>
        <w:rPr>
          <w:sz w:val="24"/>
          <w:szCs w:val="28"/>
        </w:rPr>
      </w:pPr>
    </w:p>
    <w:p w14:paraId="1CCB2533" w14:textId="77777777" w:rsidR="00350D11" w:rsidRPr="00830665" w:rsidRDefault="00350D11" w:rsidP="00F811D5">
      <w:pPr>
        <w:rPr>
          <w:sz w:val="24"/>
          <w:szCs w:val="28"/>
        </w:rPr>
      </w:pPr>
    </w:p>
    <w:p w14:paraId="385ED85D" w14:textId="77777777" w:rsidR="00350D11" w:rsidRPr="00830665" w:rsidRDefault="00350D11" w:rsidP="00F811D5">
      <w:pPr>
        <w:rPr>
          <w:sz w:val="24"/>
          <w:szCs w:val="28"/>
        </w:rPr>
      </w:pPr>
    </w:p>
    <w:p w14:paraId="299F4286" w14:textId="77777777" w:rsidR="00350D11" w:rsidRPr="00830665" w:rsidRDefault="00350D11" w:rsidP="00F811D5">
      <w:pPr>
        <w:rPr>
          <w:sz w:val="24"/>
          <w:szCs w:val="28"/>
        </w:rPr>
      </w:pPr>
    </w:p>
    <w:p w14:paraId="5DC7E73E" w14:textId="77777777" w:rsidR="00350D11" w:rsidRPr="00830665" w:rsidRDefault="00350D11" w:rsidP="00F811D5">
      <w:pPr>
        <w:rPr>
          <w:sz w:val="24"/>
          <w:szCs w:val="28"/>
        </w:rPr>
      </w:pPr>
    </w:p>
    <w:p w14:paraId="58FF2A30" w14:textId="77777777" w:rsidR="00350D11" w:rsidRPr="00830665" w:rsidRDefault="00350D11" w:rsidP="00F811D5">
      <w:pPr>
        <w:rPr>
          <w:sz w:val="24"/>
          <w:szCs w:val="28"/>
        </w:rPr>
      </w:pPr>
    </w:p>
    <w:p w14:paraId="50024628" w14:textId="77777777" w:rsidR="00350D11" w:rsidRPr="00830665" w:rsidRDefault="00350D11" w:rsidP="00F811D5">
      <w:pPr>
        <w:rPr>
          <w:sz w:val="24"/>
          <w:szCs w:val="28"/>
        </w:rPr>
      </w:pPr>
    </w:p>
    <w:p w14:paraId="024A5AC1" w14:textId="77777777" w:rsidR="00350D11" w:rsidRPr="00830665" w:rsidRDefault="00350D11" w:rsidP="00F811D5">
      <w:pPr>
        <w:rPr>
          <w:sz w:val="24"/>
          <w:szCs w:val="28"/>
        </w:rPr>
      </w:pPr>
    </w:p>
    <w:p w14:paraId="79885901" w14:textId="77777777" w:rsidR="00350D11" w:rsidRPr="00830665" w:rsidRDefault="00350D11" w:rsidP="00F811D5">
      <w:pPr>
        <w:rPr>
          <w:sz w:val="24"/>
          <w:szCs w:val="28"/>
        </w:rPr>
      </w:pPr>
    </w:p>
    <w:p w14:paraId="7ECB72B9" w14:textId="77777777" w:rsidR="00350D11" w:rsidRPr="00830665" w:rsidRDefault="00350D11" w:rsidP="00F811D5">
      <w:pPr>
        <w:rPr>
          <w:sz w:val="24"/>
          <w:szCs w:val="28"/>
        </w:rPr>
      </w:pPr>
    </w:p>
    <w:p w14:paraId="5DFD219C" w14:textId="77777777" w:rsidR="00350D11" w:rsidRPr="00830665" w:rsidRDefault="00350D11" w:rsidP="00F811D5">
      <w:pPr>
        <w:rPr>
          <w:sz w:val="24"/>
          <w:szCs w:val="28"/>
        </w:rPr>
      </w:pPr>
    </w:p>
    <w:p w14:paraId="52FF47FF" w14:textId="77777777" w:rsidR="00350D11" w:rsidRPr="00830665" w:rsidRDefault="00350D11" w:rsidP="00F811D5">
      <w:pPr>
        <w:rPr>
          <w:sz w:val="24"/>
          <w:szCs w:val="28"/>
        </w:rPr>
      </w:pPr>
    </w:p>
    <w:p w14:paraId="2679D1D0" w14:textId="77777777" w:rsidR="00350D11" w:rsidRPr="00830665" w:rsidRDefault="00350D11" w:rsidP="00F811D5">
      <w:pPr>
        <w:rPr>
          <w:sz w:val="24"/>
          <w:szCs w:val="28"/>
        </w:rPr>
      </w:pPr>
    </w:p>
    <w:p w14:paraId="2A72D9AD" w14:textId="77777777" w:rsidR="00350D11" w:rsidRPr="00830665" w:rsidRDefault="00350D11" w:rsidP="00F811D5">
      <w:pPr>
        <w:rPr>
          <w:sz w:val="24"/>
          <w:szCs w:val="28"/>
        </w:rPr>
      </w:pPr>
    </w:p>
    <w:p w14:paraId="131595C5" w14:textId="77777777" w:rsidR="00280303" w:rsidRPr="00830665" w:rsidRDefault="003B69DE">
      <w:pPr>
        <w:pStyle w:val="Cabealho2"/>
        <w:rPr>
          <w:sz w:val="32"/>
          <w:szCs w:val="32"/>
        </w:rPr>
      </w:pPr>
      <w:bookmarkStart w:id="19" w:name="_Toc5805930"/>
      <w:bookmarkStart w:id="20" w:name="_Toc112779913"/>
      <w:r w:rsidRPr="00830665">
        <w:rPr>
          <w:sz w:val="32"/>
          <w:szCs w:val="32"/>
        </w:rPr>
        <w:lastRenderedPageBreak/>
        <w:t>Tecnologias existentes</w:t>
      </w:r>
      <w:bookmarkEnd w:id="19"/>
      <w:bookmarkEnd w:id="20"/>
    </w:p>
    <w:p w14:paraId="3E1F6AD4" w14:textId="77777777" w:rsidR="00065F23" w:rsidRPr="00830665" w:rsidRDefault="003B69DE" w:rsidP="00CA676B">
      <w:pPr>
        <w:rPr>
          <w:b/>
          <w:sz w:val="24"/>
          <w:szCs w:val="28"/>
        </w:rPr>
      </w:pPr>
      <w:r w:rsidRPr="00830665">
        <w:rPr>
          <w:bCs/>
          <w:sz w:val="24"/>
          <w:szCs w:val="28"/>
        </w:rPr>
        <w:t>Nesta seção, será feita uma revisão das tecnologias que serão ou poderão ser usadas para a implementação deste projeto.</w:t>
      </w:r>
    </w:p>
    <w:p w14:paraId="56520CB3" w14:textId="77777777" w:rsidR="00CA676B" w:rsidRPr="00830665" w:rsidRDefault="00CA676B" w:rsidP="00CA676B"/>
    <w:p w14:paraId="24BE0605" w14:textId="77777777" w:rsidR="003571A3" w:rsidRPr="00830665" w:rsidRDefault="003B69DE" w:rsidP="003571A3">
      <w:pPr>
        <w:pStyle w:val="Cabealho3"/>
        <w:rPr>
          <w:sz w:val="28"/>
          <w:szCs w:val="32"/>
        </w:rPr>
      </w:pPr>
      <w:bookmarkStart w:id="21" w:name="_Toc112779914"/>
      <w:r w:rsidRPr="00830665">
        <w:rPr>
          <w:sz w:val="28"/>
          <w:szCs w:val="32"/>
        </w:rPr>
        <w:t>Python</w:t>
      </w:r>
      <w:bookmarkEnd w:id="21"/>
    </w:p>
    <w:p w14:paraId="28F9C33D" w14:textId="115613E9" w:rsidR="003571A3" w:rsidRPr="00830665" w:rsidRDefault="003B69DE" w:rsidP="003571A3">
      <w:pPr>
        <w:rPr>
          <w:sz w:val="24"/>
          <w:szCs w:val="28"/>
        </w:rPr>
      </w:pPr>
      <w:r w:rsidRPr="00830665">
        <w:rPr>
          <w:sz w:val="24"/>
          <w:szCs w:val="28"/>
        </w:rPr>
        <w:t>Python é relativamente similar ao Java, uma linguagem de programação de alto nível e orientada a objetos. Esta língua não precisa de compilação do programa antes da execução, pois é</w:t>
      </w:r>
      <w:r w:rsidR="005273AE" w:rsidRPr="00830665">
        <w:rPr>
          <w:sz w:val="24"/>
          <w:szCs w:val="28"/>
        </w:rPr>
        <w:t xml:space="preserve"> uma linguagem</w:t>
      </w:r>
      <w:r w:rsidRPr="00830665">
        <w:rPr>
          <w:sz w:val="24"/>
          <w:szCs w:val="28"/>
        </w:rPr>
        <w:t xml:space="preserve"> interpretad</w:t>
      </w:r>
      <w:r w:rsidR="005273AE" w:rsidRPr="00830665">
        <w:rPr>
          <w:sz w:val="24"/>
          <w:szCs w:val="28"/>
        </w:rPr>
        <w:t xml:space="preserve">a, e faz isso </w:t>
      </w:r>
      <w:r w:rsidRPr="00830665">
        <w:rPr>
          <w:sz w:val="24"/>
          <w:szCs w:val="28"/>
        </w:rPr>
        <w:t>no runtime, o que significa que ele executa o código linha por linha. A biblioteca padrão do Python é vasta, contendo muitas funções reutilizáveis, e é bem complementad</w:t>
      </w:r>
      <w:r w:rsidR="00FC3766">
        <w:rPr>
          <w:sz w:val="24"/>
          <w:szCs w:val="28"/>
        </w:rPr>
        <w:t>a</w:t>
      </w:r>
      <w:r w:rsidRPr="00830665">
        <w:rPr>
          <w:sz w:val="24"/>
          <w:szCs w:val="28"/>
        </w:rPr>
        <w:t xml:space="preserve"> com um gerenciador de pacotes (pip), que permite o acesso a bibliotecas externas, ampliando a quantidade e variedade de conteúdo disponível</w:t>
      </w:r>
      <w:r w:rsidR="005273AE" w:rsidRPr="00830665">
        <w:rPr>
          <w:sz w:val="24"/>
          <w:szCs w:val="28"/>
        </w:rPr>
        <w:t xml:space="preserve">, bem como a sua ideologia de open-source </w:t>
      </w:r>
      <w:r w:rsidRPr="00830665">
        <w:rPr>
          <w:sz w:val="24"/>
          <w:szCs w:val="28"/>
        </w:rPr>
        <w:t>[</w:t>
      </w:r>
      <w:r w:rsidR="00CD6024">
        <w:rPr>
          <w:sz w:val="24"/>
          <w:szCs w:val="28"/>
        </w:rPr>
        <w:t>10</w:t>
      </w:r>
      <w:r w:rsidRPr="00830665">
        <w:rPr>
          <w:sz w:val="24"/>
          <w:szCs w:val="28"/>
        </w:rPr>
        <w:t>]. O Python parece</w:t>
      </w:r>
      <w:r w:rsidR="005273AE" w:rsidRPr="00830665">
        <w:rPr>
          <w:sz w:val="24"/>
          <w:szCs w:val="28"/>
        </w:rPr>
        <w:t>u-me</w:t>
      </w:r>
      <w:r w:rsidRPr="00830665">
        <w:rPr>
          <w:sz w:val="24"/>
          <w:szCs w:val="28"/>
        </w:rPr>
        <w:t xml:space="preserve"> ser o mais adequado para </w:t>
      </w:r>
      <w:r w:rsidR="005273AE" w:rsidRPr="00830665">
        <w:rPr>
          <w:sz w:val="24"/>
          <w:szCs w:val="28"/>
        </w:rPr>
        <w:t>a</w:t>
      </w:r>
      <w:r w:rsidRPr="00830665">
        <w:rPr>
          <w:sz w:val="24"/>
          <w:szCs w:val="28"/>
        </w:rPr>
        <w:t xml:space="preserve"> componente </w:t>
      </w:r>
      <w:r w:rsidR="005273AE" w:rsidRPr="00830665">
        <w:rPr>
          <w:sz w:val="24"/>
          <w:szCs w:val="28"/>
        </w:rPr>
        <w:t xml:space="preserve">de </w:t>
      </w:r>
      <w:r w:rsidRPr="00830665">
        <w:rPr>
          <w:sz w:val="24"/>
          <w:szCs w:val="28"/>
        </w:rPr>
        <w:t>A</w:t>
      </w:r>
      <w:r w:rsidR="005273AE" w:rsidRPr="00830665">
        <w:rPr>
          <w:sz w:val="24"/>
          <w:szCs w:val="28"/>
        </w:rPr>
        <w:t>I</w:t>
      </w:r>
      <w:r w:rsidRPr="00830665">
        <w:rPr>
          <w:sz w:val="24"/>
          <w:szCs w:val="28"/>
        </w:rPr>
        <w:t xml:space="preserve">, </w:t>
      </w:r>
      <w:r w:rsidR="00B422E8" w:rsidRPr="00830665">
        <w:rPr>
          <w:sz w:val="24"/>
          <w:szCs w:val="28"/>
        </w:rPr>
        <w:t xml:space="preserve">pois facilita o uso e criação de modelos de </w:t>
      </w:r>
      <w:r w:rsidRPr="00830665">
        <w:rPr>
          <w:sz w:val="24"/>
          <w:szCs w:val="28"/>
        </w:rPr>
        <w:t>inteligência artificia</w:t>
      </w:r>
      <w:r w:rsidR="00B422E8" w:rsidRPr="00830665">
        <w:rPr>
          <w:sz w:val="24"/>
          <w:szCs w:val="28"/>
        </w:rPr>
        <w:t>l, Machine Learning (ML)</w:t>
      </w:r>
      <w:r w:rsidRPr="00830665">
        <w:rPr>
          <w:sz w:val="24"/>
          <w:szCs w:val="28"/>
        </w:rPr>
        <w:t xml:space="preserve"> e análise de dados</w:t>
      </w:r>
      <w:r w:rsidR="00B422E8" w:rsidRPr="00830665">
        <w:rPr>
          <w:sz w:val="24"/>
          <w:szCs w:val="28"/>
        </w:rPr>
        <w:t xml:space="preserve">. As bibliotecas mais usadas para estas tarefas anteriormente descritas e que serão mais explicadas ao longo do relatório, são: </w:t>
      </w:r>
      <w:r w:rsidRPr="00830665">
        <w:rPr>
          <w:sz w:val="24"/>
          <w:szCs w:val="28"/>
        </w:rPr>
        <w:t>Keras, Tensorflow, Scikit-learn, NumPy e Pandas.</w:t>
      </w:r>
      <w:r w:rsidR="00DF0D22" w:rsidRPr="00830665">
        <w:rPr>
          <w:rFonts w:ascii="Times New Roman" w:hAnsi="Times New Roman" w:cs="Times New Roman"/>
          <w:sz w:val="24"/>
          <w:lang w:eastAsia="pt-PT"/>
        </w:rPr>
        <w:t xml:space="preserve"> </w:t>
      </w:r>
      <w:r w:rsidRPr="00830665">
        <w:fldChar w:fldCharType="begin"/>
      </w:r>
      <w:r w:rsidRPr="00830665">
        <w:instrText xml:space="preserve"> INCLUDEPICTURE  \d "https://www.bacancytechnology.com/blog/wp-content/uploads/2020/09/table-1.png" \* MERGEFORMATINET </w:instrText>
      </w:r>
      <w:r w:rsidRPr="00830665">
        <w:fldChar w:fldCharType="separate"/>
      </w:r>
      <w:r w:rsidR="00FA69E4">
        <w:rPr>
          <w:noProof/>
        </w:rPr>
        <w:fldChar w:fldCharType="begin"/>
      </w:r>
      <w:r w:rsidR="00FA69E4">
        <w:rPr>
          <w:noProof/>
        </w:rPr>
        <w:instrText xml:space="preserve"> </w:instrText>
      </w:r>
      <w:r w:rsidR="00FA69E4">
        <w:rPr>
          <w:noProof/>
        </w:rPr>
        <w:instrText>INCLUDEPICTURE  \d "https://www.bacancytechnology.com/blog/wp-content/uploads/2020/09/table-1.png" \* MERGEFORMATINET</w:instrText>
      </w:r>
      <w:r w:rsidR="00FA69E4">
        <w:rPr>
          <w:noProof/>
        </w:rPr>
        <w:instrText xml:space="preserve"> </w:instrText>
      </w:r>
      <w:r w:rsidR="00FA69E4">
        <w:rPr>
          <w:noProof/>
        </w:rPr>
        <w:fldChar w:fldCharType="separate"/>
      </w:r>
      <w:r w:rsidR="00FA69E4">
        <w:rPr>
          <w:noProof/>
        </w:rPr>
        <w:pict w14:anchorId="7A3B41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1.6pt;height:1.6pt;mso-width-percent:0;mso-height-percent:0;mso-width-percent:0;mso-height-percent:0">
            <v:imagedata r:id="rId42"/>
          </v:shape>
        </w:pict>
      </w:r>
      <w:r w:rsidR="00FA69E4">
        <w:rPr>
          <w:noProof/>
        </w:rPr>
        <w:fldChar w:fldCharType="end"/>
      </w:r>
      <w:r w:rsidRPr="00830665">
        <w:fldChar w:fldCharType="end"/>
      </w:r>
    </w:p>
    <w:p w14:paraId="73EAE5EA" w14:textId="274B5DEE" w:rsidR="00606A24" w:rsidRPr="00830665" w:rsidRDefault="00FC3766" w:rsidP="00FC3766">
      <w:pPr>
        <w:pStyle w:val="Legenda"/>
        <w:keepNext/>
        <w:ind w:left="2880"/>
        <w:jc w:val="left"/>
      </w:pPr>
      <w:r>
        <w:rPr>
          <w:noProof/>
        </w:rPr>
        <mc:AlternateContent>
          <mc:Choice Requires="wps">
            <w:drawing>
              <wp:anchor distT="0" distB="0" distL="114300" distR="114300" simplePos="0" relativeHeight="251676672" behindDoc="0" locked="0" layoutInCell="1" allowOverlap="1" wp14:anchorId="642D4652" wp14:editId="52912CDA">
                <wp:simplePos x="0" y="0"/>
                <wp:positionH relativeFrom="column">
                  <wp:posOffset>243205</wp:posOffset>
                </wp:positionH>
                <wp:positionV relativeFrom="paragraph">
                  <wp:posOffset>4812665</wp:posOffset>
                </wp:positionV>
                <wp:extent cx="4549140" cy="457200"/>
                <wp:effectExtent l="0" t="0" r="0" b="0"/>
                <wp:wrapSquare wrapText="bothSides"/>
                <wp:docPr id="150" name="Caixa de Texto 150"/>
                <wp:cNvGraphicFramePr/>
                <a:graphic xmlns:a="http://schemas.openxmlformats.org/drawingml/2006/main">
                  <a:graphicData uri="http://schemas.microsoft.com/office/word/2010/wordprocessingShape">
                    <wps:wsp>
                      <wps:cNvSpPr txBox="1"/>
                      <wps:spPr>
                        <a:xfrm>
                          <a:off x="0" y="0"/>
                          <a:ext cx="4549140" cy="457200"/>
                        </a:xfrm>
                        <a:prstGeom prst="rect">
                          <a:avLst/>
                        </a:prstGeom>
                        <a:solidFill>
                          <a:prstClr val="white"/>
                        </a:solidFill>
                        <a:ln>
                          <a:noFill/>
                        </a:ln>
                      </wps:spPr>
                      <wps:txbx>
                        <w:txbxContent>
                          <w:p w14:paraId="57FADC79" w14:textId="76E4CCE3" w:rsidR="00FC3766" w:rsidRPr="002767F0" w:rsidRDefault="00FC3766" w:rsidP="00FC3766">
                            <w:pPr>
                              <w:pStyle w:val="Legenda"/>
                              <w:rPr>
                                <w:rFonts w:ascii="Times New Roman" w:hAnsi="Times New Roman" w:cs="Times New Roman"/>
                                <w:noProof/>
                              </w:rPr>
                            </w:pPr>
                            <w:bookmarkStart w:id="22" w:name="_Toc112878367"/>
                            <w:r>
                              <w:t xml:space="preserve">Tabela </w:t>
                            </w:r>
                            <w:r>
                              <w:fldChar w:fldCharType="begin"/>
                            </w:r>
                            <w:r>
                              <w:instrText xml:space="preserve"> SEQ Tabela \* ARABIC </w:instrText>
                            </w:r>
                            <w:r>
                              <w:fldChar w:fldCharType="separate"/>
                            </w:r>
                            <w:r w:rsidR="009F63E0">
                              <w:rPr>
                                <w:noProof/>
                              </w:rPr>
                              <w:t>1</w:t>
                            </w:r>
                            <w:r>
                              <w:fldChar w:fldCharType="end"/>
                            </w:r>
                            <w:r>
                              <w:t>-Python e Java as diferenças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42D4652" id="Caixa de Texto 150" o:spid="_x0000_s1027" type="#_x0000_t202" style="position:absolute;left:0;text-align:left;margin-left:19.15pt;margin-top:378.95pt;width:358.2pt;height:3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" stroked="f">
                <v:textbox inset="0,0,0,0">
                  <w:txbxContent>
                    <w:p w14:paraId="57FADC79" w14:textId="76E4CCE3" w:rsidR="00FC3766" w:rsidRPr="002767F0" w:rsidRDefault="00FC3766" w:rsidP="00FC3766">
                      <w:pPr>
                        <w:pStyle w:val="Legenda"/>
                        <w:rPr>
                          <w:rFonts w:ascii="Times New Roman" w:hAnsi="Times New Roman" w:cs="Times New Roman"/>
                          <w:noProof/>
                        </w:rPr>
                      </w:pPr>
                      <w:bookmarkStart w:id="23" w:name="_Toc112878367"/>
                      <w:r>
                        <w:t xml:space="preserve">Tabela </w:t>
                      </w:r>
                      <w:r>
                        <w:fldChar w:fldCharType="begin"/>
                      </w:r>
                      <w:r>
                        <w:instrText xml:space="preserve"> SEQ Tabela \* ARABIC </w:instrText>
                      </w:r>
                      <w:r>
                        <w:fldChar w:fldCharType="separate"/>
                      </w:r>
                      <w:r w:rsidR="009F63E0">
                        <w:rPr>
                          <w:noProof/>
                        </w:rPr>
                        <w:t>1</w:t>
                      </w:r>
                      <w:r>
                        <w:fldChar w:fldCharType="end"/>
                      </w:r>
                      <w:r>
                        <w:t>-Python e Java as diferenças</w:t>
                      </w:r>
                      <w:bookmarkEnd w:id="23"/>
                    </w:p>
                  </w:txbxContent>
                </v:textbox>
                <w10:wrap type="square"/>
              </v:shape>
            </w:pict>
          </mc:Fallback>
        </mc:AlternateContent>
      </w:r>
      <w:r w:rsidR="003B69DE" w:rsidRPr="00830665">
        <w:rPr>
          <w:rFonts w:ascii="Times New Roman" w:hAnsi="Times New Roman" w:cs="Times New Roman"/>
          <w:noProof/>
          <w:sz w:val="24"/>
          <w:lang w:eastAsia="pt-PT"/>
        </w:rPr>
        <w:drawing>
          <wp:anchor distT="0" distB="0" distL="114300" distR="114300" simplePos="0" relativeHeight="251669504" behindDoc="0" locked="0" layoutInCell="1" allowOverlap="1" wp14:anchorId="36D76F66" wp14:editId="01D97034">
            <wp:simplePos x="0" y="0"/>
            <wp:positionH relativeFrom="margin">
              <wp:posOffset>243205</wp:posOffset>
            </wp:positionH>
            <wp:positionV relativeFrom="margin">
              <wp:posOffset>5270006</wp:posOffset>
            </wp:positionV>
            <wp:extent cx="4549140" cy="2733675"/>
            <wp:effectExtent l="0" t="0" r="0" b="0"/>
            <wp:wrapSquare wrapText="bothSides"/>
            <wp:docPr id="67" name="Imagem 67" descr="s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67" descr="ss&#10;"/>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4549140"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69DE" w:rsidRPr="00830665">
        <w:tab/>
      </w:r>
      <w:r w:rsidR="003B69DE" w:rsidRPr="00830665">
        <w:tab/>
      </w:r>
      <w:r w:rsidR="003B69DE" w:rsidRPr="00830665">
        <w:tab/>
      </w:r>
      <w:r w:rsidR="003B69DE" w:rsidRPr="00830665">
        <w:tab/>
      </w:r>
    </w:p>
    <w:p w14:paraId="15834416" w14:textId="77777777" w:rsidR="00B422E8" w:rsidRPr="00830665" w:rsidRDefault="00B422E8" w:rsidP="00AC6C0B">
      <w:pPr>
        <w:jc w:val="center"/>
        <w:rPr>
          <w:sz w:val="24"/>
          <w:szCs w:val="28"/>
        </w:rPr>
      </w:pPr>
    </w:p>
    <w:p w14:paraId="67D7C00E" w14:textId="77777777" w:rsidR="00B422E8" w:rsidRPr="00830665" w:rsidRDefault="00B422E8" w:rsidP="003571A3">
      <w:pPr>
        <w:rPr>
          <w:sz w:val="24"/>
          <w:szCs w:val="28"/>
        </w:rPr>
      </w:pPr>
    </w:p>
    <w:p w14:paraId="5AEFBE8A" w14:textId="77777777" w:rsidR="00B422E8" w:rsidRPr="00BD13A6" w:rsidRDefault="003B69DE" w:rsidP="00B422E8">
      <w:pPr>
        <w:pStyle w:val="Cabealho3"/>
        <w:rPr>
          <w:sz w:val="28"/>
          <w:szCs w:val="32"/>
          <w:lang w:val="en-US"/>
        </w:rPr>
      </w:pPr>
      <w:bookmarkStart w:id="24" w:name="_Toc112779915"/>
      <w:r w:rsidRPr="00BD13A6">
        <w:rPr>
          <w:sz w:val="28"/>
          <w:szCs w:val="32"/>
          <w:lang w:val="en-US"/>
        </w:rPr>
        <w:lastRenderedPageBreak/>
        <w:t>Keras vs Tenserflow vs Scikit-learn</w:t>
      </w:r>
      <w:bookmarkEnd w:id="24"/>
    </w:p>
    <w:p w14:paraId="3A6D8BBA" w14:textId="77777777" w:rsidR="000F6D61" w:rsidRPr="00BD13A6" w:rsidRDefault="000F6D61" w:rsidP="000F6D61">
      <w:pPr>
        <w:rPr>
          <w:lang w:val="en-US"/>
        </w:rPr>
      </w:pPr>
    </w:p>
    <w:p w14:paraId="17961F03" w14:textId="6ADAAD38" w:rsidR="00B422E8" w:rsidRPr="00830665" w:rsidRDefault="003B69DE" w:rsidP="00B422E8">
      <w:pPr>
        <w:rPr>
          <w:sz w:val="24"/>
          <w:szCs w:val="28"/>
        </w:rPr>
      </w:pPr>
      <w:r w:rsidRPr="00830665">
        <w:rPr>
          <w:sz w:val="24"/>
          <w:szCs w:val="28"/>
        </w:rPr>
        <w:t xml:space="preserve">Keras, Tensorflow e Scikit-learn são APIs/bibliotecas de código aberto, usadas principalmente para criar modelos de ML. Embora compartilhem alguns dos mesmos recursos, ainda existem algumas diferenças que pode ser significativo para o projeto em si. Neste projeto, o objetivo de utilizar uma dessas bibliotecas </w:t>
      </w:r>
      <w:r w:rsidR="009316B5">
        <w:rPr>
          <w:sz w:val="24"/>
          <w:szCs w:val="28"/>
        </w:rPr>
        <w:t>servirá para criar</w:t>
      </w:r>
      <w:r w:rsidRPr="00830665">
        <w:rPr>
          <w:sz w:val="24"/>
          <w:szCs w:val="28"/>
        </w:rPr>
        <w:t xml:space="preserve"> modelos de ML, sendo </w:t>
      </w:r>
      <w:r w:rsidR="009316B5">
        <w:rPr>
          <w:sz w:val="24"/>
          <w:szCs w:val="28"/>
        </w:rPr>
        <w:t>estes</w:t>
      </w:r>
      <w:r w:rsidRPr="00830665">
        <w:rPr>
          <w:sz w:val="24"/>
          <w:szCs w:val="28"/>
        </w:rPr>
        <w:t xml:space="preserve"> </w:t>
      </w:r>
      <w:r w:rsidR="009316B5">
        <w:rPr>
          <w:sz w:val="24"/>
          <w:szCs w:val="28"/>
        </w:rPr>
        <w:t>por exemplo</w:t>
      </w:r>
      <w:r w:rsidRPr="00830665">
        <w:rPr>
          <w:sz w:val="24"/>
          <w:szCs w:val="28"/>
        </w:rPr>
        <w:t xml:space="preserve"> o Naive Baeys, Logistic Regression, Random forest, bem como redes neuronais.</w:t>
      </w:r>
    </w:p>
    <w:p w14:paraId="753071A8" w14:textId="6114DC24" w:rsidR="000F6D61" w:rsidRPr="00830665" w:rsidRDefault="003B69DE" w:rsidP="00B422E8">
      <w:pPr>
        <w:rPr>
          <w:sz w:val="24"/>
          <w:szCs w:val="28"/>
        </w:rPr>
      </w:pPr>
      <w:r w:rsidRPr="00830665">
        <w:rPr>
          <w:sz w:val="24"/>
          <w:szCs w:val="28"/>
        </w:rPr>
        <w:t xml:space="preserve">O Tensorflow é um framework especializada para aprendizagem máquina, com uma abordagem abrangente e com um ecossistema de ferramentas altamente flexível que fornece fluxos de trabalho com APIs de alto nível. Tensorflow promove também a construção e teste de modelos acessíveis com várias camadas de abstração. Isso é agnóstico de linguagem e plataforma, permitindo uma produção robusta de ML em qualquer lugar e um ótimo e ferramenta confiável quando se trata de pesquisa devido à sua fácil integração com outras bibliotecas como Keras para criar modelos </w:t>
      </w:r>
      <w:r w:rsidR="00B4702F" w:rsidRPr="00830665">
        <w:rPr>
          <w:sz w:val="24"/>
          <w:szCs w:val="28"/>
        </w:rPr>
        <w:t xml:space="preserve">mais </w:t>
      </w:r>
      <w:r w:rsidRPr="00830665">
        <w:rPr>
          <w:sz w:val="24"/>
          <w:szCs w:val="28"/>
        </w:rPr>
        <w:t>complexos</w:t>
      </w:r>
      <w:r w:rsidR="00B4702F" w:rsidRPr="00830665">
        <w:rPr>
          <w:sz w:val="24"/>
          <w:szCs w:val="28"/>
        </w:rPr>
        <w:t xml:space="preserve"> [</w:t>
      </w:r>
      <w:r w:rsidR="009316B5">
        <w:rPr>
          <w:sz w:val="24"/>
          <w:szCs w:val="28"/>
        </w:rPr>
        <w:t>11</w:t>
      </w:r>
      <w:r w:rsidR="00B4702F" w:rsidRPr="00830665">
        <w:rPr>
          <w:sz w:val="24"/>
          <w:szCs w:val="28"/>
        </w:rPr>
        <w:t>]</w:t>
      </w:r>
      <w:r w:rsidRPr="00830665">
        <w:rPr>
          <w:sz w:val="24"/>
          <w:szCs w:val="28"/>
        </w:rPr>
        <w:t>.</w:t>
      </w:r>
    </w:p>
    <w:p w14:paraId="5E852361" w14:textId="6CE4E79B" w:rsidR="00B4702F" w:rsidRPr="00830665" w:rsidRDefault="003B69DE" w:rsidP="00B422E8">
      <w:pPr>
        <w:rPr>
          <w:sz w:val="24"/>
          <w:szCs w:val="28"/>
        </w:rPr>
      </w:pPr>
      <w:r w:rsidRPr="00830665">
        <w:rPr>
          <w:sz w:val="24"/>
          <w:szCs w:val="28"/>
        </w:rPr>
        <w:t>Scikit-learn é um framework amigável que contém uma grande variedade de ferramentas como classificação, regressão, modelos de agrupamento, pré-processamento, redução de dimensionalidade e avaliação do modelo. Ele contém a maioria dos algoritmos de aprendizado supervisionado conhecidos, como SVM, modelos lineares, métodos Bayesianos, mas para o escopo do projeto, também possui Árvores de Decisão. Ele também contém vários métodos para realizar a validação cruzada para verificar a precisão no ML modelos, o que é importante para avaliar os resultados de um modelo [</w:t>
      </w:r>
      <w:r w:rsidR="008F3FD4" w:rsidRPr="00830665">
        <w:rPr>
          <w:sz w:val="24"/>
          <w:szCs w:val="28"/>
        </w:rPr>
        <w:t>1</w:t>
      </w:r>
      <w:r w:rsidR="009316B5">
        <w:rPr>
          <w:sz w:val="24"/>
          <w:szCs w:val="28"/>
        </w:rPr>
        <w:t>2</w:t>
      </w:r>
      <w:r w:rsidRPr="00830665">
        <w:rPr>
          <w:sz w:val="24"/>
          <w:szCs w:val="28"/>
        </w:rPr>
        <w:t>].</w:t>
      </w:r>
    </w:p>
    <w:p w14:paraId="34AB2910" w14:textId="77777777" w:rsidR="002958BE" w:rsidRPr="00830665" w:rsidRDefault="002958BE" w:rsidP="00B422E8">
      <w:pPr>
        <w:rPr>
          <w:sz w:val="24"/>
          <w:szCs w:val="28"/>
        </w:rPr>
      </w:pPr>
    </w:p>
    <w:p w14:paraId="25532913" w14:textId="77777777" w:rsidR="002958BE" w:rsidRPr="00830665" w:rsidRDefault="002958BE" w:rsidP="00B422E8">
      <w:pPr>
        <w:rPr>
          <w:sz w:val="24"/>
          <w:szCs w:val="28"/>
        </w:rPr>
      </w:pPr>
    </w:p>
    <w:p w14:paraId="025B84B7" w14:textId="77777777" w:rsidR="002958BE" w:rsidRPr="00830665" w:rsidRDefault="002958BE" w:rsidP="00B422E8">
      <w:pPr>
        <w:rPr>
          <w:sz w:val="24"/>
          <w:szCs w:val="28"/>
        </w:rPr>
      </w:pPr>
    </w:p>
    <w:p w14:paraId="0BFF068C" w14:textId="77777777" w:rsidR="002958BE" w:rsidRPr="00830665" w:rsidRDefault="002958BE" w:rsidP="00B422E8">
      <w:pPr>
        <w:rPr>
          <w:sz w:val="24"/>
          <w:szCs w:val="28"/>
        </w:rPr>
      </w:pPr>
    </w:p>
    <w:p w14:paraId="51AAE6D4" w14:textId="77777777" w:rsidR="002958BE" w:rsidRPr="00830665" w:rsidRDefault="002958BE" w:rsidP="00B422E8">
      <w:pPr>
        <w:rPr>
          <w:sz w:val="24"/>
          <w:szCs w:val="28"/>
        </w:rPr>
      </w:pPr>
    </w:p>
    <w:p w14:paraId="246625CE" w14:textId="1B19F020" w:rsidR="00B422E8" w:rsidRPr="00830665" w:rsidRDefault="003B69DE" w:rsidP="00B422E8">
      <w:pPr>
        <w:rPr>
          <w:sz w:val="24"/>
          <w:szCs w:val="28"/>
        </w:rPr>
      </w:pPr>
      <w:r w:rsidRPr="00830665">
        <w:rPr>
          <w:sz w:val="24"/>
          <w:szCs w:val="28"/>
        </w:rPr>
        <w:lastRenderedPageBreak/>
        <w:t xml:space="preserve">Keras é uma biblioteca de redes neurais de alto nível que </w:t>
      </w:r>
      <w:r w:rsidR="00AF2E7C">
        <w:rPr>
          <w:sz w:val="24"/>
          <w:szCs w:val="28"/>
        </w:rPr>
        <w:t>funciona</w:t>
      </w:r>
      <w:r w:rsidRPr="00830665">
        <w:rPr>
          <w:sz w:val="24"/>
          <w:szCs w:val="28"/>
        </w:rPr>
        <w:t xml:space="preserve"> </w:t>
      </w:r>
      <w:proofErr w:type="gramStart"/>
      <w:r w:rsidR="00AF2E7C">
        <w:rPr>
          <w:sz w:val="24"/>
          <w:szCs w:val="28"/>
        </w:rPr>
        <w:t>a</w:t>
      </w:r>
      <w:r w:rsidRPr="00830665">
        <w:rPr>
          <w:sz w:val="24"/>
          <w:szCs w:val="28"/>
        </w:rPr>
        <w:t xml:space="preserve"> cima</w:t>
      </w:r>
      <w:proofErr w:type="gramEnd"/>
      <w:r w:rsidRPr="00830665">
        <w:rPr>
          <w:sz w:val="24"/>
          <w:szCs w:val="28"/>
        </w:rPr>
        <w:t xml:space="preserve"> do Tensorflow, CNTK e Theano. É usado principalmente para DP, permitindo prototipagem fácil e rápida, bem como funcionando perfeitamente na CPU e GPU. É muito fácil de usar, permitindo informações claras e acionáveis feedback para erros do usuário. Também é muito modular e escalável. Os modelos Keras podem ser facilmente interconectados com poucas restrições usando blocos de construção configuráveis, que também podem ser feitos sob medida, tornando-os muito mais adequados para pesquisa </w:t>
      </w:r>
      <w:r w:rsidR="00A863ED" w:rsidRPr="00830665">
        <w:t>[</w:t>
      </w:r>
      <w:r w:rsidR="00AF2E7C">
        <w:t>11</w:t>
      </w:r>
      <w:r w:rsidR="00A863ED" w:rsidRPr="00830665">
        <w:t>].</w:t>
      </w:r>
    </w:p>
    <w:p w14:paraId="7DC50F5F" w14:textId="77777777" w:rsidR="00A863ED" w:rsidRPr="00830665" w:rsidRDefault="003B69DE" w:rsidP="00B422E8">
      <w:r w:rsidRPr="00830665">
        <w:rPr>
          <w:sz w:val="24"/>
          <w:szCs w:val="28"/>
        </w:rPr>
        <w:t>Para concluir, podemos dizer com avanço que o sklearn será sem dúvida o mais usado neste projeto pois os principais algoritmos que serão usados esta biblioteca faze-os muito facilmente sem muito “overthead”, e o “keras” será somente usado para as redes neuronais.</w:t>
      </w:r>
    </w:p>
    <w:p w14:paraId="0BEBB0EB" w14:textId="77777777" w:rsidR="00B422E8" w:rsidRPr="00830665" w:rsidRDefault="00B422E8" w:rsidP="00B422E8"/>
    <w:p w14:paraId="6BEECF28" w14:textId="77777777" w:rsidR="00B422E8" w:rsidRPr="00830665" w:rsidRDefault="00B422E8" w:rsidP="00B422E8"/>
    <w:p w14:paraId="438E1CAE" w14:textId="77777777" w:rsidR="00B422E8" w:rsidRPr="00830665" w:rsidRDefault="00B422E8" w:rsidP="00B422E8"/>
    <w:p w14:paraId="3DEF0F76" w14:textId="77777777" w:rsidR="00B422E8" w:rsidRPr="00830665" w:rsidRDefault="00B422E8" w:rsidP="00B422E8"/>
    <w:p w14:paraId="1730E9F3" w14:textId="77777777" w:rsidR="00B422E8" w:rsidRPr="00830665" w:rsidRDefault="00B422E8" w:rsidP="00B422E8"/>
    <w:p w14:paraId="4A8BDF13" w14:textId="77777777" w:rsidR="00B422E8" w:rsidRPr="00830665" w:rsidRDefault="00B422E8" w:rsidP="00B422E8"/>
    <w:p w14:paraId="72F9C6E6" w14:textId="77777777" w:rsidR="00B422E8" w:rsidRPr="00830665" w:rsidRDefault="00B422E8" w:rsidP="00B422E8"/>
    <w:p w14:paraId="73504E14" w14:textId="77777777" w:rsidR="00B422E8" w:rsidRPr="00830665" w:rsidRDefault="00B422E8" w:rsidP="00B422E8"/>
    <w:p w14:paraId="6AD03E17" w14:textId="77777777" w:rsidR="00B422E8" w:rsidRPr="00830665" w:rsidRDefault="00B422E8" w:rsidP="00B422E8"/>
    <w:p w14:paraId="51EAD6B0" w14:textId="77777777" w:rsidR="00B422E8" w:rsidRPr="00830665" w:rsidRDefault="00B422E8" w:rsidP="00B422E8"/>
    <w:p w14:paraId="393B1227" w14:textId="77777777" w:rsidR="00B422E8" w:rsidRPr="00830665" w:rsidRDefault="00B422E8" w:rsidP="00B422E8"/>
    <w:p w14:paraId="2A343172" w14:textId="77777777" w:rsidR="00B422E8" w:rsidRPr="00830665" w:rsidRDefault="00B422E8" w:rsidP="00B422E8"/>
    <w:p w14:paraId="2F599CA2" w14:textId="77777777" w:rsidR="00B422E8" w:rsidRPr="00830665" w:rsidRDefault="00B422E8" w:rsidP="00B422E8"/>
    <w:p w14:paraId="1BDAD1DD" w14:textId="77777777" w:rsidR="00B422E8" w:rsidRPr="00830665" w:rsidRDefault="00B422E8" w:rsidP="00B422E8"/>
    <w:p w14:paraId="34B1CB0D" w14:textId="77777777" w:rsidR="00B422E8" w:rsidRPr="00830665" w:rsidRDefault="00B422E8" w:rsidP="00B422E8"/>
    <w:p w14:paraId="23C77B4E" w14:textId="77777777" w:rsidR="00B422E8" w:rsidRPr="00830665" w:rsidRDefault="00B422E8" w:rsidP="00B422E8"/>
    <w:p w14:paraId="36D2210D" w14:textId="77777777" w:rsidR="00B422E8" w:rsidRPr="00830665" w:rsidRDefault="00B422E8" w:rsidP="00B422E8"/>
    <w:p w14:paraId="364AAEAA" w14:textId="77777777" w:rsidR="003571A3" w:rsidRPr="00830665" w:rsidRDefault="003B69DE" w:rsidP="003571A3">
      <w:pPr>
        <w:pStyle w:val="Cabealho3"/>
        <w:rPr>
          <w:sz w:val="28"/>
          <w:szCs w:val="32"/>
        </w:rPr>
      </w:pPr>
      <w:bookmarkStart w:id="25" w:name="_Toc112779916"/>
      <w:r w:rsidRPr="00830665">
        <w:rPr>
          <w:sz w:val="28"/>
          <w:szCs w:val="32"/>
        </w:rPr>
        <w:t>Numpy vs Pandas</w:t>
      </w:r>
      <w:bookmarkEnd w:id="25"/>
    </w:p>
    <w:p w14:paraId="6A1B7969" w14:textId="77777777" w:rsidR="000F1191" w:rsidRPr="00830665" w:rsidRDefault="000F1191" w:rsidP="000F1191"/>
    <w:p w14:paraId="3B0DA030" w14:textId="77777777" w:rsidR="000F1191" w:rsidRPr="00830665" w:rsidRDefault="003B69DE" w:rsidP="000F1191">
      <w:pPr>
        <w:rPr>
          <w:sz w:val="24"/>
          <w:szCs w:val="28"/>
        </w:rPr>
      </w:pPr>
      <w:r w:rsidRPr="00830665">
        <w:rPr>
          <w:sz w:val="24"/>
          <w:szCs w:val="28"/>
        </w:rPr>
        <w:t>O NumPy e o Pandas são bibliotecas de python com código aberto usadas principalmente para análise de dados. Ambos contêm ferramentas poderosas para exploração de dados, limpeza de dados e análise.</w:t>
      </w:r>
    </w:p>
    <w:p w14:paraId="14C7329F" w14:textId="696A5127" w:rsidR="000F1191" w:rsidRPr="00830665" w:rsidRDefault="003B69DE" w:rsidP="000F1191">
      <w:pPr>
        <w:rPr>
          <w:sz w:val="24"/>
          <w:szCs w:val="28"/>
        </w:rPr>
      </w:pPr>
      <w:r w:rsidRPr="00830665">
        <w:rPr>
          <w:sz w:val="24"/>
          <w:szCs w:val="28"/>
        </w:rPr>
        <w:t>O Pandas, em particular, permite ao utilizador manipular os dados em todos os tipos de estruturas. Além disso, a maioria das bibliotecas de Machine Learning giram em torno dos DataFrames do pandas, como entradas para os modelos [1</w:t>
      </w:r>
      <w:r w:rsidR="00AF2E7C">
        <w:rPr>
          <w:sz w:val="24"/>
          <w:szCs w:val="28"/>
        </w:rPr>
        <w:t>3</w:t>
      </w:r>
      <w:r w:rsidRPr="00830665">
        <w:rPr>
          <w:sz w:val="24"/>
          <w:szCs w:val="28"/>
        </w:rPr>
        <w:t xml:space="preserve">]. </w:t>
      </w:r>
    </w:p>
    <w:p w14:paraId="38EDC7CB" w14:textId="690E9B72" w:rsidR="007C02E4" w:rsidRPr="00830665" w:rsidRDefault="003B69DE" w:rsidP="000F1191">
      <w:pPr>
        <w:rPr>
          <w:sz w:val="24"/>
          <w:szCs w:val="28"/>
        </w:rPr>
      </w:pPr>
      <w:r w:rsidRPr="00830665">
        <w:rPr>
          <w:sz w:val="24"/>
          <w:szCs w:val="28"/>
        </w:rPr>
        <w:t>NumPy é usado principalmente por seu suporte a arrays N-dimensionais, que são muito mais robustos em comparação com as listas do Python. Esta biblioteca também se destaca pela sua rapidez visto que esta se encontra escrita em C, daí a sua enorme vantagem em comparação as listas de base do python. Esta ferramenta se integra muito bem com outras bibliotecas, como Tensorflow, com a sua computação interna em tensores. Um dos grandes recursos do NumPy é que ele usa cálculos orientados a matriz para que, ao trabalhar com várias classes, torna-se mais fácil [1</w:t>
      </w:r>
      <w:r w:rsidR="00AF2E7C">
        <w:rPr>
          <w:sz w:val="24"/>
          <w:szCs w:val="28"/>
        </w:rPr>
        <w:t>3</w:t>
      </w:r>
      <w:r w:rsidRPr="00830665">
        <w:rPr>
          <w:sz w:val="24"/>
          <w:szCs w:val="28"/>
        </w:rPr>
        <w:t xml:space="preserve">]. </w:t>
      </w:r>
    </w:p>
    <w:p w14:paraId="15167BE8" w14:textId="77777777" w:rsidR="000F1191" w:rsidRPr="00830665" w:rsidRDefault="003B69DE" w:rsidP="007C02E4">
      <w:pPr>
        <w:rPr>
          <w:sz w:val="24"/>
          <w:szCs w:val="28"/>
        </w:rPr>
      </w:pPr>
      <w:r w:rsidRPr="00830665">
        <w:rPr>
          <w:sz w:val="24"/>
          <w:szCs w:val="28"/>
        </w:rPr>
        <w:t xml:space="preserve">Concluindo </w:t>
      </w:r>
      <w:r w:rsidR="007C02E4" w:rsidRPr="00830665">
        <w:rPr>
          <w:sz w:val="24"/>
          <w:szCs w:val="28"/>
        </w:rPr>
        <w:t xml:space="preserve">de maneira </w:t>
      </w:r>
      <w:r w:rsidRPr="00830665">
        <w:rPr>
          <w:sz w:val="24"/>
          <w:szCs w:val="28"/>
        </w:rPr>
        <w:t>geral</w:t>
      </w:r>
      <w:r w:rsidR="007C02E4" w:rsidRPr="00830665">
        <w:rPr>
          <w:sz w:val="24"/>
          <w:szCs w:val="28"/>
        </w:rPr>
        <w:t xml:space="preserve">, </w:t>
      </w:r>
      <w:r w:rsidRPr="00830665">
        <w:rPr>
          <w:sz w:val="24"/>
          <w:szCs w:val="28"/>
        </w:rPr>
        <w:t xml:space="preserve">tanto o Pandas quanto o NumPy, possuem as ferramentas necessárias para o tratamento de dados, </w:t>
      </w:r>
      <w:r w:rsidR="007C02E4" w:rsidRPr="00830665">
        <w:rPr>
          <w:sz w:val="24"/>
          <w:szCs w:val="28"/>
        </w:rPr>
        <w:t>e ao longo deste projeto ambas serão usadas, devido a sua enorme eficiência e simplicidade.</w:t>
      </w:r>
    </w:p>
    <w:p w14:paraId="1A9C3FDC" w14:textId="77777777" w:rsidR="000F1191" w:rsidRPr="00830665" w:rsidRDefault="000F1191" w:rsidP="000F1191"/>
    <w:p w14:paraId="774AA6D2" w14:textId="77777777" w:rsidR="000F1191" w:rsidRPr="00830665" w:rsidRDefault="000F1191" w:rsidP="000F1191"/>
    <w:p w14:paraId="05EEC692" w14:textId="77777777" w:rsidR="000F1191" w:rsidRPr="00830665" w:rsidRDefault="000F1191" w:rsidP="000F1191"/>
    <w:p w14:paraId="34448151" w14:textId="77777777" w:rsidR="000F1191" w:rsidRPr="00830665" w:rsidRDefault="000F1191" w:rsidP="000F1191"/>
    <w:p w14:paraId="4321D5B2" w14:textId="77777777" w:rsidR="000F1191" w:rsidRPr="00830665" w:rsidRDefault="000F1191" w:rsidP="000F1191"/>
    <w:p w14:paraId="040FDC45" w14:textId="77777777" w:rsidR="000F1191" w:rsidRPr="00830665" w:rsidRDefault="000F1191" w:rsidP="000F1191"/>
    <w:p w14:paraId="6F81E4EE" w14:textId="77777777" w:rsidR="000F1191" w:rsidRPr="00830665" w:rsidRDefault="000F1191" w:rsidP="000F1191"/>
    <w:p w14:paraId="6538828F" w14:textId="77777777" w:rsidR="000F1191" w:rsidRPr="00830665" w:rsidRDefault="000F1191" w:rsidP="000F1191"/>
    <w:p w14:paraId="43F58AC8" w14:textId="77777777" w:rsidR="000F1191" w:rsidRPr="00830665" w:rsidRDefault="000F1191" w:rsidP="000F1191"/>
    <w:p w14:paraId="3DD9E489" w14:textId="77777777" w:rsidR="000F1191" w:rsidRPr="00830665" w:rsidRDefault="000F1191" w:rsidP="000F1191"/>
    <w:p w14:paraId="6B21395A" w14:textId="77777777" w:rsidR="003571A3" w:rsidRPr="00830665" w:rsidRDefault="003B69DE" w:rsidP="003571A3">
      <w:pPr>
        <w:pStyle w:val="Cabealho3"/>
        <w:rPr>
          <w:sz w:val="28"/>
          <w:szCs w:val="32"/>
        </w:rPr>
      </w:pPr>
      <w:bookmarkStart w:id="26" w:name="_Toc112779917"/>
      <w:r w:rsidRPr="00830665">
        <w:rPr>
          <w:sz w:val="28"/>
          <w:szCs w:val="32"/>
        </w:rPr>
        <w:t>FastAPI</w:t>
      </w:r>
      <w:bookmarkEnd w:id="26"/>
    </w:p>
    <w:p w14:paraId="74A22CE0" w14:textId="77777777" w:rsidR="007C02E4" w:rsidRPr="00830665" w:rsidRDefault="007C02E4" w:rsidP="007C02E4"/>
    <w:p w14:paraId="0CA07EE5" w14:textId="77777777" w:rsidR="007C02E4" w:rsidRPr="00830665" w:rsidRDefault="003B69DE" w:rsidP="007C02E4">
      <w:pPr>
        <w:rPr>
          <w:sz w:val="24"/>
          <w:szCs w:val="28"/>
        </w:rPr>
      </w:pPr>
      <w:r w:rsidRPr="00830665">
        <w:rPr>
          <w:sz w:val="24"/>
          <w:szCs w:val="28"/>
        </w:rPr>
        <w:t>O FastAPI é uma framework moderna</w:t>
      </w:r>
      <w:r w:rsidR="00977D6E" w:rsidRPr="00830665">
        <w:rPr>
          <w:sz w:val="24"/>
          <w:szCs w:val="28"/>
        </w:rPr>
        <w:t xml:space="preserve"> muito similar </w:t>
      </w:r>
      <w:r w:rsidR="00A31B95" w:rsidRPr="00830665">
        <w:rPr>
          <w:sz w:val="24"/>
          <w:szCs w:val="28"/>
        </w:rPr>
        <w:t>ao FLASK,</w:t>
      </w:r>
      <w:r w:rsidR="00977D6E" w:rsidRPr="00830665">
        <w:rPr>
          <w:sz w:val="24"/>
          <w:szCs w:val="28"/>
        </w:rPr>
        <w:t xml:space="preserve"> porém com mais algumas vantagens, </w:t>
      </w:r>
      <w:r w:rsidR="00A31B95" w:rsidRPr="00830665">
        <w:rPr>
          <w:sz w:val="24"/>
          <w:szCs w:val="28"/>
        </w:rPr>
        <w:t>isto é,</w:t>
      </w:r>
      <w:r w:rsidR="00977D6E" w:rsidRPr="00830665">
        <w:rPr>
          <w:sz w:val="24"/>
          <w:szCs w:val="28"/>
        </w:rPr>
        <w:t xml:space="preserve"> conforme o nome indica esta </w:t>
      </w:r>
      <w:r w:rsidR="00A31B95" w:rsidRPr="00830665">
        <w:rPr>
          <w:sz w:val="24"/>
          <w:szCs w:val="28"/>
        </w:rPr>
        <w:t>tem como objetivo a rapidez com que lida com os requests. Esta</w:t>
      </w:r>
      <w:r w:rsidR="00977D6E" w:rsidRPr="00830665">
        <w:rPr>
          <w:sz w:val="24"/>
          <w:szCs w:val="28"/>
        </w:rPr>
        <w:t xml:space="preserve"> serve para criar web </w:t>
      </w:r>
      <w:r w:rsidR="00A31B95" w:rsidRPr="00830665">
        <w:rPr>
          <w:sz w:val="24"/>
          <w:szCs w:val="28"/>
        </w:rPr>
        <w:t>frameworks, ou seja,</w:t>
      </w:r>
      <w:r w:rsidR="00977D6E" w:rsidRPr="00830665">
        <w:rPr>
          <w:sz w:val="24"/>
          <w:szCs w:val="28"/>
        </w:rPr>
        <w:t xml:space="preserve"> API de maneira fácil e rápida, pois também apresenta uma curva de aprendizagem bastante rápida. </w:t>
      </w:r>
    </w:p>
    <w:p w14:paraId="0430D1DD" w14:textId="77777777" w:rsidR="00977D6E" w:rsidRPr="00830665" w:rsidRDefault="003B69DE" w:rsidP="007C02E4">
      <w:pPr>
        <w:rPr>
          <w:sz w:val="24"/>
          <w:szCs w:val="28"/>
        </w:rPr>
      </w:pPr>
      <w:r w:rsidRPr="00830665">
        <w:rPr>
          <w:sz w:val="24"/>
          <w:szCs w:val="28"/>
        </w:rPr>
        <w:t xml:space="preserve">Esta foi desenhada com </w:t>
      </w:r>
      <w:r w:rsidR="00A31B95" w:rsidRPr="00830665">
        <w:rPr>
          <w:sz w:val="24"/>
          <w:szCs w:val="28"/>
        </w:rPr>
        <w:t>os seguintes princípios em mente:</w:t>
      </w:r>
    </w:p>
    <w:p w14:paraId="5FEFC760" w14:textId="49966D3A" w:rsidR="00A31B95" w:rsidRPr="00830665" w:rsidRDefault="00AF2E7C" w:rsidP="00A31B95">
      <w:pPr>
        <w:pStyle w:val="PargrafodaLista"/>
        <w:numPr>
          <w:ilvl w:val="0"/>
          <w:numId w:val="22"/>
        </w:numPr>
        <w:rPr>
          <w:sz w:val="24"/>
          <w:szCs w:val="28"/>
        </w:rPr>
      </w:pPr>
      <w:r>
        <w:rPr>
          <w:b/>
          <w:bCs/>
          <w:sz w:val="24"/>
          <w:szCs w:val="28"/>
        </w:rPr>
        <w:t>Rapidez</w:t>
      </w:r>
      <w:r w:rsidR="003B69DE" w:rsidRPr="00AF2E7C">
        <w:rPr>
          <w:b/>
          <w:bCs/>
          <w:sz w:val="24"/>
          <w:szCs w:val="28"/>
        </w:rPr>
        <w:t>:</w:t>
      </w:r>
      <w:r w:rsidR="003B69DE" w:rsidRPr="00830665">
        <w:rPr>
          <w:sz w:val="24"/>
          <w:szCs w:val="28"/>
        </w:rPr>
        <w:t xml:space="preserve"> Desempenho muito alto, a par com NodeJS e Go (graças a Starlette e Pydantic). Um dos frameworks Python mais rápidos disponíveis.</w:t>
      </w:r>
    </w:p>
    <w:p w14:paraId="0CC0A1A5" w14:textId="77777777" w:rsidR="00A31B95" w:rsidRPr="00830665" w:rsidRDefault="003B69DE" w:rsidP="00A31B95">
      <w:pPr>
        <w:pStyle w:val="PargrafodaLista"/>
        <w:numPr>
          <w:ilvl w:val="0"/>
          <w:numId w:val="22"/>
        </w:numPr>
        <w:rPr>
          <w:sz w:val="24"/>
          <w:szCs w:val="28"/>
        </w:rPr>
      </w:pPr>
      <w:r w:rsidRPr="00AF2E7C">
        <w:rPr>
          <w:b/>
          <w:bCs/>
          <w:sz w:val="24"/>
          <w:szCs w:val="28"/>
        </w:rPr>
        <w:t>Rápido para programar:</w:t>
      </w:r>
      <w:r w:rsidRPr="00830665">
        <w:rPr>
          <w:sz w:val="24"/>
          <w:szCs w:val="28"/>
        </w:rPr>
        <w:t xml:space="preserve"> Aumente a velocidade de desenvolvimento de recursos em cerca de 200% a 300%. </w:t>
      </w:r>
    </w:p>
    <w:p w14:paraId="5505DC68" w14:textId="77777777" w:rsidR="00A31B95" w:rsidRPr="00830665" w:rsidRDefault="003B69DE" w:rsidP="00A31B95">
      <w:pPr>
        <w:pStyle w:val="PargrafodaLista"/>
        <w:numPr>
          <w:ilvl w:val="0"/>
          <w:numId w:val="22"/>
        </w:numPr>
        <w:rPr>
          <w:sz w:val="24"/>
          <w:szCs w:val="28"/>
        </w:rPr>
      </w:pPr>
      <w:r w:rsidRPr="00AF2E7C">
        <w:rPr>
          <w:b/>
          <w:bCs/>
          <w:sz w:val="24"/>
          <w:szCs w:val="28"/>
        </w:rPr>
        <w:t>Menor número de bugs:</w:t>
      </w:r>
      <w:r w:rsidRPr="00830665">
        <w:rPr>
          <w:sz w:val="24"/>
          <w:szCs w:val="28"/>
        </w:rPr>
        <w:t xml:space="preserve"> Reduza cerca de 40% dos erros induzidos por humanos.</w:t>
      </w:r>
    </w:p>
    <w:p w14:paraId="5CE554BA" w14:textId="77777777" w:rsidR="00A31B95" w:rsidRPr="00830665" w:rsidRDefault="003B69DE" w:rsidP="00A31B95">
      <w:pPr>
        <w:pStyle w:val="PargrafodaLista"/>
        <w:numPr>
          <w:ilvl w:val="0"/>
          <w:numId w:val="22"/>
        </w:numPr>
        <w:rPr>
          <w:sz w:val="24"/>
          <w:szCs w:val="28"/>
        </w:rPr>
      </w:pPr>
      <w:r w:rsidRPr="00AF2E7C">
        <w:rPr>
          <w:b/>
          <w:bCs/>
          <w:sz w:val="24"/>
          <w:szCs w:val="28"/>
        </w:rPr>
        <w:t>Intuitivo:</w:t>
      </w:r>
      <w:r w:rsidRPr="00830665">
        <w:rPr>
          <w:sz w:val="24"/>
          <w:szCs w:val="28"/>
        </w:rPr>
        <w:t xml:space="preserve"> Menos tempo a dar debug.</w:t>
      </w:r>
    </w:p>
    <w:p w14:paraId="64F04054" w14:textId="77777777" w:rsidR="00A31B95" w:rsidRPr="00830665" w:rsidRDefault="003B69DE" w:rsidP="00A31B95">
      <w:pPr>
        <w:pStyle w:val="PargrafodaLista"/>
        <w:numPr>
          <w:ilvl w:val="0"/>
          <w:numId w:val="22"/>
        </w:numPr>
        <w:rPr>
          <w:sz w:val="24"/>
          <w:szCs w:val="28"/>
        </w:rPr>
      </w:pPr>
      <w:r w:rsidRPr="00AF2E7C">
        <w:rPr>
          <w:b/>
          <w:bCs/>
          <w:sz w:val="24"/>
          <w:szCs w:val="28"/>
        </w:rPr>
        <w:t>Fácil:</w:t>
      </w:r>
      <w:r w:rsidRPr="00830665">
        <w:rPr>
          <w:sz w:val="24"/>
          <w:szCs w:val="28"/>
        </w:rPr>
        <w:t xml:space="preserve"> Projetado para ser fácil de usar e aprender. Menos tempo para ler documentos.</w:t>
      </w:r>
    </w:p>
    <w:p w14:paraId="6FE0D1C5" w14:textId="77777777" w:rsidR="00A31B95" w:rsidRPr="00830665" w:rsidRDefault="003B69DE" w:rsidP="00A31B95">
      <w:pPr>
        <w:pStyle w:val="PargrafodaLista"/>
        <w:numPr>
          <w:ilvl w:val="0"/>
          <w:numId w:val="22"/>
        </w:numPr>
        <w:rPr>
          <w:sz w:val="24"/>
          <w:szCs w:val="28"/>
        </w:rPr>
      </w:pPr>
      <w:r w:rsidRPr="00AF2E7C">
        <w:rPr>
          <w:b/>
          <w:bCs/>
          <w:sz w:val="24"/>
          <w:szCs w:val="28"/>
        </w:rPr>
        <w:t>Curto</w:t>
      </w:r>
      <w:r w:rsidRPr="00830665">
        <w:rPr>
          <w:sz w:val="24"/>
          <w:szCs w:val="28"/>
        </w:rPr>
        <w:t>: Minimiza a duplicação de código. Vários recursos de cada declaração de parâmetro.</w:t>
      </w:r>
    </w:p>
    <w:p w14:paraId="1EDC6B0E" w14:textId="77777777" w:rsidR="00A31B95" w:rsidRPr="00830665" w:rsidRDefault="003B69DE" w:rsidP="00A31B95">
      <w:pPr>
        <w:pStyle w:val="PargrafodaLista"/>
        <w:numPr>
          <w:ilvl w:val="0"/>
          <w:numId w:val="22"/>
        </w:numPr>
        <w:rPr>
          <w:sz w:val="24"/>
          <w:szCs w:val="28"/>
        </w:rPr>
      </w:pPr>
      <w:r w:rsidRPr="00AF2E7C">
        <w:rPr>
          <w:b/>
          <w:bCs/>
          <w:sz w:val="24"/>
          <w:szCs w:val="28"/>
        </w:rPr>
        <w:t>Robusto:</w:t>
      </w:r>
      <w:r w:rsidRPr="00830665">
        <w:rPr>
          <w:sz w:val="24"/>
          <w:szCs w:val="28"/>
        </w:rPr>
        <w:t xml:space="preserve"> Desenvolvimento de código pronto para produção. Com documentação interativa automática.</w:t>
      </w:r>
    </w:p>
    <w:p w14:paraId="0903AE90" w14:textId="77777777" w:rsidR="00A31B95" w:rsidRPr="00830665" w:rsidRDefault="003B69DE" w:rsidP="00A31B95">
      <w:pPr>
        <w:pStyle w:val="PargrafodaLista"/>
        <w:numPr>
          <w:ilvl w:val="0"/>
          <w:numId w:val="22"/>
        </w:numPr>
        <w:rPr>
          <w:sz w:val="24"/>
          <w:szCs w:val="28"/>
        </w:rPr>
      </w:pPr>
      <w:r w:rsidRPr="00AF2E7C">
        <w:rPr>
          <w:b/>
          <w:bCs/>
          <w:sz w:val="24"/>
          <w:szCs w:val="28"/>
        </w:rPr>
        <w:t>Baseado em padrões</w:t>
      </w:r>
      <w:r w:rsidRPr="00830665">
        <w:rPr>
          <w:sz w:val="24"/>
          <w:szCs w:val="28"/>
        </w:rPr>
        <w:t>: Baseado em (e totalmente compatível com) os padrões abertos para APIs: OpenAPI (anteriormente conhecido como Swagger) e JSON Schema.</w:t>
      </w:r>
    </w:p>
    <w:p w14:paraId="6D4C7FCF" w14:textId="77777777" w:rsidR="007C02E4" w:rsidRPr="00830665" w:rsidRDefault="007C02E4" w:rsidP="007C02E4">
      <w:pPr>
        <w:rPr>
          <w:sz w:val="24"/>
          <w:szCs w:val="28"/>
        </w:rPr>
      </w:pPr>
    </w:p>
    <w:p w14:paraId="2AD01C91" w14:textId="77777777" w:rsidR="007C02E4" w:rsidRPr="00830665" w:rsidRDefault="007C02E4" w:rsidP="007C02E4">
      <w:pPr>
        <w:rPr>
          <w:sz w:val="24"/>
          <w:szCs w:val="28"/>
        </w:rPr>
      </w:pPr>
    </w:p>
    <w:p w14:paraId="0CE49D9A" w14:textId="77777777" w:rsidR="006E6F11" w:rsidRPr="00830665" w:rsidRDefault="006E6F11" w:rsidP="007C02E4">
      <w:pPr>
        <w:rPr>
          <w:sz w:val="24"/>
          <w:szCs w:val="28"/>
        </w:rPr>
      </w:pPr>
    </w:p>
    <w:p w14:paraId="397ED5E4" w14:textId="77777777" w:rsidR="006E6F11" w:rsidRPr="00830665" w:rsidRDefault="006E6F11" w:rsidP="007C02E4">
      <w:pPr>
        <w:rPr>
          <w:sz w:val="24"/>
          <w:szCs w:val="28"/>
        </w:rPr>
      </w:pPr>
    </w:p>
    <w:p w14:paraId="51E06777" w14:textId="77777777" w:rsidR="006E6F11" w:rsidRPr="00830665" w:rsidRDefault="006E6F11" w:rsidP="007C02E4">
      <w:pPr>
        <w:rPr>
          <w:sz w:val="24"/>
          <w:szCs w:val="28"/>
        </w:rPr>
      </w:pPr>
    </w:p>
    <w:p w14:paraId="28EE1FB1" w14:textId="77777777" w:rsidR="003571A3" w:rsidRPr="00830665" w:rsidRDefault="003B69DE" w:rsidP="003571A3">
      <w:pPr>
        <w:pStyle w:val="Cabealho3"/>
        <w:rPr>
          <w:sz w:val="28"/>
          <w:szCs w:val="28"/>
        </w:rPr>
      </w:pPr>
      <w:bookmarkStart w:id="27" w:name="_Toc112779918"/>
      <w:r w:rsidRPr="00830665">
        <w:rPr>
          <w:sz w:val="28"/>
          <w:szCs w:val="28"/>
        </w:rPr>
        <w:t>Docker</w:t>
      </w:r>
      <w:bookmarkEnd w:id="27"/>
    </w:p>
    <w:p w14:paraId="52428C83" w14:textId="77777777" w:rsidR="00CA676B" w:rsidRPr="00830665" w:rsidRDefault="00CA676B" w:rsidP="007C4DF2">
      <w:pPr>
        <w:jc w:val="left"/>
      </w:pPr>
    </w:p>
    <w:p w14:paraId="5E1554CE" w14:textId="77777777" w:rsidR="00C76C7C" w:rsidRPr="00830665" w:rsidRDefault="003B69DE" w:rsidP="007C4DF2">
      <w:pPr>
        <w:rPr>
          <w:sz w:val="24"/>
          <w:szCs w:val="28"/>
        </w:rPr>
      </w:pPr>
      <w:r w:rsidRPr="00830665">
        <w:rPr>
          <w:sz w:val="24"/>
          <w:szCs w:val="28"/>
        </w:rPr>
        <w:t>O docker é um conjunto de produto</w:t>
      </w:r>
      <w:r w:rsidR="00785759" w:rsidRPr="00830665">
        <w:rPr>
          <w:sz w:val="24"/>
          <w:szCs w:val="28"/>
        </w:rPr>
        <w:t xml:space="preserve">s de plataformas como serviço (PaaS) que com pouco acoplamento permite criar uma máquina com </w:t>
      </w:r>
      <w:r w:rsidR="007C4DF2" w:rsidRPr="00830665">
        <w:rPr>
          <w:sz w:val="24"/>
          <w:szCs w:val="28"/>
        </w:rPr>
        <w:t>qualquer sistema</w:t>
      </w:r>
      <w:r w:rsidR="00785759" w:rsidRPr="00830665">
        <w:rPr>
          <w:sz w:val="24"/>
          <w:szCs w:val="28"/>
        </w:rPr>
        <w:t xml:space="preserve"> operativo</w:t>
      </w:r>
      <w:r w:rsidR="00B17440" w:rsidRPr="00830665">
        <w:rPr>
          <w:sz w:val="24"/>
          <w:szCs w:val="28"/>
        </w:rPr>
        <w:t xml:space="preserve"> ou outro tipo de software</w:t>
      </w:r>
      <w:r w:rsidR="00785759" w:rsidRPr="00830665">
        <w:rPr>
          <w:sz w:val="24"/>
          <w:szCs w:val="28"/>
        </w:rPr>
        <w:t xml:space="preserve"> de maneira muito fácil</w:t>
      </w:r>
      <w:r w:rsidR="007C4DF2" w:rsidRPr="00830665">
        <w:rPr>
          <w:sz w:val="24"/>
          <w:szCs w:val="28"/>
        </w:rPr>
        <w:t xml:space="preserve">. A estas instâncias dá-se o nome de containers. </w:t>
      </w:r>
      <w:r w:rsidR="00B17440" w:rsidRPr="00830665">
        <w:rPr>
          <w:sz w:val="24"/>
          <w:szCs w:val="28"/>
        </w:rPr>
        <w:t>Depois destas instâncias estarem criadas procede-se ao</w:t>
      </w:r>
      <w:r w:rsidRPr="00830665">
        <w:rPr>
          <w:sz w:val="24"/>
          <w:szCs w:val="28"/>
        </w:rPr>
        <w:t xml:space="preserve"> </w:t>
      </w:r>
      <w:r w:rsidR="00B17440" w:rsidRPr="00830665">
        <w:rPr>
          <w:sz w:val="24"/>
          <w:szCs w:val="28"/>
        </w:rPr>
        <w:t xml:space="preserve">upload da aplicação em questão API </w:t>
      </w:r>
      <w:r w:rsidRPr="00830665">
        <w:rPr>
          <w:sz w:val="24"/>
          <w:szCs w:val="28"/>
        </w:rPr>
        <w:t>ou outro</w:t>
      </w:r>
      <w:r w:rsidR="00B17440" w:rsidRPr="00830665">
        <w:rPr>
          <w:sz w:val="24"/>
          <w:szCs w:val="28"/>
        </w:rPr>
        <w:t xml:space="preserve"> tipo de serviço</w:t>
      </w:r>
      <w:r w:rsidRPr="00830665">
        <w:rPr>
          <w:sz w:val="24"/>
          <w:szCs w:val="28"/>
        </w:rPr>
        <w:t>. Isto pode ser feito automaticamente no ficheiro DockerFile, fazendo com que este método possa ser distribuído da maneira mais simples possível.</w:t>
      </w:r>
    </w:p>
    <w:p w14:paraId="73634D28" w14:textId="77777777" w:rsidR="00C76C7C" w:rsidRPr="00830665" w:rsidRDefault="003B69DE" w:rsidP="007C4DF2">
      <w:pPr>
        <w:rPr>
          <w:sz w:val="24"/>
          <w:szCs w:val="28"/>
        </w:rPr>
      </w:pPr>
      <w:r w:rsidRPr="00830665">
        <w:rPr>
          <w:sz w:val="24"/>
          <w:szCs w:val="28"/>
        </w:rPr>
        <w:t>Uma das grandes vantagens do docker, é completa remoção da famosa expressão “funciona no meu”, assim se funciona em um container, irá funcionar em todos os computadores que tenham docker, pois o sistema operativo dentro daquela instância será igual para todos, sem nenhuma diferença.</w:t>
      </w:r>
    </w:p>
    <w:p w14:paraId="4393EE11" w14:textId="0DB11E8B" w:rsidR="00C76C7C" w:rsidRPr="00830665" w:rsidRDefault="003B69DE" w:rsidP="007C4DF2">
      <w:pPr>
        <w:rPr>
          <w:sz w:val="24"/>
          <w:szCs w:val="28"/>
        </w:rPr>
      </w:pPr>
      <w:r w:rsidRPr="00830665">
        <w:rPr>
          <w:sz w:val="24"/>
          <w:szCs w:val="28"/>
        </w:rPr>
        <w:t>Outra vantagem, é que como obtemos uma instância, ou seja, um container, podemos simplesmente dizer que queremos mais 4 instâncias iguais, e assim de maneira muito fácil a nossa aplicação passa a ser 4 vezes mais rápida a atender os serviços, é claro que se todas as instâncias dependeram todas da mesma Base de dados se calhar não haverá muita performance</w:t>
      </w:r>
      <w:r w:rsidR="00FF4405" w:rsidRPr="00830665">
        <w:rPr>
          <w:sz w:val="24"/>
          <w:szCs w:val="28"/>
        </w:rPr>
        <w:t xml:space="preserve"> [</w:t>
      </w:r>
      <w:r w:rsidR="00AF2E7C">
        <w:rPr>
          <w:sz w:val="24"/>
          <w:szCs w:val="28"/>
        </w:rPr>
        <w:t>14</w:t>
      </w:r>
      <w:r w:rsidR="00FF4405" w:rsidRPr="00830665">
        <w:rPr>
          <w:sz w:val="24"/>
          <w:szCs w:val="28"/>
        </w:rPr>
        <w:t>]</w:t>
      </w:r>
      <w:r w:rsidRPr="00830665">
        <w:rPr>
          <w:sz w:val="24"/>
          <w:szCs w:val="28"/>
        </w:rPr>
        <w:t>.</w:t>
      </w:r>
    </w:p>
    <w:p w14:paraId="1D20E9CE" w14:textId="77777777" w:rsidR="004E1C1F" w:rsidRPr="00830665" w:rsidRDefault="003B69DE" w:rsidP="007C4DF2">
      <w:pPr>
        <w:rPr>
          <w:sz w:val="24"/>
          <w:szCs w:val="28"/>
        </w:rPr>
      </w:pPr>
      <w:r w:rsidRPr="00830665">
        <w:rPr>
          <w:sz w:val="24"/>
          <w:szCs w:val="28"/>
        </w:rPr>
        <w:t>Para além das várias vantagens do docker é importante relembrar</w:t>
      </w:r>
      <w:r w:rsidR="005F57AF" w:rsidRPr="00830665">
        <w:rPr>
          <w:sz w:val="24"/>
          <w:szCs w:val="28"/>
        </w:rPr>
        <w:t xml:space="preserve"> que estes containers, são altamente seguros pois mesmo que </w:t>
      </w:r>
      <w:r w:rsidR="00F83774" w:rsidRPr="00830665">
        <w:rPr>
          <w:sz w:val="24"/>
          <w:szCs w:val="28"/>
        </w:rPr>
        <w:t>estes se</w:t>
      </w:r>
      <w:r w:rsidR="005F57AF" w:rsidRPr="00830665">
        <w:rPr>
          <w:sz w:val="24"/>
          <w:szCs w:val="28"/>
        </w:rPr>
        <w:t xml:space="preserve"> encontrem vulneráveis, não irão afetar a máquina principal.</w:t>
      </w:r>
    </w:p>
    <w:p w14:paraId="12B63F55" w14:textId="77777777" w:rsidR="004E1C1F" w:rsidRPr="00830665" w:rsidRDefault="003B69DE">
      <w:pPr>
        <w:suppressAutoHyphens w:val="0"/>
        <w:spacing w:before="0" w:line="240" w:lineRule="auto"/>
        <w:jc w:val="left"/>
        <w:rPr>
          <w:sz w:val="24"/>
          <w:szCs w:val="28"/>
        </w:rPr>
      </w:pPr>
      <w:r w:rsidRPr="00830665">
        <w:rPr>
          <w:sz w:val="24"/>
          <w:szCs w:val="28"/>
        </w:rPr>
        <w:br w:type="page"/>
      </w:r>
    </w:p>
    <w:p w14:paraId="74A85BE5" w14:textId="77777777" w:rsidR="004E1C1F" w:rsidRPr="00830665" w:rsidRDefault="003B69DE">
      <w:pPr>
        <w:suppressAutoHyphens w:val="0"/>
        <w:spacing w:before="0" w:line="240" w:lineRule="auto"/>
        <w:jc w:val="left"/>
        <w:rPr>
          <w:sz w:val="24"/>
          <w:szCs w:val="28"/>
        </w:rPr>
      </w:pPr>
      <w:r w:rsidRPr="00830665">
        <w:rPr>
          <w:sz w:val="24"/>
          <w:szCs w:val="28"/>
        </w:rPr>
        <w:lastRenderedPageBreak/>
        <w:br w:type="page"/>
      </w:r>
    </w:p>
    <w:p w14:paraId="79DA4CFC" w14:textId="77777777" w:rsidR="005F57AF" w:rsidRPr="00830665" w:rsidRDefault="005F57AF" w:rsidP="007C4DF2">
      <w:pPr>
        <w:rPr>
          <w:sz w:val="24"/>
          <w:szCs w:val="28"/>
        </w:rPr>
        <w:sectPr w:rsidR="005F57AF" w:rsidRPr="00830665">
          <w:headerReference w:type="even" r:id="rId44"/>
          <w:headerReference w:type="default" r:id="rId45"/>
          <w:footerReference w:type="even" r:id="rId46"/>
          <w:footerReference w:type="default" r:id="rId47"/>
          <w:headerReference w:type="first" r:id="rId48"/>
          <w:footerReference w:type="first" r:id="rId49"/>
          <w:pgSz w:w="11906" w:h="16838"/>
          <w:pgMar w:top="1440" w:right="1797" w:bottom="1440" w:left="1797" w:header="709" w:footer="709" w:gutter="0"/>
          <w:cols w:space="720"/>
          <w:titlePg/>
          <w:docGrid w:linePitch="360"/>
        </w:sectPr>
      </w:pPr>
    </w:p>
    <w:p w14:paraId="46C855DC" w14:textId="77777777" w:rsidR="00DC08AA" w:rsidRPr="00830665" w:rsidRDefault="003B69DE" w:rsidP="00DC08AA">
      <w:pPr>
        <w:pStyle w:val="Cabealho1"/>
      </w:pPr>
      <w:bookmarkStart w:id="28" w:name="_Toc112779919"/>
      <w:r w:rsidRPr="00830665">
        <w:lastRenderedPageBreak/>
        <w:t>Ambiente de Trabalho</w:t>
      </w:r>
      <w:bookmarkEnd w:id="28"/>
    </w:p>
    <w:p w14:paraId="0E92AB92" w14:textId="77777777" w:rsidR="00A23127" w:rsidRPr="00830665" w:rsidRDefault="003B69DE" w:rsidP="00DC08AA">
      <w:pPr>
        <w:rPr>
          <w:sz w:val="24"/>
          <w:szCs w:val="28"/>
        </w:rPr>
      </w:pPr>
      <w:r w:rsidRPr="00830665">
        <w:rPr>
          <w:sz w:val="24"/>
          <w:szCs w:val="28"/>
        </w:rPr>
        <w:t>Este capítulo irá ser focado nas metodologias de trabalho utilizadas, dando uma breve explicação das mesmas, bem como as tecnologias de controle de versão utilizadas.</w:t>
      </w:r>
    </w:p>
    <w:p w14:paraId="2BCCC0EE" w14:textId="77777777" w:rsidR="00750CEC" w:rsidRPr="00830665" w:rsidRDefault="00750CEC" w:rsidP="00DC08AA">
      <w:pPr>
        <w:rPr>
          <w:sz w:val="24"/>
          <w:szCs w:val="28"/>
        </w:rPr>
      </w:pPr>
    </w:p>
    <w:p w14:paraId="69122979" w14:textId="77777777" w:rsidR="00233852" w:rsidRPr="00830665" w:rsidRDefault="003B69DE" w:rsidP="00233852">
      <w:pPr>
        <w:pStyle w:val="Cabealho2"/>
        <w:rPr>
          <w:sz w:val="32"/>
          <w:szCs w:val="32"/>
        </w:rPr>
      </w:pPr>
      <w:bookmarkStart w:id="29" w:name="_Toc112779920"/>
      <w:bookmarkStart w:id="30" w:name="_Toc5805932"/>
      <w:r w:rsidRPr="00830665">
        <w:rPr>
          <w:sz w:val="32"/>
          <w:szCs w:val="32"/>
        </w:rPr>
        <w:t>Metodologias de trabalho</w:t>
      </w:r>
      <w:bookmarkEnd w:id="29"/>
      <w:r w:rsidRPr="00830665">
        <w:rPr>
          <w:sz w:val="32"/>
          <w:szCs w:val="32"/>
        </w:rPr>
        <w:t xml:space="preserve"> </w:t>
      </w:r>
      <w:bookmarkEnd w:id="30"/>
    </w:p>
    <w:p w14:paraId="78CDFDF1" w14:textId="77777777" w:rsidR="00DB43A6" w:rsidRPr="00830665" w:rsidRDefault="00DB43A6" w:rsidP="00DB43A6"/>
    <w:p w14:paraId="1193F17A" w14:textId="77777777" w:rsidR="00305608" w:rsidRPr="00830665" w:rsidRDefault="003B69DE" w:rsidP="00A23127">
      <w:pPr>
        <w:rPr>
          <w:sz w:val="24"/>
          <w:szCs w:val="28"/>
        </w:rPr>
      </w:pPr>
      <w:r w:rsidRPr="00830665">
        <w:rPr>
          <w:sz w:val="24"/>
          <w:szCs w:val="28"/>
        </w:rPr>
        <w:t>Nos dias de hoje</w:t>
      </w:r>
      <w:r w:rsidR="00A23127" w:rsidRPr="00830665">
        <w:rPr>
          <w:sz w:val="24"/>
          <w:szCs w:val="28"/>
        </w:rPr>
        <w:t xml:space="preserve">, os projetos são organizados por metodologias </w:t>
      </w:r>
      <w:r w:rsidR="009E3E05" w:rsidRPr="00830665">
        <w:rPr>
          <w:sz w:val="24"/>
          <w:szCs w:val="28"/>
        </w:rPr>
        <w:t xml:space="preserve">ágeis de maneira a providenciar uma organização </w:t>
      </w:r>
      <w:r w:rsidR="00A23127" w:rsidRPr="00830665">
        <w:rPr>
          <w:sz w:val="24"/>
          <w:szCs w:val="28"/>
        </w:rPr>
        <w:t>d</w:t>
      </w:r>
      <w:r w:rsidR="009E3E05" w:rsidRPr="00830665">
        <w:rPr>
          <w:sz w:val="24"/>
          <w:szCs w:val="28"/>
        </w:rPr>
        <w:t>os</w:t>
      </w:r>
      <w:r w:rsidR="00A23127" w:rsidRPr="00830665">
        <w:rPr>
          <w:sz w:val="24"/>
          <w:szCs w:val="28"/>
        </w:rPr>
        <w:t xml:space="preserve"> projetos. Isso é útil para padronizar e organizar os métodos de trabalho. Utilizando metodologias de trabalho</w:t>
      </w:r>
      <w:r w:rsidR="001F1B53" w:rsidRPr="00830665">
        <w:rPr>
          <w:sz w:val="24"/>
          <w:szCs w:val="28"/>
        </w:rPr>
        <w:t xml:space="preserve"> adequadas</w:t>
      </w:r>
      <w:r w:rsidR="00A23127" w:rsidRPr="00830665">
        <w:rPr>
          <w:sz w:val="24"/>
          <w:szCs w:val="28"/>
        </w:rPr>
        <w:t xml:space="preserve"> </w:t>
      </w:r>
      <w:r w:rsidR="001F1B53" w:rsidRPr="00830665">
        <w:rPr>
          <w:sz w:val="24"/>
          <w:szCs w:val="28"/>
        </w:rPr>
        <w:t xml:space="preserve">nos mais diversos </w:t>
      </w:r>
      <w:r w:rsidR="00A23127" w:rsidRPr="00830665">
        <w:rPr>
          <w:sz w:val="24"/>
          <w:szCs w:val="28"/>
        </w:rPr>
        <w:t>projetos, pode-se realmente</w:t>
      </w:r>
      <w:r w:rsidR="001F1B53" w:rsidRPr="00830665">
        <w:rPr>
          <w:sz w:val="24"/>
          <w:szCs w:val="28"/>
        </w:rPr>
        <w:t xml:space="preserve"> beneficiar</w:t>
      </w:r>
      <w:r w:rsidR="00A23127" w:rsidRPr="00830665">
        <w:rPr>
          <w:sz w:val="24"/>
          <w:szCs w:val="28"/>
        </w:rPr>
        <w:t xml:space="preserve">, alcançando </w:t>
      </w:r>
      <w:r w:rsidR="00353EF3" w:rsidRPr="00830665">
        <w:rPr>
          <w:sz w:val="24"/>
          <w:szCs w:val="28"/>
        </w:rPr>
        <w:t xml:space="preserve">assim </w:t>
      </w:r>
      <w:r w:rsidR="00A23127" w:rsidRPr="00830665">
        <w:rPr>
          <w:sz w:val="24"/>
          <w:szCs w:val="28"/>
        </w:rPr>
        <w:t xml:space="preserve">grande sucesso, mas também podem </w:t>
      </w:r>
      <w:r w:rsidR="00353EF3" w:rsidRPr="00830665">
        <w:rPr>
          <w:sz w:val="24"/>
          <w:szCs w:val="28"/>
        </w:rPr>
        <w:t>ocorrer</w:t>
      </w:r>
      <w:r w:rsidR="00A23127" w:rsidRPr="00830665">
        <w:rPr>
          <w:sz w:val="24"/>
          <w:szCs w:val="28"/>
        </w:rPr>
        <w:t xml:space="preserve"> certos erros</w:t>
      </w:r>
      <w:r w:rsidR="001F1B53" w:rsidRPr="00830665">
        <w:rPr>
          <w:sz w:val="24"/>
          <w:szCs w:val="28"/>
        </w:rPr>
        <w:t xml:space="preserve"> caso as metodologias não sejam as mais adequadas para a </w:t>
      </w:r>
      <w:r w:rsidR="00C576FC" w:rsidRPr="00830665">
        <w:rPr>
          <w:sz w:val="24"/>
          <w:szCs w:val="28"/>
        </w:rPr>
        <w:t xml:space="preserve">determinada </w:t>
      </w:r>
      <w:r w:rsidR="001F1B53" w:rsidRPr="00830665">
        <w:rPr>
          <w:sz w:val="24"/>
          <w:szCs w:val="28"/>
        </w:rPr>
        <w:t>topologia</w:t>
      </w:r>
      <w:r w:rsidR="00A23127" w:rsidRPr="00830665">
        <w:rPr>
          <w:sz w:val="24"/>
          <w:szCs w:val="28"/>
        </w:rPr>
        <w:t xml:space="preserve">. </w:t>
      </w:r>
      <w:r w:rsidR="00C576FC" w:rsidRPr="00830665">
        <w:rPr>
          <w:sz w:val="24"/>
          <w:szCs w:val="28"/>
        </w:rPr>
        <w:t>Uma</w:t>
      </w:r>
      <w:r w:rsidR="00A23127" w:rsidRPr="00830665">
        <w:rPr>
          <w:sz w:val="24"/>
          <w:szCs w:val="28"/>
        </w:rPr>
        <w:t xml:space="preserve"> das vantagens das metodologias de trabalho</w:t>
      </w:r>
      <w:r w:rsidR="00C576FC" w:rsidRPr="00830665">
        <w:rPr>
          <w:sz w:val="24"/>
          <w:szCs w:val="28"/>
        </w:rPr>
        <w:t xml:space="preserve">, é que </w:t>
      </w:r>
      <w:r w:rsidR="00B73E61" w:rsidRPr="00830665">
        <w:rPr>
          <w:sz w:val="24"/>
          <w:szCs w:val="28"/>
        </w:rPr>
        <w:t xml:space="preserve">caso </w:t>
      </w:r>
      <w:r w:rsidR="00C576FC" w:rsidRPr="00830665">
        <w:rPr>
          <w:sz w:val="24"/>
          <w:szCs w:val="28"/>
        </w:rPr>
        <w:t>o</w:t>
      </w:r>
      <w:r w:rsidR="00A23127" w:rsidRPr="00830665">
        <w:rPr>
          <w:sz w:val="24"/>
          <w:szCs w:val="28"/>
        </w:rPr>
        <w:t xml:space="preserve"> sucesso </w:t>
      </w:r>
      <w:r w:rsidR="00B73E61" w:rsidRPr="00830665">
        <w:rPr>
          <w:sz w:val="24"/>
          <w:szCs w:val="28"/>
        </w:rPr>
        <w:t>seja</w:t>
      </w:r>
      <w:r w:rsidR="00A23127" w:rsidRPr="00830665">
        <w:rPr>
          <w:sz w:val="24"/>
          <w:szCs w:val="28"/>
        </w:rPr>
        <w:t xml:space="preserve"> alcançado e</w:t>
      </w:r>
      <w:r w:rsidR="00B73E61" w:rsidRPr="00830665">
        <w:rPr>
          <w:sz w:val="24"/>
          <w:szCs w:val="28"/>
        </w:rPr>
        <w:t>st</w:t>
      </w:r>
      <w:r w:rsidR="00F83774" w:rsidRPr="00830665">
        <w:rPr>
          <w:sz w:val="24"/>
          <w:szCs w:val="28"/>
        </w:rPr>
        <w:t>a</w:t>
      </w:r>
      <w:r w:rsidR="00B73E61" w:rsidRPr="00830665">
        <w:rPr>
          <w:sz w:val="24"/>
          <w:szCs w:val="28"/>
        </w:rPr>
        <w:t xml:space="preserve"> pode ser</w:t>
      </w:r>
      <w:r w:rsidR="00A23127" w:rsidRPr="00830665">
        <w:rPr>
          <w:sz w:val="24"/>
          <w:szCs w:val="28"/>
        </w:rPr>
        <w:t xml:space="preserve"> replicado em outros projetos, enquanto os erros são identificados e corrigidos aprendendo com eles. Isso resulta em um processo de melhoria contínua.</w:t>
      </w:r>
    </w:p>
    <w:p w14:paraId="73A39096" w14:textId="4AB81EA9" w:rsidR="00A23127" w:rsidRPr="00830665" w:rsidRDefault="003B69DE" w:rsidP="00A23127">
      <w:pPr>
        <w:rPr>
          <w:sz w:val="24"/>
          <w:szCs w:val="28"/>
        </w:rPr>
      </w:pPr>
      <w:r w:rsidRPr="00830665">
        <w:rPr>
          <w:sz w:val="24"/>
          <w:szCs w:val="28"/>
        </w:rPr>
        <w:t>Outros benefícios do uso de metodologias de trabalho são</w:t>
      </w:r>
      <w:r w:rsidR="00831EA8" w:rsidRPr="00830665">
        <w:rPr>
          <w:sz w:val="24"/>
          <w:szCs w:val="28"/>
        </w:rPr>
        <w:t xml:space="preserve"> [</w:t>
      </w:r>
      <w:r w:rsidR="00AF2E7C">
        <w:rPr>
          <w:sz w:val="24"/>
          <w:szCs w:val="28"/>
        </w:rPr>
        <w:t>15</w:t>
      </w:r>
      <w:r w:rsidR="00831EA8" w:rsidRPr="00830665">
        <w:rPr>
          <w:sz w:val="24"/>
          <w:szCs w:val="28"/>
        </w:rPr>
        <w:t>]:</w:t>
      </w:r>
    </w:p>
    <w:p w14:paraId="64EEBE54" w14:textId="77777777" w:rsidR="00831EA8" w:rsidRPr="00830665" w:rsidRDefault="003B69DE" w:rsidP="00831EA8">
      <w:pPr>
        <w:pStyle w:val="PargrafodaLista"/>
        <w:numPr>
          <w:ilvl w:val="0"/>
          <w:numId w:val="23"/>
        </w:numPr>
        <w:rPr>
          <w:sz w:val="24"/>
          <w:szCs w:val="28"/>
        </w:rPr>
      </w:pPr>
      <w:r w:rsidRPr="00830665">
        <w:rPr>
          <w:sz w:val="24"/>
          <w:szCs w:val="28"/>
        </w:rPr>
        <w:t>Envolvimento e satisfação das partes interessadas;</w:t>
      </w:r>
    </w:p>
    <w:p w14:paraId="360895D3" w14:textId="77777777" w:rsidR="00831EA8" w:rsidRPr="00830665" w:rsidRDefault="003B69DE" w:rsidP="00831EA8">
      <w:pPr>
        <w:pStyle w:val="PargrafodaLista"/>
        <w:numPr>
          <w:ilvl w:val="0"/>
          <w:numId w:val="23"/>
        </w:numPr>
        <w:rPr>
          <w:sz w:val="24"/>
          <w:szCs w:val="28"/>
        </w:rPr>
      </w:pPr>
      <w:r w:rsidRPr="00830665">
        <w:rPr>
          <w:sz w:val="24"/>
          <w:szCs w:val="28"/>
        </w:rPr>
        <w:t>Transparência da evolução do projeto;</w:t>
      </w:r>
    </w:p>
    <w:p w14:paraId="02689C6B" w14:textId="77777777" w:rsidR="00831EA8" w:rsidRPr="00830665" w:rsidRDefault="003B69DE" w:rsidP="00831EA8">
      <w:pPr>
        <w:pStyle w:val="PargrafodaLista"/>
        <w:numPr>
          <w:ilvl w:val="0"/>
          <w:numId w:val="23"/>
        </w:numPr>
        <w:rPr>
          <w:sz w:val="24"/>
          <w:szCs w:val="28"/>
        </w:rPr>
      </w:pPr>
      <w:r w:rsidRPr="00830665">
        <w:rPr>
          <w:sz w:val="24"/>
          <w:szCs w:val="28"/>
        </w:rPr>
        <w:t>Constante entrega de valor ao cliente;</w:t>
      </w:r>
    </w:p>
    <w:p w14:paraId="02456368" w14:textId="77777777" w:rsidR="00831EA8" w:rsidRPr="00830665" w:rsidRDefault="003B69DE" w:rsidP="00831EA8">
      <w:pPr>
        <w:pStyle w:val="PargrafodaLista"/>
        <w:numPr>
          <w:ilvl w:val="0"/>
          <w:numId w:val="23"/>
        </w:numPr>
        <w:rPr>
          <w:sz w:val="24"/>
          <w:szCs w:val="28"/>
        </w:rPr>
      </w:pPr>
      <w:r w:rsidRPr="00830665">
        <w:rPr>
          <w:sz w:val="24"/>
          <w:szCs w:val="28"/>
        </w:rPr>
        <w:t>Alta previsibilidade de entregas;</w:t>
      </w:r>
    </w:p>
    <w:p w14:paraId="3B03388B" w14:textId="77777777" w:rsidR="00831EA8" w:rsidRPr="00830665" w:rsidRDefault="003B69DE" w:rsidP="00831EA8">
      <w:pPr>
        <w:pStyle w:val="PargrafodaLista"/>
        <w:numPr>
          <w:ilvl w:val="0"/>
          <w:numId w:val="23"/>
        </w:numPr>
        <w:rPr>
          <w:sz w:val="24"/>
          <w:szCs w:val="28"/>
        </w:rPr>
      </w:pPr>
      <w:r w:rsidRPr="00830665">
        <w:rPr>
          <w:sz w:val="24"/>
          <w:szCs w:val="28"/>
        </w:rPr>
        <w:t>Controlo do risco;</w:t>
      </w:r>
    </w:p>
    <w:p w14:paraId="059CF9F9" w14:textId="77777777" w:rsidR="00831EA8" w:rsidRPr="00830665" w:rsidRDefault="003B69DE" w:rsidP="00831EA8">
      <w:pPr>
        <w:pStyle w:val="PargrafodaLista"/>
        <w:numPr>
          <w:ilvl w:val="0"/>
          <w:numId w:val="23"/>
        </w:numPr>
        <w:rPr>
          <w:sz w:val="24"/>
          <w:szCs w:val="28"/>
        </w:rPr>
      </w:pPr>
      <w:r w:rsidRPr="00830665">
        <w:rPr>
          <w:sz w:val="24"/>
          <w:szCs w:val="28"/>
        </w:rPr>
        <w:t>Melhoria da qualidade, as revisões regulares permitem encontrar erros e corrigi-los precocemente, melhorando a qualidade geral.</w:t>
      </w:r>
    </w:p>
    <w:p w14:paraId="722E6A3E" w14:textId="77777777" w:rsidR="00831EA8" w:rsidRPr="00830665" w:rsidRDefault="00831EA8" w:rsidP="00831EA8">
      <w:pPr>
        <w:rPr>
          <w:sz w:val="24"/>
          <w:szCs w:val="28"/>
        </w:rPr>
      </w:pPr>
    </w:p>
    <w:p w14:paraId="79AED3D7" w14:textId="77777777" w:rsidR="00831EA8" w:rsidRPr="00830665" w:rsidRDefault="00831EA8" w:rsidP="00831EA8">
      <w:pPr>
        <w:rPr>
          <w:sz w:val="24"/>
          <w:szCs w:val="28"/>
        </w:rPr>
      </w:pPr>
    </w:p>
    <w:p w14:paraId="4301E11B" w14:textId="77777777" w:rsidR="00831EA8" w:rsidRPr="00830665" w:rsidRDefault="00831EA8" w:rsidP="00831EA8">
      <w:pPr>
        <w:rPr>
          <w:sz w:val="24"/>
          <w:szCs w:val="28"/>
        </w:rPr>
      </w:pPr>
    </w:p>
    <w:p w14:paraId="3A25A858" w14:textId="77777777" w:rsidR="00831EA8" w:rsidRPr="00830665" w:rsidRDefault="00831EA8" w:rsidP="00831EA8">
      <w:pPr>
        <w:rPr>
          <w:sz w:val="24"/>
          <w:szCs w:val="28"/>
        </w:rPr>
      </w:pPr>
    </w:p>
    <w:p w14:paraId="51B80226" w14:textId="77777777" w:rsidR="00831EA8" w:rsidRPr="00830665" w:rsidRDefault="00831EA8" w:rsidP="00831EA8">
      <w:pPr>
        <w:rPr>
          <w:sz w:val="24"/>
          <w:szCs w:val="28"/>
        </w:rPr>
      </w:pPr>
    </w:p>
    <w:p w14:paraId="1B373EE7" w14:textId="77777777" w:rsidR="00831EA8" w:rsidRPr="00830665" w:rsidRDefault="00831EA8" w:rsidP="00831EA8">
      <w:pPr>
        <w:rPr>
          <w:sz w:val="24"/>
          <w:szCs w:val="28"/>
        </w:rPr>
      </w:pPr>
    </w:p>
    <w:p w14:paraId="3174E841" w14:textId="77777777" w:rsidR="00831EA8" w:rsidRPr="00830665" w:rsidRDefault="003B69DE" w:rsidP="00831EA8">
      <w:pPr>
        <w:pStyle w:val="Cabealho3"/>
        <w:rPr>
          <w:sz w:val="28"/>
          <w:szCs w:val="32"/>
        </w:rPr>
      </w:pPr>
      <w:bookmarkStart w:id="31" w:name="_Toc112779921"/>
      <w:r w:rsidRPr="00830665">
        <w:rPr>
          <w:sz w:val="28"/>
          <w:szCs w:val="32"/>
        </w:rPr>
        <w:t>CRISP-DM</w:t>
      </w:r>
      <w:bookmarkEnd w:id="31"/>
    </w:p>
    <w:p w14:paraId="6CFED243" w14:textId="77777777" w:rsidR="002E1A36" w:rsidRPr="00830665" w:rsidRDefault="002E1A36">
      <w:pPr>
        <w:suppressAutoHyphens w:val="0"/>
        <w:spacing w:before="0" w:line="240" w:lineRule="auto"/>
        <w:jc w:val="left"/>
        <w:rPr>
          <w:sz w:val="24"/>
          <w:szCs w:val="28"/>
        </w:rPr>
      </w:pPr>
    </w:p>
    <w:p w14:paraId="06D54D94" w14:textId="77777777" w:rsidR="00831EA8" w:rsidRPr="00830665" w:rsidRDefault="003B69DE" w:rsidP="00B078C5">
      <w:pPr>
        <w:suppressAutoHyphens w:val="0"/>
        <w:spacing w:before="0" w:line="240" w:lineRule="auto"/>
        <w:rPr>
          <w:sz w:val="24"/>
          <w:szCs w:val="28"/>
        </w:rPr>
      </w:pPr>
      <w:r w:rsidRPr="00830665">
        <w:rPr>
          <w:sz w:val="24"/>
          <w:szCs w:val="28"/>
        </w:rPr>
        <w:t xml:space="preserve">O </w:t>
      </w:r>
      <w:r w:rsidR="00B078C5" w:rsidRPr="00830665">
        <w:rPr>
          <w:sz w:val="24"/>
          <w:szCs w:val="28"/>
        </w:rPr>
        <w:t>“</w:t>
      </w:r>
      <w:r w:rsidRPr="00830665">
        <w:rPr>
          <w:sz w:val="24"/>
          <w:szCs w:val="28"/>
        </w:rPr>
        <w:t>C</w:t>
      </w:r>
      <w:r w:rsidR="00B078C5" w:rsidRPr="00830665">
        <w:rPr>
          <w:sz w:val="24"/>
          <w:szCs w:val="28"/>
        </w:rPr>
        <w:t>r</w:t>
      </w:r>
      <w:r w:rsidRPr="00830665">
        <w:rPr>
          <w:sz w:val="24"/>
          <w:szCs w:val="28"/>
        </w:rPr>
        <w:t>oss Industry Standard Process for Data Mining (CRISP-DM)</w:t>
      </w:r>
      <w:r w:rsidR="00B078C5" w:rsidRPr="00830665">
        <w:rPr>
          <w:sz w:val="24"/>
          <w:szCs w:val="28"/>
        </w:rPr>
        <w:t>”</w:t>
      </w:r>
      <w:r w:rsidRPr="00830665">
        <w:rPr>
          <w:sz w:val="24"/>
          <w:szCs w:val="28"/>
        </w:rPr>
        <w:t xml:space="preserve"> é um modelo de processo que serve como base para um processo de ciência de dados. Possui seis fases sequenciais:</w:t>
      </w:r>
    </w:p>
    <w:p w14:paraId="400DD658" w14:textId="77777777" w:rsidR="00B078C5" w:rsidRPr="00830665" w:rsidRDefault="00B078C5" w:rsidP="00B078C5">
      <w:pPr>
        <w:suppressAutoHyphens w:val="0"/>
        <w:spacing w:before="0" w:line="240" w:lineRule="auto"/>
        <w:rPr>
          <w:rFonts w:asciiTheme="minorHAnsi" w:hAnsiTheme="minorHAnsi" w:cstheme="minorHAnsi"/>
          <w:sz w:val="24"/>
        </w:rPr>
      </w:pPr>
    </w:p>
    <w:p w14:paraId="6DE4D4EB" w14:textId="77777777" w:rsidR="00B078C5" w:rsidRPr="00830665" w:rsidRDefault="003B69DE" w:rsidP="00725AB9">
      <w:pPr>
        <w:pStyle w:val="Cabealho1"/>
        <w:numPr>
          <w:ilvl w:val="0"/>
          <w:numId w:val="24"/>
        </w:numPr>
        <w:rPr>
          <w:rFonts w:asciiTheme="minorHAnsi" w:hAnsiTheme="minorHAnsi" w:cstheme="minorHAnsi"/>
          <w:b w:val="0"/>
          <w:bCs w:val="0"/>
          <w:sz w:val="24"/>
        </w:rPr>
      </w:pPr>
      <w:bookmarkStart w:id="32" w:name="_Toc112779922"/>
      <w:r w:rsidRPr="00830665">
        <w:rPr>
          <w:rFonts w:asciiTheme="minorHAnsi" w:hAnsiTheme="minorHAnsi" w:cstheme="minorHAnsi"/>
          <w:b w:val="0"/>
          <w:bCs w:val="0"/>
          <w:sz w:val="24"/>
        </w:rPr>
        <w:t>Entendimento do negócio – O que o negócio precisa?</w:t>
      </w:r>
      <w:bookmarkEnd w:id="32"/>
    </w:p>
    <w:p w14:paraId="7EC92B3C" w14:textId="77777777" w:rsidR="00B078C5" w:rsidRPr="00830665" w:rsidRDefault="003B69DE" w:rsidP="00725AB9">
      <w:pPr>
        <w:pStyle w:val="Cabealho1"/>
        <w:numPr>
          <w:ilvl w:val="0"/>
          <w:numId w:val="24"/>
        </w:numPr>
        <w:rPr>
          <w:rFonts w:asciiTheme="minorHAnsi" w:hAnsiTheme="minorHAnsi" w:cstheme="minorHAnsi"/>
          <w:b w:val="0"/>
          <w:bCs w:val="0"/>
          <w:sz w:val="24"/>
        </w:rPr>
      </w:pPr>
      <w:bookmarkStart w:id="33" w:name="_Toc112779923"/>
      <w:r w:rsidRPr="00830665">
        <w:rPr>
          <w:rFonts w:asciiTheme="minorHAnsi" w:hAnsiTheme="minorHAnsi" w:cstheme="minorHAnsi"/>
          <w:b w:val="0"/>
          <w:bCs w:val="0"/>
          <w:sz w:val="24"/>
        </w:rPr>
        <w:t>Compreensão dos dados – Que dados temos/precisamos? Está limpo?</w:t>
      </w:r>
      <w:bookmarkEnd w:id="33"/>
    </w:p>
    <w:p w14:paraId="068CA459" w14:textId="77777777" w:rsidR="00B078C5" w:rsidRPr="00830665" w:rsidRDefault="003B69DE" w:rsidP="00725AB9">
      <w:pPr>
        <w:pStyle w:val="Cabealho1"/>
        <w:numPr>
          <w:ilvl w:val="0"/>
          <w:numId w:val="24"/>
        </w:numPr>
        <w:rPr>
          <w:rFonts w:asciiTheme="minorHAnsi" w:hAnsiTheme="minorHAnsi" w:cstheme="minorHAnsi"/>
          <w:b w:val="0"/>
          <w:bCs w:val="0"/>
          <w:sz w:val="24"/>
        </w:rPr>
      </w:pPr>
      <w:bookmarkStart w:id="34" w:name="_Toc112779924"/>
      <w:r w:rsidRPr="00830665">
        <w:rPr>
          <w:rFonts w:asciiTheme="minorHAnsi" w:hAnsiTheme="minorHAnsi" w:cstheme="minorHAnsi"/>
          <w:b w:val="0"/>
          <w:bCs w:val="0"/>
          <w:sz w:val="24"/>
        </w:rPr>
        <w:t>Preparação de dados – Como organizamos os dados para modelagem?</w:t>
      </w:r>
      <w:bookmarkEnd w:id="34"/>
    </w:p>
    <w:p w14:paraId="5C898E12" w14:textId="77777777" w:rsidR="00B078C5" w:rsidRPr="00830665" w:rsidRDefault="003B69DE" w:rsidP="00725AB9">
      <w:pPr>
        <w:pStyle w:val="Cabealho1"/>
        <w:numPr>
          <w:ilvl w:val="0"/>
          <w:numId w:val="24"/>
        </w:numPr>
        <w:rPr>
          <w:rFonts w:asciiTheme="minorHAnsi" w:hAnsiTheme="minorHAnsi" w:cstheme="minorHAnsi"/>
          <w:b w:val="0"/>
          <w:bCs w:val="0"/>
          <w:sz w:val="24"/>
        </w:rPr>
      </w:pPr>
      <w:bookmarkStart w:id="35" w:name="_Toc112779925"/>
      <w:r w:rsidRPr="00830665">
        <w:rPr>
          <w:rFonts w:asciiTheme="minorHAnsi" w:hAnsiTheme="minorHAnsi" w:cstheme="minorHAnsi"/>
          <w:b w:val="0"/>
          <w:bCs w:val="0"/>
          <w:sz w:val="24"/>
        </w:rPr>
        <w:t>Modelagem – Quais técnicas de modelagem devemos aplicar?</w:t>
      </w:r>
      <w:bookmarkEnd w:id="35"/>
    </w:p>
    <w:p w14:paraId="241C3B08" w14:textId="77777777" w:rsidR="00B078C5" w:rsidRPr="00830665" w:rsidRDefault="003B69DE" w:rsidP="00725AB9">
      <w:pPr>
        <w:pStyle w:val="Cabealho1"/>
        <w:numPr>
          <w:ilvl w:val="0"/>
          <w:numId w:val="24"/>
        </w:numPr>
        <w:rPr>
          <w:rFonts w:asciiTheme="minorHAnsi" w:hAnsiTheme="minorHAnsi" w:cstheme="minorHAnsi"/>
          <w:b w:val="0"/>
          <w:bCs w:val="0"/>
          <w:sz w:val="24"/>
        </w:rPr>
      </w:pPr>
      <w:bookmarkStart w:id="36" w:name="_Toc112779926"/>
      <w:r w:rsidRPr="00830665">
        <w:rPr>
          <w:rFonts w:asciiTheme="minorHAnsi" w:hAnsiTheme="minorHAnsi" w:cstheme="minorHAnsi"/>
          <w:b w:val="0"/>
          <w:bCs w:val="0"/>
          <w:sz w:val="24"/>
        </w:rPr>
        <w:t>Avaliação – Qual modelo melhor atende aos objetivos do negócio?</w:t>
      </w:r>
      <w:bookmarkEnd w:id="36"/>
    </w:p>
    <w:p w14:paraId="6A116A5C" w14:textId="77777777" w:rsidR="00FC04A5" w:rsidRPr="00830665" w:rsidRDefault="003B69DE" w:rsidP="00FC04A5">
      <w:pPr>
        <w:pStyle w:val="Cabealho1"/>
        <w:numPr>
          <w:ilvl w:val="0"/>
          <w:numId w:val="24"/>
        </w:numPr>
        <w:rPr>
          <w:rFonts w:asciiTheme="minorHAnsi" w:hAnsiTheme="minorHAnsi" w:cstheme="minorHAnsi"/>
          <w:b w:val="0"/>
          <w:bCs w:val="0"/>
          <w:sz w:val="24"/>
        </w:rPr>
      </w:pPr>
      <w:bookmarkStart w:id="37" w:name="_Toc112779927"/>
      <w:r w:rsidRPr="00830665">
        <w:rPr>
          <w:rFonts w:asciiTheme="minorHAnsi" w:hAnsiTheme="minorHAnsi" w:cstheme="minorHAnsi"/>
          <w:b w:val="0"/>
          <w:bCs w:val="0"/>
          <w:sz w:val="24"/>
        </w:rPr>
        <w:t>Implantação – Como as partes interessadas podem ver os resultados?</w:t>
      </w:r>
      <w:bookmarkEnd w:id="37"/>
    </w:p>
    <w:p w14:paraId="392A3E10" w14:textId="1715D6CE" w:rsidR="00B078C5" w:rsidRPr="00830665" w:rsidRDefault="003B69DE" w:rsidP="00B078C5">
      <w:pPr>
        <w:rPr>
          <w:sz w:val="24"/>
          <w:szCs w:val="28"/>
        </w:rPr>
      </w:pPr>
      <w:r w:rsidRPr="00830665">
        <w:rPr>
          <w:sz w:val="24"/>
          <w:szCs w:val="28"/>
        </w:rPr>
        <w:t>Esta técnica</w:t>
      </w:r>
      <w:r w:rsidR="00FC04A5" w:rsidRPr="00830665">
        <w:rPr>
          <w:sz w:val="24"/>
          <w:szCs w:val="28"/>
        </w:rPr>
        <w:t xml:space="preserve"> foi publicada em 1999 para padronizar os processos de mineração de dados em todos os setores, desde então tornou-se a metodologia mais comum para projetos de mineração de dados, análise e ciência de dados.</w:t>
      </w:r>
    </w:p>
    <w:p w14:paraId="249BC235" w14:textId="4F56DD0A" w:rsidR="009E6FCA" w:rsidRPr="00830665" w:rsidRDefault="000430FC" w:rsidP="00B078C5">
      <w:pPr>
        <w:rPr>
          <w:sz w:val="24"/>
          <w:szCs w:val="28"/>
        </w:rPr>
      </w:pPr>
      <w:r w:rsidRPr="00830665">
        <w:rPr>
          <w:rFonts w:ascii="Times New Roman" w:hAnsi="Times New Roman" w:cs="Times New Roman"/>
          <w:noProof/>
          <w:sz w:val="24"/>
          <w:lang w:eastAsia="pt-PT"/>
        </w:rPr>
        <w:drawing>
          <wp:anchor distT="0" distB="0" distL="114300" distR="114300" simplePos="0" relativeHeight="251670528" behindDoc="0" locked="0" layoutInCell="1" allowOverlap="1" wp14:anchorId="0DB22DB2" wp14:editId="4161BEA1">
            <wp:simplePos x="0" y="0"/>
            <wp:positionH relativeFrom="margin">
              <wp:posOffset>620395</wp:posOffset>
            </wp:positionH>
            <wp:positionV relativeFrom="margin">
              <wp:posOffset>5557520</wp:posOffset>
            </wp:positionV>
            <wp:extent cx="3914140" cy="3200400"/>
            <wp:effectExtent l="0" t="0" r="0" b="0"/>
            <wp:wrapSquare wrapText="bothSides"/>
            <wp:docPr id="42" name="Imagem 42" descr="CRISP 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descr="CRISP DM"/>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391414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69DE" w:rsidRPr="00830665">
        <w:rPr>
          <w:sz w:val="24"/>
          <w:szCs w:val="28"/>
        </w:rPr>
        <w:t>É importante relembrar que esta metodologia funciona por vezes em par com outras metodologias ágeis.</w:t>
      </w:r>
    </w:p>
    <w:p w14:paraId="06762F4B" w14:textId="5FEAD76A" w:rsidR="009E6FCA" w:rsidRPr="00830665" w:rsidRDefault="009E6FCA" w:rsidP="009E6FCA">
      <w:pPr>
        <w:suppressAutoHyphens w:val="0"/>
        <w:spacing w:before="0" w:line="240" w:lineRule="auto"/>
        <w:jc w:val="left"/>
        <w:rPr>
          <w:rFonts w:ascii="Times New Roman" w:hAnsi="Times New Roman" w:cs="Times New Roman"/>
          <w:sz w:val="24"/>
          <w:lang w:eastAsia="pt-PT"/>
        </w:rPr>
      </w:pPr>
    </w:p>
    <w:p w14:paraId="7F010105" w14:textId="77777777" w:rsidR="009E6FCA" w:rsidRPr="00830665" w:rsidRDefault="009E6FCA" w:rsidP="009E6FCA">
      <w:pPr>
        <w:suppressAutoHyphens w:val="0"/>
        <w:spacing w:before="0" w:line="240" w:lineRule="auto"/>
        <w:jc w:val="left"/>
        <w:rPr>
          <w:rFonts w:ascii="Times New Roman" w:hAnsi="Times New Roman" w:cs="Times New Roman"/>
          <w:sz w:val="24"/>
          <w:lang w:eastAsia="pt-PT"/>
        </w:rPr>
      </w:pPr>
    </w:p>
    <w:p w14:paraId="64912688" w14:textId="77777777" w:rsidR="009E6FCA" w:rsidRPr="00830665" w:rsidRDefault="009E6FCA" w:rsidP="009E6FCA">
      <w:pPr>
        <w:suppressAutoHyphens w:val="0"/>
        <w:spacing w:before="0" w:line="240" w:lineRule="auto"/>
        <w:jc w:val="left"/>
        <w:rPr>
          <w:rFonts w:ascii="Times New Roman" w:hAnsi="Times New Roman" w:cs="Times New Roman"/>
          <w:sz w:val="24"/>
          <w:lang w:eastAsia="pt-PT"/>
        </w:rPr>
      </w:pPr>
    </w:p>
    <w:p w14:paraId="2F802A37" w14:textId="77777777" w:rsidR="009E6FCA" w:rsidRPr="00830665" w:rsidRDefault="009E6FCA" w:rsidP="009E6FCA">
      <w:pPr>
        <w:suppressAutoHyphens w:val="0"/>
        <w:spacing w:before="0" w:line="240" w:lineRule="auto"/>
        <w:jc w:val="left"/>
        <w:rPr>
          <w:rFonts w:ascii="Times New Roman" w:hAnsi="Times New Roman" w:cs="Times New Roman"/>
          <w:sz w:val="24"/>
          <w:lang w:eastAsia="pt-PT"/>
        </w:rPr>
      </w:pPr>
    </w:p>
    <w:p w14:paraId="62E04EA7" w14:textId="77777777" w:rsidR="009E6FCA" w:rsidRPr="00830665" w:rsidRDefault="009E6FCA" w:rsidP="009E6FCA">
      <w:pPr>
        <w:suppressAutoHyphens w:val="0"/>
        <w:spacing w:before="0" w:line="240" w:lineRule="auto"/>
        <w:jc w:val="left"/>
        <w:rPr>
          <w:rFonts w:ascii="Times New Roman" w:hAnsi="Times New Roman" w:cs="Times New Roman"/>
          <w:sz w:val="24"/>
          <w:lang w:eastAsia="pt-PT"/>
        </w:rPr>
      </w:pPr>
    </w:p>
    <w:p w14:paraId="5236523B" w14:textId="77777777" w:rsidR="009E6FCA" w:rsidRPr="00830665" w:rsidRDefault="009E6FCA" w:rsidP="009E6FCA">
      <w:pPr>
        <w:suppressAutoHyphens w:val="0"/>
        <w:spacing w:before="0" w:line="240" w:lineRule="auto"/>
        <w:jc w:val="left"/>
        <w:rPr>
          <w:rFonts w:ascii="Times New Roman" w:hAnsi="Times New Roman" w:cs="Times New Roman"/>
          <w:sz w:val="24"/>
          <w:lang w:eastAsia="pt-PT"/>
        </w:rPr>
      </w:pPr>
    </w:p>
    <w:p w14:paraId="08FD7B0D" w14:textId="77777777" w:rsidR="009E6FCA" w:rsidRPr="00830665" w:rsidRDefault="009E6FCA" w:rsidP="009E6FCA">
      <w:pPr>
        <w:suppressAutoHyphens w:val="0"/>
        <w:spacing w:before="0" w:line="240" w:lineRule="auto"/>
        <w:jc w:val="left"/>
        <w:rPr>
          <w:rFonts w:ascii="Times New Roman" w:hAnsi="Times New Roman" w:cs="Times New Roman"/>
          <w:sz w:val="24"/>
          <w:lang w:eastAsia="pt-PT"/>
        </w:rPr>
      </w:pPr>
    </w:p>
    <w:p w14:paraId="7F665E7C" w14:textId="77777777" w:rsidR="009E6FCA" w:rsidRPr="00830665" w:rsidRDefault="009E6FCA" w:rsidP="009E6FCA">
      <w:pPr>
        <w:suppressAutoHyphens w:val="0"/>
        <w:spacing w:before="0" w:line="240" w:lineRule="auto"/>
        <w:jc w:val="left"/>
        <w:rPr>
          <w:rFonts w:ascii="Times New Roman" w:hAnsi="Times New Roman" w:cs="Times New Roman"/>
          <w:sz w:val="24"/>
          <w:lang w:eastAsia="pt-PT"/>
        </w:rPr>
      </w:pPr>
    </w:p>
    <w:p w14:paraId="1543C72A" w14:textId="77777777" w:rsidR="009E6FCA" w:rsidRPr="00830665" w:rsidRDefault="009E6FCA" w:rsidP="009E6FCA">
      <w:pPr>
        <w:suppressAutoHyphens w:val="0"/>
        <w:spacing w:before="0" w:line="240" w:lineRule="auto"/>
        <w:jc w:val="left"/>
        <w:rPr>
          <w:rFonts w:ascii="Times New Roman" w:hAnsi="Times New Roman" w:cs="Times New Roman"/>
          <w:sz w:val="24"/>
          <w:lang w:eastAsia="pt-PT"/>
        </w:rPr>
      </w:pPr>
    </w:p>
    <w:p w14:paraId="643C6382" w14:textId="77777777" w:rsidR="009E6FCA" w:rsidRPr="00830665" w:rsidRDefault="009E6FCA" w:rsidP="009E6FCA">
      <w:pPr>
        <w:suppressAutoHyphens w:val="0"/>
        <w:spacing w:before="0" w:line="240" w:lineRule="auto"/>
        <w:jc w:val="left"/>
        <w:rPr>
          <w:rFonts w:ascii="Times New Roman" w:hAnsi="Times New Roman" w:cs="Times New Roman"/>
          <w:sz w:val="24"/>
          <w:lang w:eastAsia="pt-PT"/>
        </w:rPr>
      </w:pPr>
    </w:p>
    <w:p w14:paraId="7BC2567A" w14:textId="77777777" w:rsidR="009E6FCA" w:rsidRPr="00830665" w:rsidRDefault="009E6FCA" w:rsidP="009E6FCA">
      <w:pPr>
        <w:suppressAutoHyphens w:val="0"/>
        <w:spacing w:before="0" w:line="240" w:lineRule="auto"/>
        <w:jc w:val="left"/>
        <w:rPr>
          <w:rFonts w:ascii="Times New Roman" w:hAnsi="Times New Roman" w:cs="Times New Roman"/>
          <w:sz w:val="24"/>
          <w:lang w:eastAsia="pt-PT"/>
        </w:rPr>
      </w:pPr>
    </w:p>
    <w:p w14:paraId="697C87DE" w14:textId="77777777" w:rsidR="009E6FCA" w:rsidRPr="00830665" w:rsidRDefault="009E6FCA" w:rsidP="009E6FCA">
      <w:pPr>
        <w:suppressAutoHyphens w:val="0"/>
        <w:spacing w:before="0" w:line="240" w:lineRule="auto"/>
        <w:jc w:val="left"/>
        <w:rPr>
          <w:rFonts w:ascii="Times New Roman" w:hAnsi="Times New Roman" w:cs="Times New Roman"/>
          <w:sz w:val="24"/>
          <w:lang w:eastAsia="pt-PT"/>
        </w:rPr>
      </w:pPr>
    </w:p>
    <w:p w14:paraId="69755219" w14:textId="77777777" w:rsidR="009E6FCA" w:rsidRPr="00830665" w:rsidRDefault="009E6FCA" w:rsidP="009E6FCA">
      <w:pPr>
        <w:suppressAutoHyphens w:val="0"/>
        <w:spacing w:before="0" w:line="240" w:lineRule="auto"/>
        <w:jc w:val="left"/>
        <w:rPr>
          <w:rFonts w:ascii="Times New Roman" w:hAnsi="Times New Roman" w:cs="Times New Roman"/>
          <w:sz w:val="24"/>
          <w:lang w:eastAsia="pt-PT"/>
        </w:rPr>
      </w:pPr>
    </w:p>
    <w:p w14:paraId="54DB6BFD" w14:textId="77777777" w:rsidR="009E6FCA" w:rsidRPr="00830665" w:rsidRDefault="009E6FCA" w:rsidP="009E6FCA">
      <w:pPr>
        <w:suppressAutoHyphens w:val="0"/>
        <w:spacing w:before="0" w:line="240" w:lineRule="auto"/>
        <w:jc w:val="left"/>
        <w:rPr>
          <w:rFonts w:ascii="Times New Roman" w:hAnsi="Times New Roman" w:cs="Times New Roman"/>
          <w:sz w:val="24"/>
          <w:lang w:eastAsia="pt-PT"/>
        </w:rPr>
      </w:pPr>
    </w:p>
    <w:p w14:paraId="00CA99C3" w14:textId="77777777" w:rsidR="009E6FCA" w:rsidRPr="00830665" w:rsidRDefault="009E6FCA" w:rsidP="009E6FCA">
      <w:pPr>
        <w:suppressAutoHyphens w:val="0"/>
        <w:spacing w:before="0" w:line="240" w:lineRule="auto"/>
        <w:jc w:val="left"/>
        <w:rPr>
          <w:rFonts w:ascii="Times New Roman" w:hAnsi="Times New Roman" w:cs="Times New Roman"/>
          <w:sz w:val="24"/>
          <w:lang w:eastAsia="pt-PT"/>
        </w:rPr>
      </w:pPr>
    </w:p>
    <w:p w14:paraId="777980F0" w14:textId="41E4F3A1" w:rsidR="009E6FCA" w:rsidRPr="00830665" w:rsidRDefault="009E6FCA" w:rsidP="009E6FCA">
      <w:pPr>
        <w:suppressAutoHyphens w:val="0"/>
        <w:spacing w:before="0" w:line="240" w:lineRule="auto"/>
        <w:jc w:val="left"/>
        <w:rPr>
          <w:rFonts w:ascii="Times New Roman" w:hAnsi="Times New Roman" w:cs="Times New Roman"/>
          <w:sz w:val="24"/>
          <w:lang w:eastAsia="pt-PT"/>
        </w:rPr>
      </w:pPr>
    </w:p>
    <w:p w14:paraId="0B5472C0" w14:textId="07634980" w:rsidR="009E6FCA" w:rsidRPr="00830665" w:rsidRDefault="000430FC" w:rsidP="009E6FCA">
      <w:pPr>
        <w:suppressAutoHyphens w:val="0"/>
        <w:spacing w:before="0" w:line="240" w:lineRule="auto"/>
        <w:jc w:val="left"/>
        <w:rPr>
          <w:rFonts w:ascii="Times New Roman" w:hAnsi="Times New Roman" w:cs="Times New Roman"/>
          <w:sz w:val="24"/>
          <w:lang w:eastAsia="pt-PT"/>
        </w:rPr>
      </w:pPr>
      <w:r>
        <w:rPr>
          <w:noProof/>
        </w:rPr>
        <mc:AlternateContent>
          <mc:Choice Requires="wps">
            <w:drawing>
              <wp:anchor distT="0" distB="0" distL="114300" distR="114300" simplePos="0" relativeHeight="251657215" behindDoc="1" locked="0" layoutInCell="1" allowOverlap="1" wp14:anchorId="27C82D09" wp14:editId="2033C64F">
                <wp:simplePos x="0" y="0"/>
                <wp:positionH relativeFrom="margin">
                  <wp:posOffset>508000</wp:posOffset>
                </wp:positionH>
                <wp:positionV relativeFrom="margin">
                  <wp:posOffset>8642985</wp:posOffset>
                </wp:positionV>
                <wp:extent cx="4391025" cy="635"/>
                <wp:effectExtent l="0" t="0" r="3175" b="0"/>
                <wp:wrapSquare wrapText="bothSides"/>
                <wp:docPr id="167" name="Caixa de Texto 167"/>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40F68C0E" w14:textId="62D8BECD" w:rsidR="000430FC" w:rsidRPr="00826D36" w:rsidRDefault="000430FC" w:rsidP="000430FC">
                            <w:pPr>
                              <w:pStyle w:val="Legenda"/>
                              <w:rPr>
                                <w:rFonts w:ascii="Times New Roman" w:hAnsi="Times New Roman" w:cs="Times New Roman"/>
                                <w:noProof/>
                              </w:rPr>
                            </w:pPr>
                            <w:bookmarkStart w:id="38" w:name="_Toc112878352"/>
                            <w:r>
                              <w:t xml:space="preserve">Figura </w:t>
                            </w:r>
                            <w:r>
                              <w:fldChar w:fldCharType="begin"/>
                            </w:r>
                            <w:r>
                              <w:instrText xml:space="preserve"> SEQ Figura \* ARABIC </w:instrText>
                            </w:r>
                            <w:r>
                              <w:fldChar w:fldCharType="separate"/>
                            </w:r>
                            <w:r w:rsidR="009F63E0">
                              <w:rPr>
                                <w:noProof/>
                              </w:rPr>
                              <w:t>2</w:t>
                            </w:r>
                            <w:r>
                              <w:fldChar w:fldCharType="end"/>
                            </w:r>
                            <w:r>
                              <w:t>- CRISP-DM diagrama</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82D09" id="Caixa de Texto 167" o:spid="_x0000_s1028" type="#_x0000_t202" style="position:absolute;margin-left:40pt;margin-top:680.55pt;width:345.75pt;height:.05pt;z-index:-251659265;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" stroked="f">
                <v:textbox style="mso-fit-shape-to-text:t" inset="0,0,0,0">
                  <w:txbxContent>
                    <w:p w14:paraId="40F68C0E" w14:textId="62D8BECD" w:rsidR="000430FC" w:rsidRPr="00826D36" w:rsidRDefault="000430FC" w:rsidP="000430FC">
                      <w:pPr>
                        <w:pStyle w:val="Legenda"/>
                        <w:rPr>
                          <w:rFonts w:ascii="Times New Roman" w:hAnsi="Times New Roman" w:cs="Times New Roman"/>
                          <w:noProof/>
                        </w:rPr>
                      </w:pPr>
                      <w:bookmarkStart w:id="39" w:name="_Toc112878352"/>
                      <w:r>
                        <w:t xml:space="preserve">Figura </w:t>
                      </w:r>
                      <w:r>
                        <w:fldChar w:fldCharType="begin"/>
                      </w:r>
                      <w:r>
                        <w:instrText xml:space="preserve"> SEQ Figura \* ARABIC </w:instrText>
                      </w:r>
                      <w:r>
                        <w:fldChar w:fldCharType="separate"/>
                      </w:r>
                      <w:r w:rsidR="009F63E0">
                        <w:rPr>
                          <w:noProof/>
                        </w:rPr>
                        <w:t>2</w:t>
                      </w:r>
                      <w:r>
                        <w:fldChar w:fldCharType="end"/>
                      </w:r>
                      <w:r>
                        <w:t>- CRISP-DM diagrama</w:t>
                      </w:r>
                      <w:bookmarkEnd w:id="39"/>
                    </w:p>
                  </w:txbxContent>
                </v:textbox>
                <w10:wrap type="square" anchorx="margin" anchory="margin"/>
              </v:shape>
            </w:pict>
          </mc:Fallback>
        </mc:AlternateContent>
      </w:r>
    </w:p>
    <w:p w14:paraId="66D4FE72" w14:textId="77777777" w:rsidR="009E6FCA" w:rsidRPr="00830665" w:rsidRDefault="009E6FCA" w:rsidP="00F01C93">
      <w:pPr>
        <w:suppressAutoHyphens w:val="0"/>
        <w:spacing w:before="0" w:line="240" w:lineRule="auto"/>
        <w:rPr>
          <w:rFonts w:ascii="Times New Roman" w:hAnsi="Times New Roman" w:cs="Times New Roman"/>
          <w:sz w:val="24"/>
          <w:lang w:eastAsia="pt-PT"/>
        </w:rPr>
      </w:pPr>
    </w:p>
    <w:p w14:paraId="143253D4" w14:textId="77777777" w:rsidR="009E6FCA" w:rsidRPr="00830665" w:rsidRDefault="009E6FCA" w:rsidP="00F01C93">
      <w:pPr>
        <w:suppressAutoHyphens w:val="0"/>
        <w:spacing w:before="0" w:line="240" w:lineRule="auto"/>
        <w:rPr>
          <w:rFonts w:asciiTheme="minorHAnsi" w:hAnsiTheme="minorHAnsi" w:cstheme="minorHAnsi"/>
          <w:sz w:val="24"/>
          <w:lang w:eastAsia="pt-PT"/>
        </w:rPr>
      </w:pPr>
    </w:p>
    <w:p w14:paraId="69C69B85" w14:textId="77777777" w:rsidR="00F01C93" w:rsidRPr="00830665" w:rsidRDefault="003B69DE" w:rsidP="005A1961">
      <w:pPr>
        <w:suppressAutoHyphens w:val="0"/>
        <w:spacing w:before="0" w:line="276" w:lineRule="auto"/>
        <w:rPr>
          <w:sz w:val="24"/>
          <w:lang w:eastAsia="pt-PT"/>
        </w:rPr>
      </w:pPr>
      <w:r w:rsidRPr="00830665">
        <w:rPr>
          <w:sz w:val="24"/>
          <w:lang w:eastAsia="pt-PT"/>
        </w:rPr>
        <w:t>Primeiramente houve uma compreensão do modelo de negócios e dos requisitos do</w:t>
      </w:r>
    </w:p>
    <w:p w14:paraId="03491D4E" w14:textId="1980CCEE" w:rsidR="009E6FCA" w:rsidRPr="00830665" w:rsidRDefault="000430FC" w:rsidP="005A1961">
      <w:pPr>
        <w:suppressAutoHyphens w:val="0"/>
        <w:spacing w:before="0" w:line="276" w:lineRule="auto"/>
        <w:rPr>
          <w:sz w:val="24"/>
          <w:lang w:eastAsia="pt-PT"/>
        </w:rPr>
      </w:pPr>
      <w:r>
        <w:rPr>
          <w:sz w:val="24"/>
          <w:lang w:eastAsia="pt-PT"/>
        </w:rPr>
        <w:t>p</w:t>
      </w:r>
      <w:r w:rsidR="003B69DE" w:rsidRPr="00830665">
        <w:rPr>
          <w:sz w:val="24"/>
          <w:lang w:eastAsia="pt-PT"/>
        </w:rPr>
        <w:t>rojeto. Foram analisados vários documentos relativamente ao estado da arte. Graças a estes documentos foi possível ter uma ideia de que metodologias foram usadas, bibliotecas</w:t>
      </w:r>
      <w:r>
        <w:rPr>
          <w:sz w:val="24"/>
          <w:lang w:eastAsia="pt-PT"/>
        </w:rPr>
        <w:t xml:space="preserve">, </w:t>
      </w:r>
      <w:r w:rsidR="003B69DE" w:rsidRPr="00830665">
        <w:rPr>
          <w:sz w:val="24"/>
          <w:lang w:eastAsia="pt-PT"/>
        </w:rPr>
        <w:t>frameworks, e até mesmo alguns datasets analisados.</w:t>
      </w:r>
    </w:p>
    <w:p w14:paraId="26F5E09A" w14:textId="77777777" w:rsidR="00F01C93" w:rsidRPr="00830665" w:rsidRDefault="00F01C93" w:rsidP="005A1961">
      <w:pPr>
        <w:suppressAutoHyphens w:val="0"/>
        <w:spacing w:before="0" w:line="276" w:lineRule="auto"/>
        <w:rPr>
          <w:sz w:val="24"/>
          <w:lang w:eastAsia="pt-PT"/>
        </w:rPr>
      </w:pPr>
    </w:p>
    <w:p w14:paraId="41B62E51" w14:textId="77777777" w:rsidR="00F01C93" w:rsidRPr="00830665" w:rsidRDefault="003B69DE" w:rsidP="005A1961">
      <w:pPr>
        <w:suppressAutoHyphens w:val="0"/>
        <w:spacing w:before="0" w:line="276" w:lineRule="auto"/>
        <w:rPr>
          <w:sz w:val="24"/>
          <w:lang w:eastAsia="pt-PT"/>
        </w:rPr>
      </w:pPr>
      <w:r w:rsidRPr="00830665">
        <w:rPr>
          <w:sz w:val="24"/>
          <w:lang w:eastAsia="pt-PT"/>
        </w:rPr>
        <w:t>Depois de ver bastantes datasets, e em conjunto com o cliente/orientador foi escolhido um determinado dataset para a resolução do problema. Porém agora depois de já se ter escolhidos surge o problema que o dataset não se encontra limpo, bem como</w:t>
      </w:r>
      <w:r w:rsidR="002D6D1C" w:rsidRPr="00830665">
        <w:rPr>
          <w:sz w:val="24"/>
          <w:lang w:eastAsia="pt-PT"/>
        </w:rPr>
        <w:t xml:space="preserve"> balanceado, por isso procederemos às respetivas medidas para corrigir tais problemas. Estas medidas não serão discutidas nesta secção, mas sim na próxima secção com mais detalhe.</w:t>
      </w:r>
    </w:p>
    <w:p w14:paraId="051BB704" w14:textId="77777777" w:rsidR="002D6D1C" w:rsidRPr="00830665" w:rsidRDefault="002D6D1C" w:rsidP="005A1961">
      <w:pPr>
        <w:suppressAutoHyphens w:val="0"/>
        <w:spacing w:before="0" w:line="276" w:lineRule="auto"/>
        <w:rPr>
          <w:sz w:val="24"/>
          <w:lang w:eastAsia="pt-PT"/>
        </w:rPr>
      </w:pPr>
    </w:p>
    <w:p w14:paraId="1348C2E9" w14:textId="77777777" w:rsidR="002D6D1C" w:rsidRPr="00830665" w:rsidRDefault="003B69DE" w:rsidP="005A1961">
      <w:pPr>
        <w:suppressAutoHyphens w:val="0"/>
        <w:spacing w:before="0" w:line="276" w:lineRule="auto"/>
        <w:rPr>
          <w:sz w:val="24"/>
          <w:lang w:eastAsia="pt-PT"/>
        </w:rPr>
      </w:pPr>
      <w:r w:rsidRPr="00830665">
        <w:rPr>
          <w:sz w:val="24"/>
          <w:lang w:eastAsia="pt-PT"/>
        </w:rPr>
        <w:t xml:space="preserve">Relativamente ao ponto 3, seguiremos então à preparação dos dados para usar no modelo, isto é, já procedemos à limpeza dos dados, </w:t>
      </w:r>
      <w:r w:rsidR="0050211E" w:rsidRPr="00830665">
        <w:rPr>
          <w:sz w:val="24"/>
          <w:lang w:eastAsia="pt-PT"/>
        </w:rPr>
        <w:t>ou seja,</w:t>
      </w:r>
      <w:r w:rsidRPr="00830665">
        <w:rPr>
          <w:sz w:val="24"/>
          <w:lang w:eastAsia="pt-PT"/>
        </w:rPr>
        <w:t xml:space="preserve"> os valores NA bem como tabelas sem valores foram limpas, e os dados já foram divididos em 70% para treino e 30% para testes.</w:t>
      </w:r>
    </w:p>
    <w:p w14:paraId="696A2FCC" w14:textId="77777777" w:rsidR="0050211E" w:rsidRPr="00830665" w:rsidRDefault="0050211E" w:rsidP="005A1961">
      <w:pPr>
        <w:suppressAutoHyphens w:val="0"/>
        <w:spacing w:before="0" w:line="276" w:lineRule="auto"/>
        <w:rPr>
          <w:sz w:val="24"/>
          <w:lang w:eastAsia="pt-PT"/>
        </w:rPr>
      </w:pPr>
    </w:p>
    <w:p w14:paraId="29B88611" w14:textId="77777777" w:rsidR="0050211E" w:rsidRPr="00830665" w:rsidRDefault="003B69DE" w:rsidP="005A1961">
      <w:pPr>
        <w:suppressAutoHyphens w:val="0"/>
        <w:spacing w:before="0" w:line="276" w:lineRule="auto"/>
        <w:rPr>
          <w:sz w:val="24"/>
          <w:lang w:eastAsia="pt-PT"/>
        </w:rPr>
      </w:pPr>
      <w:r w:rsidRPr="00830665">
        <w:rPr>
          <w:sz w:val="24"/>
          <w:lang w:eastAsia="pt-PT"/>
        </w:rPr>
        <w:t xml:space="preserve">Para o ponto 4, serão usados vários modelos de classificação, e algoritmos dos quais, Logistic </w:t>
      </w:r>
      <w:r w:rsidR="001D5A53" w:rsidRPr="00830665">
        <w:rPr>
          <w:sz w:val="24"/>
          <w:lang w:eastAsia="pt-PT"/>
        </w:rPr>
        <w:t>Regression, Naive Baeys, Random Forest e até mesmo redes neuronais.</w:t>
      </w:r>
    </w:p>
    <w:p w14:paraId="26FC15AA" w14:textId="77777777" w:rsidR="0050211E" w:rsidRPr="00830665" w:rsidRDefault="0050211E" w:rsidP="005A1961">
      <w:pPr>
        <w:suppressAutoHyphens w:val="0"/>
        <w:spacing w:before="0" w:line="276" w:lineRule="auto"/>
        <w:rPr>
          <w:sz w:val="24"/>
          <w:lang w:eastAsia="pt-PT"/>
        </w:rPr>
      </w:pPr>
    </w:p>
    <w:p w14:paraId="2FD7EC48" w14:textId="77777777" w:rsidR="0050211E" w:rsidRPr="00830665" w:rsidRDefault="003B69DE" w:rsidP="005A1961">
      <w:pPr>
        <w:suppressAutoHyphens w:val="0"/>
        <w:spacing w:before="0" w:line="276" w:lineRule="auto"/>
        <w:rPr>
          <w:sz w:val="24"/>
          <w:lang w:eastAsia="pt-PT"/>
        </w:rPr>
      </w:pPr>
      <w:r w:rsidRPr="00830665">
        <w:rPr>
          <w:sz w:val="24"/>
          <w:lang w:eastAsia="pt-PT"/>
        </w:rPr>
        <w:t>Para o ponto 5, procedemos à respetiva avaliação dos diversos modelos abordados e testados. Segundo os papers relativos ao tema de phishing para emails todos eles diziam que independentemente das técnicas usadas, o Random Forest seria aquele que iria sair com a maior percentagem de acerto, o que mais à frente iremos presenciar que é verdade.</w:t>
      </w:r>
    </w:p>
    <w:p w14:paraId="0990519D" w14:textId="77777777" w:rsidR="00F01C93" w:rsidRPr="00830665" w:rsidRDefault="00F01C93" w:rsidP="005A1961">
      <w:pPr>
        <w:suppressAutoHyphens w:val="0"/>
        <w:spacing w:before="0" w:line="276" w:lineRule="auto"/>
        <w:rPr>
          <w:sz w:val="24"/>
          <w:lang w:eastAsia="pt-PT"/>
        </w:rPr>
      </w:pPr>
    </w:p>
    <w:p w14:paraId="0097A425" w14:textId="77777777" w:rsidR="001D5A53" w:rsidRPr="00830665" w:rsidRDefault="003B69DE" w:rsidP="005A1961">
      <w:pPr>
        <w:suppressAutoHyphens w:val="0"/>
        <w:spacing w:before="0" w:line="276" w:lineRule="auto"/>
        <w:rPr>
          <w:sz w:val="24"/>
          <w:lang w:eastAsia="pt-PT"/>
        </w:rPr>
      </w:pPr>
      <w:r w:rsidRPr="00830665">
        <w:rPr>
          <w:sz w:val="24"/>
          <w:lang w:eastAsia="pt-PT"/>
        </w:rPr>
        <w:t xml:space="preserve">Por </w:t>
      </w:r>
      <w:r w:rsidR="00DB43A6" w:rsidRPr="00830665">
        <w:rPr>
          <w:sz w:val="24"/>
          <w:lang w:eastAsia="pt-PT"/>
        </w:rPr>
        <w:t>ú</w:t>
      </w:r>
      <w:r w:rsidRPr="00830665">
        <w:rPr>
          <w:sz w:val="24"/>
          <w:lang w:eastAsia="pt-PT"/>
        </w:rPr>
        <w:t xml:space="preserve">ltimo, </w:t>
      </w:r>
      <w:r w:rsidR="00DB43A6" w:rsidRPr="00830665">
        <w:rPr>
          <w:sz w:val="24"/>
          <w:lang w:eastAsia="pt-PT"/>
        </w:rPr>
        <w:t>é guardado o modelo que possui uma maior taxa de acerto bem como o maior f1-score, pois desta maneira a cada previsão que se faça não seja preciso compilar e treinar cada vez. Desta forma, torna-se muito mais eficiente para no final por este modelo em uma API e servir vários clientes em simultâneo de maneira assíncrona.</w:t>
      </w:r>
    </w:p>
    <w:p w14:paraId="5480C415" w14:textId="77777777" w:rsidR="009E6FCA" w:rsidRPr="00830665" w:rsidRDefault="009E6FCA" w:rsidP="00DB43A6">
      <w:pPr>
        <w:suppressAutoHyphens w:val="0"/>
        <w:spacing w:before="0" w:line="240" w:lineRule="auto"/>
        <w:rPr>
          <w:rFonts w:ascii="Times New Roman" w:hAnsi="Times New Roman" w:cs="Times New Roman"/>
          <w:sz w:val="24"/>
          <w:lang w:eastAsia="pt-PT"/>
        </w:rPr>
      </w:pPr>
    </w:p>
    <w:p w14:paraId="6AEF2CA6" w14:textId="77777777" w:rsidR="009E6FCA" w:rsidRPr="00830665" w:rsidRDefault="009E6FCA" w:rsidP="009E6FCA">
      <w:pPr>
        <w:suppressAutoHyphens w:val="0"/>
        <w:spacing w:before="0" w:line="240" w:lineRule="auto"/>
        <w:jc w:val="left"/>
        <w:rPr>
          <w:rFonts w:ascii="Times New Roman" w:hAnsi="Times New Roman" w:cs="Times New Roman"/>
          <w:sz w:val="24"/>
          <w:lang w:eastAsia="pt-PT"/>
        </w:rPr>
      </w:pPr>
    </w:p>
    <w:p w14:paraId="7490CB7F" w14:textId="77777777" w:rsidR="009E6FCA" w:rsidRPr="00830665" w:rsidRDefault="009E6FCA" w:rsidP="009E6FCA">
      <w:pPr>
        <w:suppressAutoHyphens w:val="0"/>
        <w:spacing w:before="0" w:line="240" w:lineRule="auto"/>
        <w:jc w:val="left"/>
        <w:rPr>
          <w:rFonts w:ascii="Times New Roman" w:hAnsi="Times New Roman" w:cs="Times New Roman"/>
          <w:sz w:val="24"/>
          <w:lang w:eastAsia="pt-PT"/>
        </w:rPr>
      </w:pPr>
    </w:p>
    <w:p w14:paraId="71DBB641" w14:textId="77777777" w:rsidR="009E6FCA" w:rsidRPr="00830665" w:rsidRDefault="009E6FCA" w:rsidP="009E6FCA">
      <w:pPr>
        <w:suppressAutoHyphens w:val="0"/>
        <w:spacing w:before="0" w:line="240" w:lineRule="auto"/>
        <w:jc w:val="left"/>
        <w:rPr>
          <w:rFonts w:ascii="Times New Roman" w:hAnsi="Times New Roman" w:cs="Times New Roman"/>
          <w:sz w:val="24"/>
          <w:lang w:eastAsia="pt-PT"/>
        </w:rPr>
      </w:pPr>
    </w:p>
    <w:p w14:paraId="14EBC3D7" w14:textId="77777777" w:rsidR="009E6FCA" w:rsidRPr="00830665" w:rsidRDefault="003B69DE" w:rsidP="009E6FCA">
      <w:pPr>
        <w:suppressAutoHyphens w:val="0"/>
        <w:spacing w:before="0" w:line="240" w:lineRule="auto"/>
        <w:jc w:val="left"/>
        <w:rPr>
          <w:rFonts w:ascii="Times New Roman" w:hAnsi="Times New Roman" w:cs="Times New Roman"/>
          <w:sz w:val="24"/>
          <w:lang w:eastAsia="pt-PT"/>
        </w:rPr>
      </w:pPr>
      <w:r w:rsidRPr="00830665">
        <w:fldChar w:fldCharType="begin"/>
      </w:r>
      <w:r w:rsidRPr="00830665">
        <w:instrText xml:space="preserve"> INCLUDEPICTURE  \d "https://www.datascience-pm.com/wp-content/uploads/2021/02/CRISP-DM.png" \* MERGEFORMATINET </w:instrText>
      </w:r>
      <w:r w:rsidRPr="00830665">
        <w:fldChar w:fldCharType="separate"/>
      </w:r>
      <w:r w:rsidR="00FA69E4">
        <w:rPr>
          <w:noProof/>
        </w:rPr>
        <w:fldChar w:fldCharType="begin"/>
      </w:r>
      <w:r w:rsidR="00FA69E4">
        <w:rPr>
          <w:noProof/>
        </w:rPr>
        <w:instrText xml:space="preserve"> </w:instrText>
      </w:r>
      <w:r w:rsidR="00FA69E4">
        <w:rPr>
          <w:noProof/>
        </w:rPr>
        <w:instrText>INCLUDEPICTURE  \d "https://www.datascience-pm.com/wp-content/uploads/2021/02/CRISP-DM.png" \* MERGEFORMATINET</w:instrText>
      </w:r>
      <w:r w:rsidR="00FA69E4">
        <w:rPr>
          <w:noProof/>
        </w:rPr>
        <w:instrText xml:space="preserve"> </w:instrText>
      </w:r>
      <w:r w:rsidR="00FA69E4">
        <w:rPr>
          <w:noProof/>
        </w:rPr>
        <w:fldChar w:fldCharType="separate"/>
      </w:r>
      <w:r w:rsidR="00FA69E4">
        <w:rPr>
          <w:noProof/>
        </w:rPr>
        <w:pict w14:anchorId="40DEDCB9">
          <v:shape id="_x0000_i1027" type="#_x0000_t75" alt="" style="width:1.6pt;height:1.6pt;mso-width-percent:0;mso-height-percent:0;mso-width-percent:0;mso-height-percent:0">
            <v:imagedata r:id="rId51"/>
          </v:shape>
        </w:pict>
      </w:r>
      <w:r w:rsidR="00FA69E4">
        <w:rPr>
          <w:noProof/>
        </w:rPr>
        <w:fldChar w:fldCharType="end"/>
      </w:r>
      <w:r w:rsidRPr="00830665">
        <w:fldChar w:fldCharType="end"/>
      </w:r>
    </w:p>
    <w:p w14:paraId="33C4DC0F" w14:textId="77777777" w:rsidR="009E6FCA" w:rsidRPr="00830665" w:rsidRDefault="009E6FCA" w:rsidP="00B078C5">
      <w:pPr>
        <w:rPr>
          <w:sz w:val="24"/>
          <w:szCs w:val="28"/>
        </w:rPr>
      </w:pPr>
    </w:p>
    <w:p w14:paraId="07806124" w14:textId="77777777" w:rsidR="00DB43A6" w:rsidRPr="00830665" w:rsidRDefault="00DB43A6" w:rsidP="00B078C5">
      <w:pPr>
        <w:rPr>
          <w:sz w:val="28"/>
          <w:szCs w:val="32"/>
        </w:rPr>
      </w:pPr>
    </w:p>
    <w:p w14:paraId="631B4D76" w14:textId="77777777" w:rsidR="00DB43A6" w:rsidRPr="00830665" w:rsidRDefault="003B69DE" w:rsidP="00DB43A6">
      <w:pPr>
        <w:pStyle w:val="Cabealho2"/>
        <w:rPr>
          <w:sz w:val="32"/>
          <w:szCs w:val="32"/>
        </w:rPr>
      </w:pPr>
      <w:bookmarkStart w:id="40" w:name="_Toc112779928"/>
      <w:r w:rsidRPr="00830665">
        <w:rPr>
          <w:sz w:val="32"/>
          <w:szCs w:val="32"/>
        </w:rPr>
        <w:lastRenderedPageBreak/>
        <w:t>Versões de Controlo</w:t>
      </w:r>
      <w:bookmarkEnd w:id="40"/>
    </w:p>
    <w:p w14:paraId="2977883A" w14:textId="77777777" w:rsidR="00DB43A6" w:rsidRPr="00830665" w:rsidRDefault="00DB43A6" w:rsidP="00DB43A6"/>
    <w:p w14:paraId="69B1E32C" w14:textId="77777777" w:rsidR="009E6B13" w:rsidRPr="00830665" w:rsidRDefault="003B69DE" w:rsidP="00DB43A6">
      <w:pPr>
        <w:rPr>
          <w:sz w:val="24"/>
        </w:rPr>
      </w:pPr>
      <w:r w:rsidRPr="00830665">
        <w:rPr>
          <w:sz w:val="24"/>
        </w:rPr>
        <w:t>O controlo de versões permite</w:t>
      </w:r>
      <w:r w:rsidR="00DB43A6" w:rsidRPr="00830665">
        <w:rPr>
          <w:sz w:val="24"/>
        </w:rPr>
        <w:t xml:space="preserve"> que as equipes de software rastreie as alterações no código, enquanto aprimoram a comunicação e a colaboração entre os membros da equipe. O controle de versão facilita uma maneira contínua e simples de desenvolver software</w:t>
      </w:r>
      <w:r w:rsidRPr="00830665">
        <w:rPr>
          <w:sz w:val="24"/>
        </w:rPr>
        <w:t xml:space="preserve"> em equipa.</w:t>
      </w:r>
    </w:p>
    <w:p w14:paraId="68650179" w14:textId="338C59B1" w:rsidR="009E6B13" w:rsidRPr="00830665" w:rsidRDefault="003B69DE" w:rsidP="00DB43A6">
      <w:pPr>
        <w:rPr>
          <w:sz w:val="24"/>
        </w:rPr>
      </w:pPr>
      <w:r w:rsidRPr="00830665">
        <w:rPr>
          <w:sz w:val="24"/>
        </w:rPr>
        <w:t xml:space="preserve">Esta ferramenta é bastante útil especialmente quando se trabalha com várias pessoas pois deteta anomalias em </w:t>
      </w:r>
      <w:r w:rsidR="004404DF" w:rsidRPr="00830665">
        <w:rPr>
          <w:sz w:val="24"/>
        </w:rPr>
        <w:t xml:space="preserve">versões, isto é, se os desenvolvedores </w:t>
      </w:r>
      <w:r w:rsidR="00267404">
        <w:rPr>
          <w:sz w:val="24"/>
        </w:rPr>
        <w:t>programarem</w:t>
      </w:r>
      <w:r w:rsidR="004404DF" w:rsidRPr="00830665">
        <w:rPr>
          <w:sz w:val="24"/>
        </w:rPr>
        <w:t xml:space="preserve"> simultaneamente e criam alterações incompatíveis, o controle de versão identifica</w:t>
      </w:r>
      <w:r w:rsidR="00267404">
        <w:rPr>
          <w:sz w:val="24"/>
        </w:rPr>
        <w:t xml:space="preserve">rá as </w:t>
      </w:r>
      <w:r w:rsidR="004404DF" w:rsidRPr="00830665">
        <w:rPr>
          <w:sz w:val="24"/>
        </w:rPr>
        <w:t>áreas problemáticas para que os membros da equipe possam reverter rapidamente as alterações para uma versão anterior. Ajuda depois a comparar alterações ou até mesmo identificar quem cometeu o erro que resultou no problema por meio do histórico de revisões. Com sistemas de controle de versões, uma equipe de software pode resolver um problema antes de avançar em um projeto. Por meio de revisões de código, as equipes de software podem analisar versões anteriores para entender como uma solução evoluiu [</w:t>
      </w:r>
      <w:r w:rsidR="00267404">
        <w:rPr>
          <w:sz w:val="24"/>
        </w:rPr>
        <w:t>16</w:t>
      </w:r>
      <w:r w:rsidR="004404DF" w:rsidRPr="00830665">
        <w:rPr>
          <w:sz w:val="24"/>
        </w:rPr>
        <w:t>].</w:t>
      </w:r>
    </w:p>
    <w:p w14:paraId="05F66DC8" w14:textId="77777777" w:rsidR="004404DF" w:rsidRPr="00830665" w:rsidRDefault="003B69DE" w:rsidP="00DB43A6">
      <w:pPr>
        <w:rPr>
          <w:sz w:val="24"/>
        </w:rPr>
      </w:pPr>
      <w:r w:rsidRPr="00830665">
        <w:rPr>
          <w:sz w:val="24"/>
        </w:rPr>
        <w:t xml:space="preserve">Apesar que este trabalho tenha sido individual, foram </w:t>
      </w:r>
      <w:r w:rsidR="004E1C1F" w:rsidRPr="00830665">
        <w:rPr>
          <w:sz w:val="24"/>
        </w:rPr>
        <w:t>usados mecanismos</w:t>
      </w:r>
      <w:r w:rsidRPr="00830665">
        <w:rPr>
          <w:sz w:val="24"/>
        </w:rPr>
        <w:t xml:space="preserve"> de controlo de versões dos quais o GitHub, mais propriamente o repositório do GECAD.</w:t>
      </w:r>
    </w:p>
    <w:p w14:paraId="59DE3792" w14:textId="77777777" w:rsidR="004E1C1F" w:rsidRPr="00830665" w:rsidRDefault="004E1C1F" w:rsidP="00DB43A6">
      <w:pPr>
        <w:rPr>
          <w:sz w:val="24"/>
        </w:rPr>
      </w:pPr>
    </w:p>
    <w:p w14:paraId="3D06B26F" w14:textId="77777777" w:rsidR="004E1C1F" w:rsidRPr="00830665" w:rsidRDefault="004E1C1F" w:rsidP="00DB43A6">
      <w:pPr>
        <w:rPr>
          <w:sz w:val="24"/>
        </w:rPr>
      </w:pPr>
    </w:p>
    <w:p w14:paraId="44F8105C" w14:textId="77777777" w:rsidR="004E1C1F" w:rsidRPr="00830665" w:rsidRDefault="004E1C1F" w:rsidP="00DB43A6">
      <w:pPr>
        <w:rPr>
          <w:sz w:val="24"/>
        </w:rPr>
      </w:pPr>
    </w:p>
    <w:p w14:paraId="7B98708F" w14:textId="77777777" w:rsidR="004E1C1F" w:rsidRPr="00830665" w:rsidRDefault="004E1C1F" w:rsidP="00DB43A6">
      <w:pPr>
        <w:rPr>
          <w:sz w:val="24"/>
        </w:rPr>
      </w:pPr>
    </w:p>
    <w:p w14:paraId="222327AB" w14:textId="77777777" w:rsidR="004E1C1F" w:rsidRPr="00830665" w:rsidRDefault="004E1C1F" w:rsidP="00DB43A6">
      <w:pPr>
        <w:rPr>
          <w:sz w:val="24"/>
        </w:rPr>
      </w:pPr>
    </w:p>
    <w:p w14:paraId="39B59F91" w14:textId="77777777" w:rsidR="004E1C1F" w:rsidRPr="00830665" w:rsidRDefault="004E1C1F" w:rsidP="00DB43A6">
      <w:pPr>
        <w:rPr>
          <w:sz w:val="24"/>
        </w:rPr>
      </w:pPr>
    </w:p>
    <w:p w14:paraId="07B74C5B" w14:textId="77777777" w:rsidR="004E1C1F" w:rsidRPr="00830665" w:rsidRDefault="004E1C1F" w:rsidP="00DB43A6">
      <w:pPr>
        <w:rPr>
          <w:sz w:val="24"/>
        </w:rPr>
      </w:pPr>
    </w:p>
    <w:p w14:paraId="1DF8E7E6" w14:textId="77777777" w:rsidR="004E1C1F" w:rsidRPr="00830665" w:rsidRDefault="004E1C1F" w:rsidP="00DB43A6">
      <w:pPr>
        <w:rPr>
          <w:sz w:val="24"/>
        </w:rPr>
      </w:pPr>
    </w:p>
    <w:p w14:paraId="70E515CE" w14:textId="77777777" w:rsidR="004E1C1F" w:rsidRPr="00830665" w:rsidRDefault="004E1C1F" w:rsidP="00DB43A6">
      <w:pPr>
        <w:rPr>
          <w:sz w:val="24"/>
        </w:rPr>
      </w:pPr>
    </w:p>
    <w:p w14:paraId="1F8262F8" w14:textId="77777777" w:rsidR="004E1C1F" w:rsidRPr="00830665" w:rsidRDefault="004E1C1F" w:rsidP="00DB43A6">
      <w:pPr>
        <w:rPr>
          <w:sz w:val="24"/>
        </w:rPr>
      </w:pPr>
    </w:p>
    <w:p w14:paraId="681B838E" w14:textId="77777777" w:rsidR="004E1C1F" w:rsidRPr="00830665" w:rsidRDefault="004E1C1F" w:rsidP="00DB43A6">
      <w:pPr>
        <w:rPr>
          <w:sz w:val="24"/>
        </w:rPr>
        <w:sectPr w:rsidR="004E1C1F" w:rsidRPr="00830665" w:rsidSect="002E1A36">
          <w:type w:val="oddPage"/>
          <w:pgSz w:w="11906" w:h="16838"/>
          <w:pgMar w:top="1440" w:right="1797" w:bottom="1440" w:left="1797" w:header="709" w:footer="709" w:gutter="0"/>
          <w:cols w:space="720"/>
          <w:titlePg/>
          <w:docGrid w:linePitch="360"/>
        </w:sectPr>
      </w:pPr>
    </w:p>
    <w:p w14:paraId="0292D906" w14:textId="77777777" w:rsidR="0065238C" w:rsidRPr="00830665" w:rsidRDefault="003B69DE" w:rsidP="00687E61">
      <w:pPr>
        <w:pStyle w:val="Cabealho1"/>
      </w:pPr>
      <w:bookmarkStart w:id="41" w:name="_Toc5805935"/>
      <w:bookmarkStart w:id="42" w:name="_Toc112779929"/>
      <w:r w:rsidRPr="00830665">
        <w:lastRenderedPageBreak/>
        <w:t>Implementação</w:t>
      </w:r>
      <w:r w:rsidR="003433FD" w:rsidRPr="00830665">
        <w:t xml:space="preserve"> da </w:t>
      </w:r>
      <w:r w:rsidR="00B27DFB" w:rsidRPr="00830665">
        <w:t>Solução</w:t>
      </w:r>
      <w:bookmarkEnd w:id="41"/>
      <w:bookmarkEnd w:id="42"/>
    </w:p>
    <w:p w14:paraId="569C6703" w14:textId="77777777" w:rsidR="00B27DFB" w:rsidRPr="00830665" w:rsidRDefault="003B69DE" w:rsidP="0065238C">
      <w:pPr>
        <w:pStyle w:val="Cabealho1"/>
        <w:numPr>
          <w:ilvl w:val="0"/>
          <w:numId w:val="0"/>
        </w:numPr>
        <w:ind w:left="432"/>
        <w:rPr>
          <w:b w:val="0"/>
          <w:bCs w:val="0"/>
          <w:sz w:val="32"/>
          <w:szCs w:val="21"/>
        </w:rPr>
      </w:pPr>
      <w:r w:rsidRPr="00830665">
        <w:t xml:space="preserve"> </w:t>
      </w:r>
    </w:p>
    <w:p w14:paraId="4928C1E5" w14:textId="77777777" w:rsidR="00DF40FE" w:rsidRPr="00830665" w:rsidRDefault="003B69DE" w:rsidP="00DF40FE">
      <w:pPr>
        <w:pStyle w:val="Cabealho2"/>
      </w:pPr>
      <w:bookmarkStart w:id="43" w:name="_Toc5805936"/>
      <w:bookmarkStart w:id="44" w:name="_Toc112779930"/>
      <w:r w:rsidRPr="00830665">
        <w:t xml:space="preserve">Descrição </w:t>
      </w:r>
      <w:r w:rsidR="006559E1" w:rsidRPr="00830665">
        <w:t>da implementação</w:t>
      </w:r>
      <w:bookmarkEnd w:id="43"/>
      <w:bookmarkEnd w:id="44"/>
    </w:p>
    <w:p w14:paraId="3BA35CF0" w14:textId="77777777" w:rsidR="00D64FBB" w:rsidRPr="00830665" w:rsidRDefault="003B69DE" w:rsidP="00554805">
      <w:pPr>
        <w:rPr>
          <w:sz w:val="24"/>
          <w:szCs w:val="28"/>
        </w:rPr>
      </w:pPr>
      <w:r w:rsidRPr="00830665">
        <w:rPr>
          <w:sz w:val="24"/>
          <w:szCs w:val="28"/>
        </w:rPr>
        <w:t xml:space="preserve">Perante o que já foi visto anteriormente, </w:t>
      </w:r>
      <w:r w:rsidR="00B303D8" w:rsidRPr="00830665">
        <w:rPr>
          <w:sz w:val="24"/>
          <w:szCs w:val="28"/>
        </w:rPr>
        <w:t>a solução mais apropriada para desenvolvimento d</w:t>
      </w:r>
      <w:r w:rsidRPr="00830665">
        <w:rPr>
          <w:sz w:val="24"/>
          <w:szCs w:val="28"/>
        </w:rPr>
        <w:t xml:space="preserve">o algoritmo </w:t>
      </w:r>
      <w:r w:rsidR="00B303D8" w:rsidRPr="00830665">
        <w:rPr>
          <w:sz w:val="24"/>
          <w:szCs w:val="28"/>
        </w:rPr>
        <w:t xml:space="preserve">de deteção de </w:t>
      </w:r>
      <w:r w:rsidR="001C6E7D" w:rsidRPr="00830665">
        <w:rPr>
          <w:sz w:val="24"/>
          <w:szCs w:val="28"/>
        </w:rPr>
        <w:t>phishing, envolverá</w:t>
      </w:r>
      <w:r w:rsidR="00B303D8" w:rsidRPr="00830665">
        <w:rPr>
          <w:sz w:val="24"/>
          <w:szCs w:val="28"/>
        </w:rPr>
        <w:t xml:space="preserve"> o uso da </w:t>
      </w:r>
      <w:r w:rsidR="00C91564" w:rsidRPr="00830665">
        <w:rPr>
          <w:sz w:val="24"/>
          <w:szCs w:val="28"/>
        </w:rPr>
        <w:t>linguagem Python</w:t>
      </w:r>
      <w:r w:rsidRPr="00830665">
        <w:rPr>
          <w:sz w:val="24"/>
          <w:szCs w:val="28"/>
        </w:rPr>
        <w:t xml:space="preserve">, bem como a respetiva API </w:t>
      </w:r>
      <w:r w:rsidR="00B303D8" w:rsidRPr="00830665">
        <w:rPr>
          <w:sz w:val="24"/>
          <w:szCs w:val="28"/>
        </w:rPr>
        <w:t xml:space="preserve">esta também em Python </w:t>
      </w:r>
      <w:r w:rsidRPr="00830665">
        <w:rPr>
          <w:sz w:val="24"/>
          <w:szCs w:val="28"/>
        </w:rPr>
        <w:t>que vai por sua vez consumir este algoritmo</w:t>
      </w:r>
      <w:r w:rsidR="00B303D8" w:rsidRPr="00830665">
        <w:rPr>
          <w:sz w:val="24"/>
          <w:szCs w:val="28"/>
        </w:rPr>
        <w:t xml:space="preserve"> responsável por ter um modelo de classificação</w:t>
      </w:r>
      <w:r w:rsidRPr="00830665">
        <w:rPr>
          <w:sz w:val="24"/>
          <w:szCs w:val="28"/>
        </w:rPr>
        <w:t>.</w:t>
      </w:r>
    </w:p>
    <w:p w14:paraId="05312880" w14:textId="77777777" w:rsidR="00A23127" w:rsidRPr="00830665" w:rsidRDefault="003B69DE" w:rsidP="00554805">
      <w:pPr>
        <w:rPr>
          <w:sz w:val="24"/>
          <w:szCs w:val="28"/>
        </w:rPr>
      </w:pPr>
      <w:r w:rsidRPr="00830665">
        <w:rPr>
          <w:sz w:val="24"/>
          <w:szCs w:val="28"/>
        </w:rPr>
        <w:t>Primeiramente houve uma escolha no dataset, que de vários eles optou-se por um que já apresenta</w:t>
      </w:r>
      <w:r w:rsidR="00C91564" w:rsidRPr="00830665">
        <w:rPr>
          <w:sz w:val="24"/>
          <w:szCs w:val="28"/>
        </w:rPr>
        <w:t>va</w:t>
      </w:r>
      <w:r w:rsidRPr="00830665">
        <w:rPr>
          <w:sz w:val="24"/>
          <w:szCs w:val="28"/>
        </w:rPr>
        <w:t xml:space="preserve"> algumas features, facilitando assim o trabalho do algoritmo. Caso não se opte por um já com número, por um somente de texto, já teria que ser outra metodologia, isto é, provavelmente já teríamos que usar DP para tal.</w:t>
      </w:r>
    </w:p>
    <w:p w14:paraId="49EB6AA6" w14:textId="77777777" w:rsidR="00A23127" w:rsidRPr="00830665" w:rsidRDefault="003B69DE" w:rsidP="00554805">
      <w:pPr>
        <w:rPr>
          <w:sz w:val="24"/>
          <w:szCs w:val="28"/>
        </w:rPr>
      </w:pPr>
      <w:r w:rsidRPr="00830665">
        <w:rPr>
          <w:sz w:val="24"/>
          <w:szCs w:val="28"/>
        </w:rPr>
        <w:t xml:space="preserve">Depois de escolhido o “dataset”, foi feito o respetivo tratamento de dados, desde a limpeza destes mesmo, bem como a limpeza dos valores nulos que o dataset continha. No final de já ter os dados tratados, foi dado plot com o matplotlib para ver como é que os dados estavam distribuídos e como se pode ver na imagem abaixo, o seguinte aconteceu. </w:t>
      </w:r>
    </w:p>
    <w:p w14:paraId="67674C53" w14:textId="77777777" w:rsidR="00A23127" w:rsidRPr="00830665" w:rsidRDefault="00A23127" w:rsidP="00A23127">
      <w:pPr>
        <w:suppressAutoHyphens w:val="0"/>
        <w:spacing w:before="0" w:line="240" w:lineRule="auto"/>
        <w:jc w:val="left"/>
        <w:rPr>
          <w:rFonts w:ascii="Times New Roman" w:hAnsi="Times New Roman" w:cs="Times New Roman"/>
          <w:sz w:val="24"/>
          <w:lang w:eastAsia="pt-PT"/>
        </w:rPr>
      </w:pPr>
    </w:p>
    <w:p w14:paraId="00E80D2F" w14:textId="0B530F45" w:rsidR="00A23127" w:rsidRPr="00830665" w:rsidRDefault="003B69DE" w:rsidP="00554805">
      <w:r w:rsidRPr="00830665">
        <w:rPr>
          <w:noProof/>
        </w:rPr>
        <w:drawing>
          <wp:anchor distT="0" distB="0" distL="114300" distR="114300" simplePos="0" relativeHeight="251662336" behindDoc="0" locked="0" layoutInCell="1" allowOverlap="1" wp14:anchorId="4CFD658D" wp14:editId="34B59370">
            <wp:simplePos x="0" y="0"/>
            <wp:positionH relativeFrom="margin">
              <wp:posOffset>421005</wp:posOffset>
            </wp:positionH>
            <wp:positionV relativeFrom="margin">
              <wp:posOffset>5505591</wp:posOffset>
            </wp:positionV>
            <wp:extent cx="4091305" cy="2640330"/>
            <wp:effectExtent l="0" t="0" r="0" b="0"/>
            <wp:wrapSquare wrapText="bothSides"/>
            <wp:docPr id="15" name="Imagem 3" descr="Uma imagem com quadrado&#10;&#10;Descrição gerada automaticamente"/>
            <wp:cNvGraphicFramePr/>
            <a:graphic xmlns:a="http://schemas.openxmlformats.org/drawingml/2006/main">
              <a:graphicData uri="http://schemas.openxmlformats.org/drawingml/2006/picture">
                <pic:pic xmlns:pic="http://schemas.openxmlformats.org/drawingml/2006/picture">
                  <pic:nvPicPr>
                    <pic:cNvPr id="15" name="Imagem 3" descr="Uma imagem com quadrado&#10;&#10;Descrição gerada automaticamente"/>
                    <pic:cNvPicPr/>
                  </pic:nvPicPr>
                  <pic:blipFill>
                    <a:blip r:embed="rId52">
                      <a:extLst>
                        <a:ext uri="{28A0092B-C50C-407E-A947-70E740481C1C}">
                          <a14:useLocalDpi xmlns:a14="http://schemas.microsoft.com/office/drawing/2010/main" val="0"/>
                        </a:ext>
                      </a:extLst>
                    </a:blip>
                    <a:stretch>
                      <a:fillRect/>
                    </a:stretch>
                  </pic:blipFill>
                  <pic:spPr bwMode="auto">
                    <a:xfrm>
                      <a:off x="0" y="0"/>
                      <a:ext cx="4091305" cy="2640330"/>
                    </a:xfrm>
                    <a:prstGeom prst="rect">
                      <a:avLst/>
                    </a:prstGeom>
                    <a:noFill/>
                    <a:ln>
                      <a:noFill/>
                    </a:ln>
                  </pic:spPr>
                </pic:pic>
              </a:graphicData>
            </a:graphic>
          </wp:anchor>
        </w:drawing>
      </w:r>
    </w:p>
    <w:p w14:paraId="614E6F4E" w14:textId="77777777" w:rsidR="00A23127" w:rsidRPr="00830665" w:rsidRDefault="00A23127" w:rsidP="00554805"/>
    <w:p w14:paraId="1910FC20" w14:textId="77777777" w:rsidR="00A23127" w:rsidRPr="00830665" w:rsidRDefault="00A23127" w:rsidP="00554805"/>
    <w:p w14:paraId="3BA50F13" w14:textId="77777777" w:rsidR="00A23127" w:rsidRPr="00830665" w:rsidRDefault="00A23127" w:rsidP="00554805"/>
    <w:p w14:paraId="46400F43" w14:textId="77777777" w:rsidR="00A23127" w:rsidRPr="00830665" w:rsidRDefault="00A23127" w:rsidP="00554805"/>
    <w:p w14:paraId="2296627F" w14:textId="77777777" w:rsidR="00A23127" w:rsidRPr="00830665" w:rsidRDefault="00A23127" w:rsidP="00554805"/>
    <w:p w14:paraId="7E4D5DDA" w14:textId="77777777" w:rsidR="00A23127" w:rsidRPr="00830665" w:rsidRDefault="00A23127" w:rsidP="00554805"/>
    <w:p w14:paraId="79166B7A" w14:textId="0C7D7647" w:rsidR="00A23127" w:rsidRPr="00830665" w:rsidRDefault="00C74BD8" w:rsidP="00554805">
      <w:r>
        <w:rPr>
          <w:noProof/>
        </w:rPr>
        <mc:AlternateContent>
          <mc:Choice Requires="wps">
            <w:drawing>
              <wp:anchor distT="0" distB="0" distL="114300" distR="114300" simplePos="0" relativeHeight="251678720" behindDoc="0" locked="0" layoutInCell="1" allowOverlap="1" wp14:anchorId="5BF1BE4B" wp14:editId="3B4D1608">
                <wp:simplePos x="0" y="0"/>
                <wp:positionH relativeFrom="column">
                  <wp:posOffset>725805</wp:posOffset>
                </wp:positionH>
                <wp:positionV relativeFrom="paragraph">
                  <wp:posOffset>447040</wp:posOffset>
                </wp:positionV>
                <wp:extent cx="4091305" cy="635"/>
                <wp:effectExtent l="0" t="0" r="0" b="12065"/>
                <wp:wrapSquare wrapText="bothSides"/>
                <wp:docPr id="184" name="Caixa de Texto 184"/>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77B71601" w14:textId="1A389F5C" w:rsidR="00C74BD8" w:rsidRPr="001763EC" w:rsidRDefault="00C74BD8" w:rsidP="00C74BD8">
                            <w:pPr>
                              <w:pStyle w:val="Legenda"/>
                              <w:rPr>
                                <w:rFonts w:cs="Calibri"/>
                                <w:noProof/>
                              </w:rPr>
                            </w:pPr>
                            <w:bookmarkStart w:id="45" w:name="_Toc112878353"/>
                            <w:r>
                              <w:t xml:space="preserve">Figura </w:t>
                            </w:r>
                            <w:r>
                              <w:fldChar w:fldCharType="begin"/>
                            </w:r>
                            <w:r>
                              <w:instrText xml:space="preserve"> SEQ Figura \* ARABIC </w:instrText>
                            </w:r>
                            <w:r>
                              <w:fldChar w:fldCharType="separate"/>
                            </w:r>
                            <w:r w:rsidR="009F63E0">
                              <w:rPr>
                                <w:noProof/>
                              </w:rPr>
                              <w:t>3</w:t>
                            </w:r>
                            <w:r>
                              <w:fldChar w:fldCharType="end"/>
                            </w:r>
                            <w:r>
                              <w:t>-Dataset Plot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1BE4B" id="Caixa de Texto 184" o:spid="_x0000_s1029" type="#_x0000_t202" style="position:absolute;left:0;text-align:left;margin-left:57.15pt;margin-top:35.2pt;width:322.1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" stroked="f">
                <v:textbox style="mso-fit-shape-to-text:t" inset="0,0,0,0">
                  <w:txbxContent>
                    <w:p w14:paraId="77B71601" w14:textId="1A389F5C" w:rsidR="00C74BD8" w:rsidRPr="001763EC" w:rsidRDefault="00C74BD8" w:rsidP="00C74BD8">
                      <w:pPr>
                        <w:pStyle w:val="Legenda"/>
                        <w:rPr>
                          <w:rFonts w:cs="Calibri"/>
                          <w:noProof/>
                        </w:rPr>
                      </w:pPr>
                      <w:bookmarkStart w:id="46" w:name="_Toc112878353"/>
                      <w:r>
                        <w:t xml:space="preserve">Figura </w:t>
                      </w:r>
                      <w:r>
                        <w:fldChar w:fldCharType="begin"/>
                      </w:r>
                      <w:r>
                        <w:instrText xml:space="preserve"> SEQ Figura \* ARABIC </w:instrText>
                      </w:r>
                      <w:r>
                        <w:fldChar w:fldCharType="separate"/>
                      </w:r>
                      <w:r w:rsidR="009F63E0">
                        <w:rPr>
                          <w:noProof/>
                        </w:rPr>
                        <w:t>3</w:t>
                      </w:r>
                      <w:r>
                        <w:fldChar w:fldCharType="end"/>
                      </w:r>
                      <w:r>
                        <w:t>-Dataset Plot</w:t>
                      </w:r>
                      <w:bookmarkEnd w:id="46"/>
                    </w:p>
                  </w:txbxContent>
                </v:textbox>
                <w10:wrap type="square"/>
              </v:shape>
            </w:pict>
          </mc:Fallback>
        </mc:AlternateContent>
      </w:r>
    </w:p>
    <w:p w14:paraId="0FC4060D" w14:textId="5046B449" w:rsidR="00C91564" w:rsidRPr="00830665" w:rsidRDefault="00C91564" w:rsidP="00C91564">
      <w:pPr>
        <w:suppressAutoHyphens w:val="0"/>
        <w:spacing w:before="0" w:line="240" w:lineRule="auto"/>
        <w:ind w:left="1440" w:firstLine="1440"/>
        <w:jc w:val="left"/>
        <w:rPr>
          <w:rFonts w:asciiTheme="minorHAnsi" w:hAnsiTheme="minorHAnsi" w:cstheme="minorHAnsi"/>
          <w:sz w:val="24"/>
          <w:lang w:eastAsia="pt-PT"/>
        </w:rPr>
      </w:pPr>
    </w:p>
    <w:p w14:paraId="6E28C968" w14:textId="77777777" w:rsidR="005C7230" w:rsidRPr="00830665" w:rsidRDefault="003B69DE" w:rsidP="00554805">
      <w:pPr>
        <w:rPr>
          <w:sz w:val="24"/>
          <w:szCs w:val="28"/>
        </w:rPr>
      </w:pPr>
      <w:r w:rsidRPr="00830665">
        <w:rPr>
          <w:sz w:val="24"/>
          <w:szCs w:val="28"/>
        </w:rPr>
        <w:lastRenderedPageBreak/>
        <w:t xml:space="preserve">Como se pode observar, o “dataset” não está nada balanceado, </w:t>
      </w:r>
      <w:r w:rsidR="00C91564" w:rsidRPr="00830665">
        <w:rPr>
          <w:sz w:val="24"/>
          <w:szCs w:val="28"/>
        </w:rPr>
        <w:t xml:space="preserve">pois a quantidade de email positivos em phishing é muito menor que emails normais, </w:t>
      </w:r>
      <w:r w:rsidRPr="00830665">
        <w:rPr>
          <w:sz w:val="24"/>
          <w:szCs w:val="28"/>
        </w:rPr>
        <w:t>porém mesmo assim irão ser usado diversos algoritmos para ver a percentagem de acerto que nos retorna. Caso os resultados não sejam satisfatórios irá se proceder a outro tratamento, desde o undersampling dos dados relativamente aos 0, ou então ao oversampling com a técnica de SMOTE para os 1 (0 se for email verídico, 1 se for phishing).</w:t>
      </w:r>
    </w:p>
    <w:p w14:paraId="2DC38CD3" w14:textId="2242F8B1" w:rsidR="00103A6C" w:rsidRPr="00830665" w:rsidRDefault="003B69DE" w:rsidP="00554805">
      <w:pPr>
        <w:rPr>
          <w:sz w:val="24"/>
          <w:szCs w:val="28"/>
        </w:rPr>
      </w:pPr>
      <w:r w:rsidRPr="00830665">
        <w:rPr>
          <w:sz w:val="24"/>
          <w:szCs w:val="28"/>
        </w:rPr>
        <w:t>De vários algoritmos que a ferrament</w:t>
      </w:r>
      <w:r w:rsidR="005C7230" w:rsidRPr="00830665">
        <w:rPr>
          <w:sz w:val="24"/>
          <w:szCs w:val="28"/>
        </w:rPr>
        <w:t>a</w:t>
      </w:r>
      <w:r w:rsidRPr="00830665">
        <w:rPr>
          <w:sz w:val="24"/>
          <w:szCs w:val="28"/>
        </w:rPr>
        <w:t xml:space="preserve"> do sklearn</w:t>
      </w:r>
      <w:r w:rsidR="005C7230" w:rsidRPr="00830665">
        <w:rPr>
          <w:sz w:val="24"/>
          <w:szCs w:val="28"/>
        </w:rPr>
        <w:t xml:space="preserve"> </w:t>
      </w:r>
      <w:r w:rsidRPr="00830665">
        <w:rPr>
          <w:sz w:val="24"/>
          <w:szCs w:val="28"/>
        </w:rPr>
        <w:t>nos fornece serão utilizados o Random Forest, Naive Baeys e o Logistic Regression.</w:t>
      </w:r>
      <w:r w:rsidR="005C7230" w:rsidRPr="00830665">
        <w:rPr>
          <w:sz w:val="24"/>
          <w:szCs w:val="28"/>
        </w:rPr>
        <w:t xml:space="preserve"> </w:t>
      </w:r>
      <w:r w:rsidRPr="00830665">
        <w:rPr>
          <w:sz w:val="24"/>
          <w:szCs w:val="28"/>
        </w:rPr>
        <w:t xml:space="preserve">Depois de dividir os dados em 70% de treino e 30% de teste, iremos analisar o comportamento para cada um destes algoritmos. É importante relembrar, que esta separação de 70/30 usa o parâmetro </w:t>
      </w:r>
      <w:r w:rsidR="00C74BD8">
        <w:rPr>
          <w:sz w:val="24"/>
          <w:szCs w:val="28"/>
        </w:rPr>
        <w:t>“</w:t>
      </w:r>
      <w:r w:rsidRPr="00830665">
        <w:rPr>
          <w:sz w:val="24"/>
          <w:szCs w:val="28"/>
        </w:rPr>
        <w:t>stratify</w:t>
      </w:r>
      <w:r w:rsidR="00C74BD8">
        <w:rPr>
          <w:sz w:val="24"/>
          <w:szCs w:val="28"/>
        </w:rPr>
        <w:t>”</w:t>
      </w:r>
      <w:r w:rsidRPr="00830665">
        <w:rPr>
          <w:sz w:val="24"/>
          <w:szCs w:val="28"/>
        </w:rPr>
        <w:t>, porque senão,</w:t>
      </w:r>
      <w:r w:rsidR="005C7230" w:rsidRPr="00830665">
        <w:rPr>
          <w:sz w:val="24"/>
          <w:szCs w:val="28"/>
        </w:rPr>
        <w:t xml:space="preserve"> </w:t>
      </w:r>
      <w:r w:rsidRPr="00830665">
        <w:rPr>
          <w:sz w:val="24"/>
          <w:szCs w:val="28"/>
        </w:rPr>
        <w:t>os 70% aleatórios podia não apanhar nenhum phishing status</w:t>
      </w:r>
      <w:r w:rsidR="005C7230" w:rsidRPr="00830665">
        <w:rPr>
          <w:sz w:val="24"/>
          <w:szCs w:val="28"/>
        </w:rPr>
        <w:t xml:space="preserve"> </w:t>
      </w:r>
      <w:r w:rsidRPr="00830665">
        <w:rPr>
          <w:sz w:val="24"/>
          <w:szCs w:val="28"/>
        </w:rPr>
        <w:t>de 1, então com o stratify é possível dividir em partes iguais, 70% de 0, e 70% de 1.</w:t>
      </w:r>
    </w:p>
    <w:p w14:paraId="41FE3FD0" w14:textId="77777777" w:rsidR="005C7230" w:rsidRPr="00830665" w:rsidRDefault="005C7230" w:rsidP="00554805"/>
    <w:p w14:paraId="51E2DB23" w14:textId="77777777" w:rsidR="00C91564" w:rsidRPr="00830665" w:rsidRDefault="00C91564" w:rsidP="00554805"/>
    <w:p w14:paraId="1940937A" w14:textId="47CD9BD9" w:rsidR="00525FBE" w:rsidRPr="00C74BD8" w:rsidRDefault="003B69DE" w:rsidP="005C7230">
      <w:pPr>
        <w:pStyle w:val="Cabealho3"/>
        <w:rPr>
          <w:sz w:val="28"/>
          <w:szCs w:val="32"/>
        </w:rPr>
      </w:pPr>
      <w:bookmarkStart w:id="47" w:name="_Toc112779931"/>
      <w:r w:rsidRPr="00830665">
        <w:rPr>
          <w:sz w:val="28"/>
          <w:szCs w:val="32"/>
        </w:rPr>
        <w:t>Resultados para o Random Forest</w:t>
      </w:r>
      <w:bookmarkEnd w:id="47"/>
    </w:p>
    <w:p w14:paraId="5D667DEB" w14:textId="66454820" w:rsidR="00525FBE" w:rsidRPr="00830665" w:rsidRDefault="00525FBE" w:rsidP="005C7230">
      <w:pPr>
        <w:rPr>
          <w:sz w:val="24"/>
          <w:szCs w:val="28"/>
        </w:rPr>
      </w:pPr>
    </w:p>
    <w:p w14:paraId="3FF98EF7" w14:textId="3BE7B8E3" w:rsidR="005C7230" w:rsidRPr="00830665" w:rsidRDefault="003B69DE" w:rsidP="005C7230">
      <w:pPr>
        <w:rPr>
          <w:sz w:val="24"/>
          <w:szCs w:val="28"/>
        </w:rPr>
      </w:pPr>
      <w:r w:rsidRPr="00830665">
        <w:rPr>
          <w:sz w:val="24"/>
          <w:szCs w:val="28"/>
        </w:rPr>
        <w:t>Relativamente ao Random Forest, foi obtido a seguinte informação depois de treinar durante alguns minutos:</w:t>
      </w:r>
    </w:p>
    <w:p w14:paraId="63EE7777" w14:textId="1BFB43BA" w:rsidR="005C7230" w:rsidRPr="00830665" w:rsidRDefault="00C74BD8" w:rsidP="005C7230">
      <w:pPr>
        <w:suppressAutoHyphens w:val="0"/>
        <w:spacing w:before="0" w:line="240" w:lineRule="auto"/>
        <w:jc w:val="left"/>
        <w:rPr>
          <w:rFonts w:ascii="Times New Roman" w:hAnsi="Times New Roman" w:cs="Times New Roman"/>
          <w:sz w:val="24"/>
          <w:lang w:eastAsia="pt-PT"/>
        </w:rPr>
      </w:pPr>
      <w:r>
        <w:rPr>
          <w:noProof/>
        </w:rPr>
        <mc:AlternateContent>
          <mc:Choice Requires="wps">
            <w:drawing>
              <wp:anchor distT="0" distB="0" distL="114300" distR="114300" simplePos="0" relativeHeight="251680768" behindDoc="0" locked="0" layoutInCell="1" allowOverlap="1" wp14:anchorId="416243AD" wp14:editId="620B2FCE">
                <wp:simplePos x="0" y="0"/>
                <wp:positionH relativeFrom="column">
                  <wp:posOffset>-78740</wp:posOffset>
                </wp:positionH>
                <wp:positionV relativeFrom="paragraph">
                  <wp:posOffset>2446655</wp:posOffset>
                </wp:positionV>
                <wp:extent cx="5301615" cy="635"/>
                <wp:effectExtent l="0" t="0" r="0" b="0"/>
                <wp:wrapSquare wrapText="bothSides"/>
                <wp:docPr id="185" name="Caixa de Texto 185"/>
                <wp:cNvGraphicFramePr/>
                <a:graphic xmlns:a="http://schemas.openxmlformats.org/drawingml/2006/main">
                  <a:graphicData uri="http://schemas.microsoft.com/office/word/2010/wordprocessingShape">
                    <wps:wsp>
                      <wps:cNvSpPr txBox="1"/>
                      <wps:spPr>
                        <a:xfrm>
                          <a:off x="0" y="0"/>
                          <a:ext cx="5301615" cy="635"/>
                        </a:xfrm>
                        <a:prstGeom prst="rect">
                          <a:avLst/>
                        </a:prstGeom>
                        <a:solidFill>
                          <a:prstClr val="white"/>
                        </a:solidFill>
                        <a:ln>
                          <a:noFill/>
                        </a:ln>
                      </wps:spPr>
                      <wps:txbx>
                        <w:txbxContent>
                          <w:p w14:paraId="1098F1AD" w14:textId="3DDC38E6" w:rsidR="00C74BD8" w:rsidRPr="00A74B97" w:rsidRDefault="00C74BD8" w:rsidP="00C74BD8">
                            <w:pPr>
                              <w:pStyle w:val="Legenda"/>
                              <w:rPr>
                                <w:rFonts w:ascii="Times New Roman" w:hAnsi="Times New Roman" w:cs="Times New Roman"/>
                                <w:noProof/>
                              </w:rPr>
                            </w:pPr>
                            <w:bookmarkStart w:id="48" w:name="_Toc112878354"/>
                            <w:r>
                              <w:t xml:space="preserve">Figura </w:t>
                            </w:r>
                            <w:r>
                              <w:fldChar w:fldCharType="begin"/>
                            </w:r>
                            <w:r>
                              <w:instrText xml:space="preserve"> SEQ Figura \* ARABIC </w:instrText>
                            </w:r>
                            <w:r>
                              <w:fldChar w:fldCharType="separate"/>
                            </w:r>
                            <w:r w:rsidR="009F63E0">
                              <w:rPr>
                                <w:noProof/>
                              </w:rPr>
                              <w:t>4</w:t>
                            </w:r>
                            <w:r>
                              <w:fldChar w:fldCharType="end"/>
                            </w:r>
                            <w:r>
                              <w:t>-</w:t>
                            </w:r>
                            <w:r w:rsidRPr="00A30FBC">
                              <w:t>Random forest unbalanced data</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243AD" id="Caixa de Texto 185" o:spid="_x0000_s1030" type="#_x0000_t202" style="position:absolute;margin-left:-6.2pt;margin-top:192.65pt;width:417.4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" stroked="f">
                <v:textbox style="mso-fit-shape-to-text:t" inset="0,0,0,0">
                  <w:txbxContent>
                    <w:p w14:paraId="1098F1AD" w14:textId="3DDC38E6" w:rsidR="00C74BD8" w:rsidRPr="00A74B97" w:rsidRDefault="00C74BD8" w:rsidP="00C74BD8">
                      <w:pPr>
                        <w:pStyle w:val="Legenda"/>
                        <w:rPr>
                          <w:rFonts w:ascii="Times New Roman" w:hAnsi="Times New Roman" w:cs="Times New Roman"/>
                          <w:noProof/>
                        </w:rPr>
                      </w:pPr>
                      <w:bookmarkStart w:id="49" w:name="_Toc112878354"/>
                      <w:r>
                        <w:t xml:space="preserve">Figura </w:t>
                      </w:r>
                      <w:r>
                        <w:fldChar w:fldCharType="begin"/>
                      </w:r>
                      <w:r>
                        <w:instrText xml:space="preserve"> SEQ Figura \* ARABIC </w:instrText>
                      </w:r>
                      <w:r>
                        <w:fldChar w:fldCharType="separate"/>
                      </w:r>
                      <w:r w:rsidR="009F63E0">
                        <w:rPr>
                          <w:noProof/>
                        </w:rPr>
                        <w:t>4</w:t>
                      </w:r>
                      <w:r>
                        <w:fldChar w:fldCharType="end"/>
                      </w:r>
                      <w:r>
                        <w:t>-</w:t>
                      </w:r>
                      <w:r w:rsidRPr="00A30FBC">
                        <w:t>Random forest unbalanced data</w:t>
                      </w:r>
                      <w:bookmarkEnd w:id="49"/>
                    </w:p>
                  </w:txbxContent>
                </v:textbox>
                <w10:wrap type="square"/>
              </v:shape>
            </w:pict>
          </mc:Fallback>
        </mc:AlternateContent>
      </w:r>
      <w:r w:rsidRPr="00830665">
        <w:rPr>
          <w:rFonts w:ascii="Times New Roman" w:hAnsi="Times New Roman" w:cs="Times New Roman"/>
          <w:noProof/>
          <w:sz w:val="24"/>
          <w:lang w:eastAsia="pt-PT"/>
        </w:rPr>
        <w:drawing>
          <wp:anchor distT="0" distB="0" distL="114300" distR="114300" simplePos="0" relativeHeight="251663360" behindDoc="0" locked="0" layoutInCell="1" allowOverlap="1" wp14:anchorId="65E37451" wp14:editId="4C4D7611">
            <wp:simplePos x="0" y="0"/>
            <wp:positionH relativeFrom="margin">
              <wp:posOffset>-76835</wp:posOffset>
            </wp:positionH>
            <wp:positionV relativeFrom="margin">
              <wp:posOffset>5822315</wp:posOffset>
            </wp:positionV>
            <wp:extent cx="5301615" cy="1875155"/>
            <wp:effectExtent l="0" t="0" r="0" b="4445"/>
            <wp:wrapSquare wrapText="bothSides"/>
            <wp:docPr id="19" name="Imagem 19" descr="page2image53468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descr="page2image53468688"/>
                    <pic:cNvPicPr>
                      <a:picLocks noChangeAspect="1" noChangeArrowheads="1"/>
                    </pic:cNvPicPr>
                  </pic:nvPicPr>
                  <pic:blipFill>
                    <a:blip r:embed="rId53">
                      <a:extLst>
                        <a:ext uri="{28A0092B-C50C-407E-A947-70E740481C1C}">
                          <a14:useLocalDpi xmlns:a14="http://schemas.microsoft.com/office/drawing/2010/main" val="0"/>
                        </a:ext>
                      </a:extLst>
                    </a:blip>
                    <a:srcRect l="1333" t="7934" r="-1"/>
                    <a:stretch>
                      <a:fillRect/>
                    </a:stretch>
                  </pic:blipFill>
                  <pic:spPr bwMode="auto">
                    <a:xfrm>
                      <a:off x="0" y="0"/>
                      <a:ext cx="5301615" cy="1875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69DE" w:rsidRPr="00830665">
        <w:fldChar w:fldCharType="begin"/>
      </w:r>
      <w:r w:rsidR="003B69DE" w:rsidRPr="00830665">
        <w:instrText xml:space="preserve"> INCLUDEPICTURE  \d "/var/folders/zp/kf_hkrgn4q14rpc3_wrz84sw0000gn/T/com.microsoft.Word/WebArchiveCopyPasteTempFiles/page2image53468688" \* MERGEFORMATINET </w:instrText>
      </w:r>
      <w:r w:rsidR="003B69DE" w:rsidRPr="00830665">
        <w:fldChar w:fldCharType="separate"/>
      </w:r>
      <w:r w:rsidR="00FA69E4">
        <w:rPr>
          <w:noProof/>
        </w:rPr>
        <w:fldChar w:fldCharType="begin"/>
      </w:r>
      <w:r w:rsidR="00FA69E4">
        <w:rPr>
          <w:noProof/>
        </w:rPr>
        <w:instrText xml:space="preserve"> </w:instrText>
      </w:r>
      <w:r w:rsidR="00FA69E4">
        <w:rPr>
          <w:noProof/>
        </w:rPr>
        <w:instrText>INCLUDEPICTURE  \d "/var/folders/zp/kf_hkrgn4q14rpc3_wrz84sw0000gn/T/com.microsoft.Word/WebArchiveCopyPasteTempFiles/p</w:instrText>
      </w:r>
      <w:r w:rsidR="00FA69E4">
        <w:rPr>
          <w:noProof/>
        </w:rPr>
        <w:instrText>age2image53468688" \* MERGEFORMATINET</w:instrText>
      </w:r>
      <w:r w:rsidR="00FA69E4">
        <w:rPr>
          <w:noProof/>
        </w:rPr>
        <w:instrText xml:space="preserve"> </w:instrText>
      </w:r>
      <w:r w:rsidR="00FA69E4">
        <w:rPr>
          <w:noProof/>
        </w:rPr>
        <w:fldChar w:fldCharType="separate"/>
      </w:r>
      <w:r w:rsidR="00FA69E4">
        <w:rPr>
          <w:noProof/>
        </w:rPr>
        <w:pict w14:anchorId="7ABAF514">
          <v:shape id="_x0000_i1026" type="#_x0000_t75" alt="" style="width:1.6pt;height:1.6pt;mso-width-percent:0;mso-height-percent:0;mso-width-percent:0;mso-height-percent:0">
            <v:imagedata r:id="rId54"/>
          </v:shape>
        </w:pict>
      </w:r>
      <w:r w:rsidR="00FA69E4">
        <w:rPr>
          <w:noProof/>
        </w:rPr>
        <w:fldChar w:fldCharType="end"/>
      </w:r>
      <w:r w:rsidR="003B69DE" w:rsidRPr="00830665">
        <w:fldChar w:fldCharType="end"/>
      </w:r>
    </w:p>
    <w:p w14:paraId="4E69F2FC" w14:textId="474FC270" w:rsidR="00103A6C" w:rsidRPr="00830665" w:rsidRDefault="00103A6C" w:rsidP="00554805"/>
    <w:p w14:paraId="519B96D2" w14:textId="1970EB30" w:rsidR="00103A6C" w:rsidRPr="00830665" w:rsidRDefault="00103A6C" w:rsidP="00554805"/>
    <w:p w14:paraId="58F5D7FF" w14:textId="50AC3D83" w:rsidR="00103A6C" w:rsidRPr="00830665" w:rsidRDefault="003B69DE" w:rsidP="00554805">
      <w:pPr>
        <w:rPr>
          <w:sz w:val="24"/>
          <w:szCs w:val="28"/>
        </w:rPr>
      </w:pPr>
      <w:r w:rsidRPr="00830665">
        <w:rPr>
          <w:sz w:val="24"/>
          <w:szCs w:val="28"/>
        </w:rPr>
        <w:t xml:space="preserve">Como podemos ver, o f1-score(macro) é aquele que nos dá o valor mais real do algoritmo, e este perante o dataset </w:t>
      </w:r>
      <w:r w:rsidR="00F45785">
        <w:rPr>
          <w:sz w:val="24"/>
          <w:szCs w:val="28"/>
        </w:rPr>
        <w:t xml:space="preserve">não </w:t>
      </w:r>
      <w:r w:rsidRPr="00830665">
        <w:rPr>
          <w:sz w:val="24"/>
          <w:szCs w:val="28"/>
        </w:rPr>
        <w:t>balanceado apresenta 90% de taxa de acerto o que já não é mau, porém ainda pode melhorar, com técnicas que serão faladas mais à frente</w:t>
      </w:r>
      <w:r w:rsidR="00897DBC" w:rsidRPr="00830665">
        <w:rPr>
          <w:sz w:val="24"/>
          <w:szCs w:val="28"/>
        </w:rPr>
        <w:t xml:space="preserve">. </w:t>
      </w:r>
    </w:p>
    <w:p w14:paraId="6A6C2614" w14:textId="77777777" w:rsidR="00103A6C" w:rsidRPr="00830665" w:rsidRDefault="00103A6C" w:rsidP="00554805"/>
    <w:p w14:paraId="51FDC24E" w14:textId="77777777" w:rsidR="00103A6C" w:rsidRPr="00830665" w:rsidRDefault="00103A6C" w:rsidP="00554805"/>
    <w:p w14:paraId="0F13F98A" w14:textId="77777777" w:rsidR="00103A6C" w:rsidRPr="00830665" w:rsidRDefault="00103A6C" w:rsidP="00554805"/>
    <w:p w14:paraId="0C58D663" w14:textId="77777777" w:rsidR="00103A6C" w:rsidRPr="00830665" w:rsidRDefault="003B69DE" w:rsidP="00897DBC">
      <w:pPr>
        <w:pStyle w:val="Cabealho3"/>
        <w:rPr>
          <w:sz w:val="28"/>
          <w:szCs w:val="32"/>
        </w:rPr>
      </w:pPr>
      <w:bookmarkStart w:id="50" w:name="_Toc112779932"/>
      <w:r w:rsidRPr="00830665">
        <w:rPr>
          <w:sz w:val="28"/>
          <w:szCs w:val="32"/>
        </w:rPr>
        <w:t>Resultados para o Naive Baeys</w:t>
      </w:r>
      <w:bookmarkEnd w:id="50"/>
    </w:p>
    <w:p w14:paraId="472550BB" w14:textId="77777777" w:rsidR="00144DF9" w:rsidRPr="00830665" w:rsidRDefault="003B69DE" w:rsidP="00897DBC">
      <w:pPr>
        <w:rPr>
          <w:sz w:val="24"/>
          <w:szCs w:val="28"/>
        </w:rPr>
      </w:pPr>
      <w:r w:rsidRPr="00830665">
        <w:rPr>
          <w:sz w:val="24"/>
          <w:szCs w:val="28"/>
        </w:rPr>
        <w:t>Para o Naive Bayes, que é um modelo estatístico que usa como recurso probabilidades foi obtido:</w:t>
      </w:r>
    </w:p>
    <w:p w14:paraId="7D96FBAF" w14:textId="77777777" w:rsidR="00144DF9" w:rsidRPr="00830665" w:rsidRDefault="00144DF9" w:rsidP="00897DBC"/>
    <w:p w14:paraId="3920E55A" w14:textId="77777777" w:rsidR="00C74BD8" w:rsidRDefault="003B69DE" w:rsidP="00C74BD8">
      <w:pPr>
        <w:keepNext/>
        <w:suppressAutoHyphens w:val="0"/>
        <w:spacing w:before="0" w:line="240" w:lineRule="auto"/>
        <w:jc w:val="left"/>
      </w:pPr>
      <w:r w:rsidRPr="00830665">
        <w:rPr>
          <w:rFonts w:ascii="Times New Roman" w:hAnsi="Times New Roman" w:cs="Times New Roman"/>
          <w:noProof/>
          <w:sz w:val="24"/>
          <w:lang w:eastAsia="pt-PT"/>
        </w:rPr>
        <w:drawing>
          <wp:inline distT="0" distB="0" distL="0" distR="0" wp14:anchorId="2D24FC45" wp14:editId="7EEEBB07">
            <wp:extent cx="5278120" cy="1618615"/>
            <wp:effectExtent l="0" t="0" r="5080" b="0"/>
            <wp:docPr id="20" name="Imagem 20" descr="page2image5346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descr="page2image53462032"/>
                    <pic:cNvPicPr>
                      <a:picLocks noChangeAspect="1" noChangeArrowheads="1"/>
                    </pic:cNvPicPr>
                  </pic:nvPicPr>
                  <pic:blipFill>
                    <a:blip r:embed="rId55" r:link="rId56">
                      <a:extLst>
                        <a:ext uri="{28A0092B-C50C-407E-A947-70E740481C1C}">
                          <a14:useLocalDpi xmlns:a14="http://schemas.microsoft.com/office/drawing/2010/main" val="0"/>
                        </a:ext>
                      </a:extLst>
                    </a:blip>
                    <a:stretch>
                      <a:fillRect/>
                    </a:stretch>
                  </pic:blipFill>
                  <pic:spPr bwMode="auto">
                    <a:xfrm>
                      <a:off x="0" y="0"/>
                      <a:ext cx="5278120" cy="1618615"/>
                    </a:xfrm>
                    <a:prstGeom prst="rect">
                      <a:avLst/>
                    </a:prstGeom>
                    <a:noFill/>
                    <a:ln>
                      <a:noFill/>
                    </a:ln>
                  </pic:spPr>
                </pic:pic>
              </a:graphicData>
            </a:graphic>
          </wp:inline>
        </w:drawing>
      </w:r>
    </w:p>
    <w:p w14:paraId="24425C0A" w14:textId="7A93ACB7" w:rsidR="00144DF9" w:rsidRPr="00C74BD8" w:rsidRDefault="00C74BD8" w:rsidP="00C74BD8">
      <w:pPr>
        <w:pStyle w:val="Legenda"/>
        <w:jc w:val="left"/>
        <w:rPr>
          <w:rFonts w:ascii="Times New Roman" w:hAnsi="Times New Roman" w:cs="Times New Roman"/>
          <w:sz w:val="24"/>
          <w:lang w:val="en-US" w:eastAsia="pt-PT"/>
        </w:rPr>
      </w:pPr>
      <w:r>
        <w:tab/>
      </w:r>
      <w:r>
        <w:tab/>
      </w:r>
      <w:bookmarkStart w:id="51" w:name="_Toc112878355"/>
      <w:r w:rsidRPr="00C74BD8">
        <w:rPr>
          <w:lang w:val="en-US"/>
        </w:rPr>
        <w:t xml:space="preserve">Figura </w:t>
      </w:r>
      <w:r>
        <w:fldChar w:fldCharType="begin"/>
      </w:r>
      <w:r w:rsidRPr="00C74BD8">
        <w:rPr>
          <w:lang w:val="en-US"/>
        </w:rPr>
        <w:instrText xml:space="preserve"> SEQ Figura \* ARABIC </w:instrText>
      </w:r>
      <w:r>
        <w:fldChar w:fldCharType="separate"/>
      </w:r>
      <w:r w:rsidR="009F63E0">
        <w:rPr>
          <w:noProof/>
          <w:lang w:val="en-US"/>
        </w:rPr>
        <w:t>5</w:t>
      </w:r>
      <w:r>
        <w:fldChar w:fldCharType="end"/>
      </w:r>
      <w:r w:rsidRPr="00C74BD8">
        <w:rPr>
          <w:lang w:val="en-US"/>
        </w:rPr>
        <w:t xml:space="preserve"> - Naïve Baeys unbalanced data</w:t>
      </w:r>
      <w:bookmarkEnd w:id="51"/>
    </w:p>
    <w:p w14:paraId="20D1C207" w14:textId="77777777" w:rsidR="00144DF9" w:rsidRPr="00C74BD8" w:rsidRDefault="00144DF9" w:rsidP="00897DBC">
      <w:pPr>
        <w:rPr>
          <w:lang w:val="en-US"/>
        </w:rPr>
      </w:pPr>
    </w:p>
    <w:p w14:paraId="5AF2E6E8" w14:textId="77777777" w:rsidR="00103A6C" w:rsidRPr="00C74BD8" w:rsidRDefault="00103A6C" w:rsidP="00554805">
      <w:pPr>
        <w:rPr>
          <w:lang w:val="en-US"/>
        </w:rPr>
      </w:pPr>
    </w:p>
    <w:p w14:paraId="339135A3" w14:textId="57B57092" w:rsidR="00103A6C" w:rsidRPr="00830665" w:rsidRDefault="003B69DE" w:rsidP="00554805">
      <w:pPr>
        <w:rPr>
          <w:sz w:val="24"/>
          <w:szCs w:val="28"/>
        </w:rPr>
      </w:pPr>
      <w:r w:rsidRPr="00830665">
        <w:rPr>
          <w:sz w:val="24"/>
          <w:szCs w:val="28"/>
        </w:rPr>
        <w:t>Foi obtido de f1-score(macro)</w:t>
      </w:r>
      <w:r w:rsidR="00E03DF0" w:rsidRPr="00830665">
        <w:rPr>
          <w:sz w:val="24"/>
          <w:szCs w:val="28"/>
        </w:rPr>
        <w:t xml:space="preserve"> </w:t>
      </w:r>
      <w:r w:rsidRPr="00830665">
        <w:rPr>
          <w:sz w:val="24"/>
          <w:szCs w:val="28"/>
        </w:rPr>
        <w:t>os 67% o que em si é muito pior que o random forest</w:t>
      </w:r>
      <w:r w:rsidR="00C74BD8">
        <w:rPr>
          <w:sz w:val="24"/>
          <w:szCs w:val="28"/>
        </w:rPr>
        <w:t>, o que em si faz sentido pois este método estatístico tende a ter uma maior taxa de sucesso quando este é treinado usando texto e não números.</w:t>
      </w:r>
    </w:p>
    <w:p w14:paraId="64C38282" w14:textId="77777777" w:rsidR="00110754" w:rsidRPr="00830665" w:rsidRDefault="00110754" w:rsidP="00554805"/>
    <w:p w14:paraId="3B729C54" w14:textId="76016612" w:rsidR="00110754" w:rsidRPr="00830665" w:rsidRDefault="00C74BD8" w:rsidP="00110754">
      <w:pPr>
        <w:pStyle w:val="Cabealho3"/>
        <w:rPr>
          <w:sz w:val="28"/>
          <w:szCs w:val="32"/>
        </w:rPr>
      </w:pPr>
      <w:bookmarkStart w:id="52" w:name="_Toc112779933"/>
      <w:r>
        <w:rPr>
          <w:noProof/>
        </w:rPr>
        <w:lastRenderedPageBreak/>
        <mc:AlternateContent>
          <mc:Choice Requires="wps">
            <w:drawing>
              <wp:anchor distT="0" distB="0" distL="114300" distR="114300" simplePos="0" relativeHeight="251682816" behindDoc="0" locked="0" layoutInCell="1" allowOverlap="1" wp14:anchorId="2EB5C9A9" wp14:editId="091C9562">
                <wp:simplePos x="0" y="0"/>
                <wp:positionH relativeFrom="column">
                  <wp:posOffset>-27940</wp:posOffset>
                </wp:positionH>
                <wp:positionV relativeFrom="paragraph">
                  <wp:posOffset>2202815</wp:posOffset>
                </wp:positionV>
                <wp:extent cx="5278120" cy="635"/>
                <wp:effectExtent l="0" t="0" r="5080" b="12065"/>
                <wp:wrapSquare wrapText="bothSides"/>
                <wp:docPr id="187" name="Caixa de Texto 187"/>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2F309643" w14:textId="30B80140" w:rsidR="00C74BD8" w:rsidRPr="005863A4" w:rsidRDefault="00C74BD8" w:rsidP="00C74BD8">
                            <w:pPr>
                              <w:pStyle w:val="Legenda"/>
                              <w:rPr>
                                <w:rFonts w:ascii="Times New Roman" w:hAnsi="Times New Roman" w:cs="Times New Roman"/>
                                <w:b/>
                                <w:bCs/>
                                <w:noProof/>
                                <w:sz w:val="32"/>
                                <w:szCs w:val="32"/>
                              </w:rPr>
                            </w:pPr>
                            <w:bookmarkStart w:id="53" w:name="_Toc112878356"/>
                            <w:r>
                              <w:t xml:space="preserve">Figura </w:t>
                            </w:r>
                            <w:r>
                              <w:fldChar w:fldCharType="begin"/>
                            </w:r>
                            <w:r>
                              <w:instrText xml:space="preserve"> SEQ Figura \* ARABIC </w:instrText>
                            </w:r>
                            <w:r>
                              <w:fldChar w:fldCharType="separate"/>
                            </w:r>
                            <w:r w:rsidR="009F63E0">
                              <w:rPr>
                                <w:noProof/>
                              </w:rPr>
                              <w:t>6</w:t>
                            </w:r>
                            <w:r>
                              <w:fldChar w:fldCharType="end"/>
                            </w:r>
                            <w:r>
                              <w:t>-</w:t>
                            </w:r>
                            <w:r w:rsidRPr="002B1516">
                              <w:t>Logistic Regression unbalanced data</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B5C9A9" id="Caixa de Texto 187" o:spid="_x0000_s1031" type="#_x0000_t202" style="position:absolute;left:0;text-align:left;margin-left:-2.2pt;margin-top:173.45pt;width:415.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" stroked="f">
                <v:textbox style="mso-fit-shape-to-text:t" inset="0,0,0,0">
                  <w:txbxContent>
                    <w:p w14:paraId="2F309643" w14:textId="30B80140" w:rsidR="00C74BD8" w:rsidRPr="005863A4" w:rsidRDefault="00C74BD8" w:rsidP="00C74BD8">
                      <w:pPr>
                        <w:pStyle w:val="Legenda"/>
                        <w:rPr>
                          <w:rFonts w:ascii="Times New Roman" w:hAnsi="Times New Roman" w:cs="Times New Roman"/>
                          <w:b/>
                          <w:bCs/>
                          <w:noProof/>
                          <w:sz w:val="32"/>
                          <w:szCs w:val="32"/>
                        </w:rPr>
                      </w:pPr>
                      <w:bookmarkStart w:id="54" w:name="_Toc112878356"/>
                      <w:r>
                        <w:t xml:space="preserve">Figura </w:t>
                      </w:r>
                      <w:r>
                        <w:fldChar w:fldCharType="begin"/>
                      </w:r>
                      <w:r>
                        <w:instrText xml:space="preserve"> SEQ Figura \* ARABIC </w:instrText>
                      </w:r>
                      <w:r>
                        <w:fldChar w:fldCharType="separate"/>
                      </w:r>
                      <w:r w:rsidR="009F63E0">
                        <w:rPr>
                          <w:noProof/>
                        </w:rPr>
                        <w:t>6</w:t>
                      </w:r>
                      <w:r>
                        <w:fldChar w:fldCharType="end"/>
                      </w:r>
                      <w:r>
                        <w:t>-</w:t>
                      </w:r>
                      <w:r w:rsidRPr="002B1516">
                        <w:t>Logistic Regression unbalanced data</w:t>
                      </w:r>
                      <w:bookmarkEnd w:id="54"/>
                    </w:p>
                  </w:txbxContent>
                </v:textbox>
                <w10:wrap type="square"/>
              </v:shape>
            </w:pict>
          </mc:Fallback>
        </mc:AlternateContent>
      </w:r>
      <w:r w:rsidR="003B69DE" w:rsidRPr="00830665">
        <w:rPr>
          <w:rFonts w:ascii="Times New Roman" w:hAnsi="Times New Roman" w:cs="Times New Roman"/>
          <w:noProof/>
          <w:sz w:val="32"/>
          <w:szCs w:val="32"/>
          <w:lang w:eastAsia="pt-PT"/>
        </w:rPr>
        <w:drawing>
          <wp:anchor distT="0" distB="0" distL="114300" distR="114300" simplePos="0" relativeHeight="251664384" behindDoc="0" locked="0" layoutInCell="1" allowOverlap="1" wp14:anchorId="278A0530" wp14:editId="74F5CFD6">
            <wp:simplePos x="0" y="0"/>
            <wp:positionH relativeFrom="margin">
              <wp:posOffset>-28379</wp:posOffset>
            </wp:positionH>
            <wp:positionV relativeFrom="margin">
              <wp:posOffset>505754</wp:posOffset>
            </wp:positionV>
            <wp:extent cx="5278120" cy="1640205"/>
            <wp:effectExtent l="0" t="0" r="5080" b="0"/>
            <wp:wrapSquare wrapText="bothSides"/>
            <wp:docPr id="24" name="Imagem 24" descr="page3image5328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descr="page3image53282016"/>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278120" cy="1640205"/>
                    </a:xfrm>
                    <a:prstGeom prst="rect">
                      <a:avLst/>
                    </a:prstGeom>
                    <a:noFill/>
                    <a:ln>
                      <a:noFill/>
                    </a:ln>
                  </pic:spPr>
                </pic:pic>
              </a:graphicData>
            </a:graphic>
          </wp:anchor>
        </w:drawing>
      </w:r>
      <w:r w:rsidR="003B69DE" w:rsidRPr="00830665">
        <w:rPr>
          <w:sz w:val="28"/>
          <w:szCs w:val="32"/>
        </w:rPr>
        <w:t xml:space="preserve">Resultados para o </w:t>
      </w:r>
      <w:r w:rsidR="00795444" w:rsidRPr="00830665">
        <w:rPr>
          <w:sz w:val="28"/>
          <w:szCs w:val="32"/>
        </w:rPr>
        <w:t>Logistic Regression</w:t>
      </w:r>
      <w:bookmarkEnd w:id="52"/>
    </w:p>
    <w:p w14:paraId="7DF5C2D2" w14:textId="77777777" w:rsidR="00795444" w:rsidRPr="00830665" w:rsidRDefault="00795444" w:rsidP="00795444">
      <w:pPr>
        <w:suppressAutoHyphens w:val="0"/>
        <w:spacing w:before="0" w:line="240" w:lineRule="auto"/>
        <w:jc w:val="left"/>
        <w:rPr>
          <w:rFonts w:asciiTheme="minorHAnsi" w:hAnsiTheme="minorHAnsi" w:cstheme="minorHAnsi"/>
          <w:sz w:val="24"/>
          <w:lang w:eastAsia="pt-PT"/>
        </w:rPr>
      </w:pPr>
    </w:p>
    <w:p w14:paraId="583FDAE3" w14:textId="77777777" w:rsidR="00525FBE" w:rsidRPr="00830665" w:rsidRDefault="00525FBE" w:rsidP="00795444">
      <w:pPr>
        <w:suppressAutoHyphens w:val="0"/>
        <w:spacing w:before="0" w:line="240" w:lineRule="auto"/>
        <w:jc w:val="left"/>
        <w:rPr>
          <w:rFonts w:asciiTheme="minorHAnsi" w:hAnsiTheme="minorHAnsi" w:cstheme="minorHAnsi"/>
          <w:sz w:val="24"/>
          <w:lang w:eastAsia="pt-PT"/>
        </w:rPr>
      </w:pPr>
    </w:p>
    <w:p w14:paraId="24BD262F" w14:textId="35F1FEA3" w:rsidR="00795444" w:rsidRPr="00830665" w:rsidRDefault="003B69DE" w:rsidP="00795444">
      <w:pPr>
        <w:suppressAutoHyphens w:val="0"/>
        <w:spacing w:before="0" w:line="240" w:lineRule="auto"/>
        <w:jc w:val="left"/>
        <w:rPr>
          <w:rFonts w:asciiTheme="minorHAnsi" w:hAnsiTheme="minorHAnsi" w:cstheme="minorHAnsi"/>
          <w:sz w:val="24"/>
          <w:lang w:eastAsia="pt-PT"/>
        </w:rPr>
      </w:pPr>
      <w:r w:rsidRPr="00830665">
        <w:rPr>
          <w:rFonts w:asciiTheme="minorHAnsi" w:hAnsiTheme="minorHAnsi" w:cstheme="minorHAnsi"/>
          <w:sz w:val="24"/>
          <w:lang w:eastAsia="pt-PT"/>
        </w:rPr>
        <w:t xml:space="preserve">Foi obtido 72 % de taxa de acerto, o que também é muito inferior aos resultados do </w:t>
      </w:r>
      <w:r w:rsidR="00C74BD8">
        <w:rPr>
          <w:rFonts w:asciiTheme="minorHAnsi" w:hAnsiTheme="minorHAnsi" w:cstheme="minorHAnsi"/>
          <w:sz w:val="24"/>
          <w:lang w:eastAsia="pt-PT"/>
        </w:rPr>
        <w:t>R</w:t>
      </w:r>
      <w:r w:rsidRPr="00830665">
        <w:rPr>
          <w:rFonts w:asciiTheme="minorHAnsi" w:hAnsiTheme="minorHAnsi" w:cstheme="minorHAnsi"/>
          <w:sz w:val="24"/>
          <w:lang w:eastAsia="pt-PT"/>
        </w:rPr>
        <w:t>andom forest.</w:t>
      </w:r>
    </w:p>
    <w:p w14:paraId="076EAC40" w14:textId="77777777" w:rsidR="00795444" w:rsidRPr="00830665" w:rsidRDefault="00795444" w:rsidP="00795444"/>
    <w:p w14:paraId="3BD2B831" w14:textId="77777777" w:rsidR="00795444" w:rsidRPr="00830665" w:rsidRDefault="00795444" w:rsidP="00795444"/>
    <w:p w14:paraId="1DF0F855" w14:textId="77777777" w:rsidR="00BE7470" w:rsidRPr="00830665" w:rsidRDefault="00BE7470" w:rsidP="00795444"/>
    <w:p w14:paraId="4073A820" w14:textId="77777777" w:rsidR="00BE7470" w:rsidRPr="00830665" w:rsidRDefault="00BE7470" w:rsidP="00795444"/>
    <w:p w14:paraId="3005A5E6" w14:textId="77777777" w:rsidR="00BE7470" w:rsidRPr="00830665" w:rsidRDefault="00BE7470" w:rsidP="00795444"/>
    <w:p w14:paraId="63BA2CF6" w14:textId="77777777" w:rsidR="00BE7470" w:rsidRPr="00830665" w:rsidRDefault="00BE7470" w:rsidP="00795444"/>
    <w:p w14:paraId="785BD359" w14:textId="77777777" w:rsidR="00BE7470" w:rsidRPr="00830665" w:rsidRDefault="00BE7470" w:rsidP="00795444"/>
    <w:p w14:paraId="75C7F271" w14:textId="77777777" w:rsidR="00BE7470" w:rsidRPr="00830665" w:rsidRDefault="00BE7470" w:rsidP="00795444"/>
    <w:p w14:paraId="12ACD5A9" w14:textId="77777777" w:rsidR="00BE7470" w:rsidRPr="00830665" w:rsidRDefault="00BE7470" w:rsidP="00795444"/>
    <w:p w14:paraId="0B8D6A92" w14:textId="77777777" w:rsidR="00BE7470" w:rsidRPr="00830665" w:rsidRDefault="00BE7470" w:rsidP="00795444"/>
    <w:p w14:paraId="4B3E2307" w14:textId="77777777" w:rsidR="00BE7470" w:rsidRPr="00830665" w:rsidRDefault="00BE7470" w:rsidP="00795444"/>
    <w:p w14:paraId="29D2A207" w14:textId="77777777" w:rsidR="00BE7470" w:rsidRPr="00830665" w:rsidRDefault="00BE7470" w:rsidP="00795444"/>
    <w:p w14:paraId="109EC242" w14:textId="77777777" w:rsidR="00BE7470" w:rsidRPr="00830665" w:rsidRDefault="00BE7470" w:rsidP="00795444"/>
    <w:p w14:paraId="358F1E0B" w14:textId="77777777" w:rsidR="00BE7470" w:rsidRPr="00830665" w:rsidRDefault="00BE7470" w:rsidP="00525FBE">
      <w:pPr>
        <w:suppressAutoHyphens w:val="0"/>
        <w:spacing w:before="0" w:line="240" w:lineRule="auto"/>
        <w:jc w:val="left"/>
        <w:rPr>
          <w:rFonts w:ascii="Times New Roman" w:hAnsi="Times New Roman" w:cs="Times New Roman"/>
          <w:sz w:val="24"/>
          <w:lang w:eastAsia="pt-PT"/>
        </w:rPr>
      </w:pPr>
    </w:p>
    <w:p w14:paraId="4E804B16" w14:textId="77777777" w:rsidR="00BE7470" w:rsidRPr="00830665" w:rsidRDefault="00BE7470" w:rsidP="00525FBE">
      <w:pPr>
        <w:suppressAutoHyphens w:val="0"/>
        <w:spacing w:before="0" w:line="240" w:lineRule="auto"/>
        <w:jc w:val="left"/>
        <w:rPr>
          <w:rFonts w:ascii="Times New Roman" w:hAnsi="Times New Roman" w:cs="Times New Roman"/>
          <w:sz w:val="24"/>
          <w:lang w:eastAsia="pt-PT"/>
        </w:rPr>
      </w:pPr>
    </w:p>
    <w:p w14:paraId="2ACD6296" w14:textId="77777777" w:rsidR="00795444" w:rsidRPr="00830665" w:rsidRDefault="003B69DE" w:rsidP="00525FBE">
      <w:pPr>
        <w:suppressAutoHyphens w:val="0"/>
        <w:spacing w:before="0" w:line="240" w:lineRule="auto"/>
        <w:jc w:val="left"/>
        <w:rPr>
          <w:rFonts w:ascii="Times New Roman" w:hAnsi="Times New Roman" w:cs="Times New Roman"/>
          <w:sz w:val="24"/>
          <w:lang w:eastAsia="pt-PT"/>
        </w:rPr>
      </w:pPr>
      <w:r w:rsidRPr="00830665">
        <w:fldChar w:fldCharType="begin"/>
      </w:r>
      <w:r w:rsidRPr="00830665">
        <w:instrText xml:space="preserve"> INCLUDEPICTURE  \d "/var/folders/zp/kf_hkrgn4q14rpc3_wrz84sw0000gn/T/com.microsoft.Word/WebArchiveCopyPasteTempFiles/page3image53282016" \* MERGEFORMATINET </w:instrText>
      </w:r>
      <w:r w:rsidRPr="00830665">
        <w:fldChar w:fldCharType="separate"/>
      </w:r>
      <w:r w:rsidR="00FA69E4">
        <w:rPr>
          <w:noProof/>
        </w:rPr>
        <w:fldChar w:fldCharType="begin"/>
      </w:r>
      <w:r w:rsidR="00FA69E4">
        <w:rPr>
          <w:noProof/>
        </w:rPr>
        <w:instrText xml:space="preserve"> </w:instrText>
      </w:r>
      <w:r w:rsidR="00FA69E4">
        <w:rPr>
          <w:noProof/>
        </w:rPr>
        <w:instrText>INCLUDEPICTURE  \d "/var/folders/zp/kf_hkrgn4q14rpc3_wrz84sw0000gn/T/com.microsoft.Word/WebArchiveCopyPasteTempFiles/page3image53282016" \* MERGEFORMATINET</w:instrText>
      </w:r>
      <w:r w:rsidR="00FA69E4">
        <w:rPr>
          <w:noProof/>
        </w:rPr>
        <w:instrText xml:space="preserve"> </w:instrText>
      </w:r>
      <w:r w:rsidR="00FA69E4">
        <w:rPr>
          <w:noProof/>
        </w:rPr>
        <w:fldChar w:fldCharType="separate"/>
      </w:r>
      <w:r w:rsidR="00FA69E4">
        <w:rPr>
          <w:noProof/>
        </w:rPr>
        <w:pict w14:anchorId="720EFD18">
          <v:shape id="_x0000_i1025" type="#_x0000_t75" alt="" style="width:1.6pt;height:1.6pt;mso-width-percent:0;mso-height-percent:0;mso-width-percent:0;mso-height-percent:0">
            <v:imagedata r:id="rId58"/>
          </v:shape>
        </w:pict>
      </w:r>
      <w:r w:rsidR="00FA69E4">
        <w:rPr>
          <w:noProof/>
        </w:rPr>
        <w:fldChar w:fldCharType="end"/>
      </w:r>
      <w:r w:rsidRPr="00830665">
        <w:fldChar w:fldCharType="end"/>
      </w:r>
    </w:p>
    <w:p w14:paraId="244BD4EF" w14:textId="77777777" w:rsidR="00103A6C" w:rsidRPr="00830665" w:rsidRDefault="003B69DE" w:rsidP="006A5CA8">
      <w:pPr>
        <w:pStyle w:val="Cabealho2"/>
      </w:pPr>
      <w:bookmarkStart w:id="55" w:name="_Toc112779934"/>
      <w:r w:rsidRPr="00830665">
        <w:lastRenderedPageBreak/>
        <w:t>Análise dos resultados e melhoramentos</w:t>
      </w:r>
      <w:bookmarkEnd w:id="55"/>
    </w:p>
    <w:p w14:paraId="0C349065" w14:textId="77777777" w:rsidR="003157BA" w:rsidRPr="00830665" w:rsidRDefault="003B69DE" w:rsidP="003157BA">
      <w:pPr>
        <w:pStyle w:val="Cabealho3"/>
        <w:rPr>
          <w:sz w:val="28"/>
          <w:szCs w:val="32"/>
        </w:rPr>
      </w:pPr>
      <w:bookmarkStart w:id="56" w:name="_Toc112779935"/>
      <w:r w:rsidRPr="00830665">
        <w:rPr>
          <w:sz w:val="28"/>
          <w:szCs w:val="32"/>
        </w:rPr>
        <w:t>Undersampling</w:t>
      </w:r>
      <w:bookmarkEnd w:id="56"/>
    </w:p>
    <w:p w14:paraId="579435AD" w14:textId="77777777" w:rsidR="00BE7470" w:rsidRPr="00830665" w:rsidRDefault="00BE7470" w:rsidP="006A5CA8">
      <w:pPr>
        <w:rPr>
          <w:sz w:val="15"/>
          <w:szCs w:val="16"/>
        </w:rPr>
      </w:pPr>
    </w:p>
    <w:p w14:paraId="6BDC1685" w14:textId="77777777" w:rsidR="006A5CA8" w:rsidRPr="00830665" w:rsidRDefault="003B69DE" w:rsidP="006A5CA8">
      <w:pPr>
        <w:rPr>
          <w:sz w:val="24"/>
          <w:szCs w:val="28"/>
        </w:rPr>
      </w:pPr>
      <w:r w:rsidRPr="00830665">
        <w:rPr>
          <w:sz w:val="24"/>
          <w:szCs w:val="28"/>
        </w:rPr>
        <w:t xml:space="preserve">Antes desta conclusão prática, já tinha ideia </w:t>
      </w:r>
      <w:r w:rsidR="00E004A2" w:rsidRPr="00830665">
        <w:rPr>
          <w:sz w:val="24"/>
          <w:szCs w:val="28"/>
        </w:rPr>
        <w:t>de que</w:t>
      </w:r>
      <w:r w:rsidRPr="00830665">
        <w:rPr>
          <w:sz w:val="24"/>
          <w:szCs w:val="28"/>
        </w:rPr>
        <w:t xml:space="preserve"> os resultados seriam assim, pois vários papers, papers estes já analisados e descritos acima no estado da </w:t>
      </w:r>
      <w:r w:rsidR="00E004A2" w:rsidRPr="00830665">
        <w:rPr>
          <w:sz w:val="24"/>
          <w:szCs w:val="28"/>
        </w:rPr>
        <w:t>arte, diziam</w:t>
      </w:r>
      <w:r w:rsidRPr="00830665">
        <w:rPr>
          <w:sz w:val="24"/>
          <w:szCs w:val="28"/>
        </w:rPr>
        <w:t xml:space="preserve"> que o random forest era o algoritmo </w:t>
      </w:r>
      <w:r w:rsidR="00E004A2" w:rsidRPr="00830665">
        <w:rPr>
          <w:sz w:val="24"/>
          <w:szCs w:val="28"/>
        </w:rPr>
        <w:t xml:space="preserve">que para esta tarefa apresentaria resultados </w:t>
      </w:r>
      <w:r w:rsidRPr="00830665">
        <w:rPr>
          <w:sz w:val="24"/>
          <w:szCs w:val="28"/>
        </w:rPr>
        <w:t>superior</w:t>
      </w:r>
      <w:r w:rsidR="00E004A2" w:rsidRPr="00830665">
        <w:rPr>
          <w:sz w:val="24"/>
          <w:szCs w:val="28"/>
        </w:rPr>
        <w:t>es</w:t>
      </w:r>
      <w:r w:rsidRPr="00830665">
        <w:rPr>
          <w:sz w:val="24"/>
          <w:szCs w:val="28"/>
        </w:rPr>
        <w:t xml:space="preserve"> para este tipo de tarefa, conclusão a que também </w:t>
      </w:r>
      <w:r w:rsidR="00E004A2" w:rsidRPr="00830665">
        <w:rPr>
          <w:sz w:val="24"/>
          <w:szCs w:val="28"/>
        </w:rPr>
        <w:t>foi chegada, ver tabelas acima.</w:t>
      </w:r>
    </w:p>
    <w:p w14:paraId="7558E300" w14:textId="77777777" w:rsidR="001D0AF8" w:rsidRPr="00830665" w:rsidRDefault="003B69DE" w:rsidP="006A5CA8">
      <w:pPr>
        <w:rPr>
          <w:sz w:val="24"/>
          <w:szCs w:val="28"/>
        </w:rPr>
      </w:pPr>
      <w:r w:rsidRPr="00830665">
        <w:rPr>
          <w:sz w:val="24"/>
          <w:szCs w:val="28"/>
        </w:rPr>
        <w:t>Porém</w:t>
      </w:r>
      <w:r w:rsidR="0083799E" w:rsidRPr="00830665">
        <w:rPr>
          <w:sz w:val="24"/>
          <w:szCs w:val="28"/>
        </w:rPr>
        <w:t xml:space="preserve"> </w:t>
      </w:r>
      <w:r w:rsidRPr="00830665">
        <w:rPr>
          <w:sz w:val="24"/>
          <w:szCs w:val="28"/>
        </w:rPr>
        <w:t xml:space="preserve">perante estes valores, </w:t>
      </w:r>
      <w:r w:rsidR="0083799E" w:rsidRPr="00830665">
        <w:rPr>
          <w:sz w:val="24"/>
          <w:szCs w:val="28"/>
        </w:rPr>
        <w:t>irão ser usadas técnicas para</w:t>
      </w:r>
      <w:r w:rsidRPr="00830665">
        <w:rPr>
          <w:sz w:val="24"/>
          <w:szCs w:val="28"/>
        </w:rPr>
        <w:t xml:space="preserve"> subir um pouco mais as percentagens</w:t>
      </w:r>
      <w:r w:rsidR="0083799E" w:rsidRPr="00830665">
        <w:rPr>
          <w:sz w:val="24"/>
          <w:szCs w:val="28"/>
        </w:rPr>
        <w:t xml:space="preserve">. Uma dessas técnicas é </w:t>
      </w:r>
      <w:r w:rsidRPr="00830665">
        <w:rPr>
          <w:sz w:val="24"/>
          <w:szCs w:val="28"/>
        </w:rPr>
        <w:t>o undersampling, bem como o oversampling. Comecemos primeiro com o undersampling, que é a mais simples pois consiste simples</w:t>
      </w:r>
      <w:r w:rsidR="00410AEE" w:rsidRPr="00830665">
        <w:rPr>
          <w:sz w:val="24"/>
          <w:szCs w:val="28"/>
        </w:rPr>
        <w:t>mente</w:t>
      </w:r>
      <w:r w:rsidRPr="00830665">
        <w:rPr>
          <w:sz w:val="24"/>
          <w:szCs w:val="28"/>
        </w:rPr>
        <w:t xml:space="preserve"> em dividir os dados</w:t>
      </w:r>
      <w:r w:rsidR="00410AEE" w:rsidRPr="00830665">
        <w:rPr>
          <w:sz w:val="24"/>
          <w:szCs w:val="28"/>
        </w:rPr>
        <w:t xml:space="preserve"> do dataset não balanceado</w:t>
      </w:r>
      <w:r w:rsidRPr="00830665">
        <w:rPr>
          <w:sz w:val="24"/>
          <w:szCs w:val="28"/>
        </w:rPr>
        <w:t xml:space="preserve"> de </w:t>
      </w:r>
      <w:r w:rsidR="00143C11" w:rsidRPr="00830665">
        <w:rPr>
          <w:sz w:val="24"/>
          <w:szCs w:val="28"/>
        </w:rPr>
        <w:t>maneira equ</w:t>
      </w:r>
      <w:r w:rsidR="004A356B" w:rsidRPr="00830665">
        <w:rPr>
          <w:sz w:val="24"/>
          <w:szCs w:val="28"/>
        </w:rPr>
        <w:t>i</w:t>
      </w:r>
      <w:r w:rsidR="00143C11" w:rsidRPr="00830665">
        <w:rPr>
          <w:sz w:val="24"/>
          <w:szCs w:val="28"/>
        </w:rPr>
        <w:t>tativa</w:t>
      </w:r>
      <w:r w:rsidR="000B4BF4" w:rsidRPr="00830665">
        <w:rPr>
          <w:sz w:val="24"/>
          <w:szCs w:val="28"/>
        </w:rPr>
        <w:t xml:space="preserve">, mantendo todos os dados na classe minoritária e diminuindo o tamanho da classe maioritária. Isto </w:t>
      </w:r>
      <w:r w:rsidR="001C3B08" w:rsidRPr="00830665">
        <w:rPr>
          <w:sz w:val="24"/>
          <w:szCs w:val="28"/>
        </w:rPr>
        <w:t xml:space="preserve">é possível usando o método do pandas </w:t>
      </w:r>
      <w:r w:rsidR="003A31F3" w:rsidRPr="00830665">
        <w:rPr>
          <w:sz w:val="24"/>
          <w:szCs w:val="28"/>
        </w:rPr>
        <w:t>sample (</w:t>
      </w:r>
      <w:r w:rsidR="001C3B08" w:rsidRPr="00830665">
        <w:rPr>
          <w:sz w:val="24"/>
          <w:szCs w:val="28"/>
        </w:rPr>
        <w:t xml:space="preserve">), que permitirá selecionar </w:t>
      </w:r>
      <w:r w:rsidR="003A31F3" w:rsidRPr="00830665">
        <w:rPr>
          <w:sz w:val="24"/>
          <w:szCs w:val="28"/>
        </w:rPr>
        <w:t xml:space="preserve">de um </w:t>
      </w:r>
      <w:r w:rsidR="001C3B08" w:rsidRPr="00830665">
        <w:rPr>
          <w:sz w:val="24"/>
          <w:szCs w:val="28"/>
        </w:rPr>
        <w:t xml:space="preserve">dataset </w:t>
      </w:r>
      <w:r w:rsidR="003A31F3" w:rsidRPr="00830665">
        <w:rPr>
          <w:sz w:val="24"/>
          <w:szCs w:val="28"/>
        </w:rPr>
        <w:t>um número de amostras, passando por parâmetro o tamanho dos valores de minoria, para os dados da maioria. Assim ficamos com ambas as partes equilibradas. Com isto se usarmos novamente o random forest veremos que este sobe para os 95% como se pode ver na figura abaixo.</w:t>
      </w:r>
    </w:p>
    <w:p w14:paraId="6E096C69" w14:textId="77777777" w:rsidR="00103A6C" w:rsidRPr="00830665" w:rsidRDefault="00103A6C" w:rsidP="00554805"/>
    <w:p w14:paraId="101573B1" w14:textId="77777777" w:rsidR="004F1581" w:rsidRDefault="003B69DE" w:rsidP="004F1581">
      <w:pPr>
        <w:keepNext/>
        <w:suppressAutoHyphens w:val="0"/>
        <w:spacing w:before="0" w:line="240" w:lineRule="auto"/>
        <w:jc w:val="left"/>
      </w:pPr>
      <w:r w:rsidRPr="00830665">
        <w:rPr>
          <w:rFonts w:ascii="Times New Roman" w:hAnsi="Times New Roman" w:cs="Times New Roman"/>
          <w:noProof/>
          <w:sz w:val="24"/>
          <w:lang w:eastAsia="pt-PT"/>
        </w:rPr>
        <w:drawing>
          <wp:inline distT="0" distB="0" distL="0" distR="0" wp14:anchorId="721AFF53" wp14:editId="10C20E6A">
            <wp:extent cx="5278120" cy="1770380"/>
            <wp:effectExtent l="0" t="0" r="5080" b="0"/>
            <wp:docPr id="25" name="Imagem 25" descr="page3image5328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8" descr="page3image53283056"/>
                    <pic:cNvPicPr>
                      <a:picLocks noChangeAspect="1" noChangeArrowheads="1"/>
                    </pic:cNvPicPr>
                  </pic:nvPicPr>
                  <pic:blipFill>
                    <a:blip r:embed="rId59" r:link="rId60">
                      <a:extLst>
                        <a:ext uri="{28A0092B-C50C-407E-A947-70E740481C1C}">
                          <a14:useLocalDpi xmlns:a14="http://schemas.microsoft.com/office/drawing/2010/main" val="0"/>
                        </a:ext>
                      </a:extLst>
                    </a:blip>
                    <a:stretch>
                      <a:fillRect/>
                    </a:stretch>
                  </pic:blipFill>
                  <pic:spPr bwMode="auto">
                    <a:xfrm>
                      <a:off x="0" y="0"/>
                      <a:ext cx="5278120" cy="1770380"/>
                    </a:xfrm>
                    <a:prstGeom prst="rect">
                      <a:avLst/>
                    </a:prstGeom>
                    <a:noFill/>
                    <a:ln>
                      <a:noFill/>
                    </a:ln>
                  </pic:spPr>
                </pic:pic>
              </a:graphicData>
            </a:graphic>
          </wp:inline>
        </w:drawing>
      </w:r>
    </w:p>
    <w:p w14:paraId="1E1F52CC" w14:textId="77777777" w:rsidR="004F1581" w:rsidRDefault="004F1581" w:rsidP="004F1581">
      <w:pPr>
        <w:pStyle w:val="Legenda"/>
        <w:jc w:val="left"/>
        <w:rPr>
          <w:lang w:val="en-US"/>
        </w:rPr>
      </w:pPr>
      <w:r>
        <w:tab/>
      </w:r>
      <w:r w:rsidRPr="004F1581">
        <w:rPr>
          <w:lang w:val="en-US"/>
        </w:rPr>
        <w:t xml:space="preserve">    </w:t>
      </w:r>
    </w:p>
    <w:p w14:paraId="7A90EA42" w14:textId="07ED5EDE" w:rsidR="003A31F3" w:rsidRPr="004F1581" w:rsidRDefault="004F1581" w:rsidP="004F1581">
      <w:pPr>
        <w:pStyle w:val="Legenda"/>
        <w:jc w:val="left"/>
        <w:rPr>
          <w:rFonts w:ascii="Times New Roman" w:hAnsi="Times New Roman" w:cs="Times New Roman"/>
          <w:sz w:val="24"/>
          <w:lang w:val="en-US" w:eastAsia="pt-PT"/>
        </w:rPr>
      </w:pPr>
      <w:r>
        <w:rPr>
          <w:lang w:val="en-US"/>
        </w:rPr>
        <w:tab/>
        <w:t xml:space="preserve">     </w:t>
      </w:r>
      <w:r w:rsidRPr="004F1581">
        <w:rPr>
          <w:lang w:val="en-US"/>
        </w:rPr>
        <w:t xml:space="preserve">  </w:t>
      </w:r>
      <w:bookmarkStart w:id="57" w:name="_Toc112878357"/>
      <w:r w:rsidRPr="004F1581">
        <w:rPr>
          <w:lang w:val="en-US"/>
        </w:rPr>
        <w:t xml:space="preserve">Figura </w:t>
      </w:r>
      <w:r>
        <w:fldChar w:fldCharType="begin"/>
      </w:r>
      <w:r w:rsidRPr="004F1581">
        <w:rPr>
          <w:lang w:val="en-US"/>
        </w:rPr>
        <w:instrText xml:space="preserve"> SEQ Figura \* ARABIC </w:instrText>
      </w:r>
      <w:r>
        <w:fldChar w:fldCharType="separate"/>
      </w:r>
      <w:r w:rsidR="009F63E0">
        <w:rPr>
          <w:noProof/>
          <w:lang w:val="en-US"/>
        </w:rPr>
        <w:t>7</w:t>
      </w:r>
      <w:r>
        <w:fldChar w:fldCharType="end"/>
      </w:r>
      <w:r w:rsidRPr="004F1581">
        <w:rPr>
          <w:lang w:val="en-US"/>
        </w:rPr>
        <w:t xml:space="preserve"> - Random Forest balanced data (undersampling)</w:t>
      </w:r>
      <w:bookmarkEnd w:id="57"/>
    </w:p>
    <w:p w14:paraId="2477D865" w14:textId="77777777" w:rsidR="00103A6C" w:rsidRPr="004F1581" w:rsidRDefault="00103A6C" w:rsidP="00554805">
      <w:pPr>
        <w:rPr>
          <w:lang w:val="en-US"/>
        </w:rPr>
      </w:pPr>
    </w:p>
    <w:p w14:paraId="27AF6F15" w14:textId="77777777" w:rsidR="00103A6C" w:rsidRPr="00BD13A6" w:rsidRDefault="00103A6C" w:rsidP="00554805">
      <w:pPr>
        <w:rPr>
          <w:lang w:val="en-US"/>
        </w:rPr>
      </w:pPr>
    </w:p>
    <w:p w14:paraId="10454090" w14:textId="77777777" w:rsidR="00103A6C" w:rsidRPr="00BD13A6" w:rsidRDefault="00103A6C" w:rsidP="00554805">
      <w:pPr>
        <w:rPr>
          <w:lang w:val="en-US"/>
        </w:rPr>
      </w:pPr>
    </w:p>
    <w:p w14:paraId="4BCA962D" w14:textId="77777777" w:rsidR="00525FBE" w:rsidRPr="00BD13A6" w:rsidRDefault="00525FBE" w:rsidP="00554805">
      <w:pPr>
        <w:rPr>
          <w:sz w:val="24"/>
          <w:szCs w:val="28"/>
          <w:lang w:val="en-US"/>
        </w:rPr>
      </w:pPr>
    </w:p>
    <w:p w14:paraId="35F0093A" w14:textId="77777777" w:rsidR="003157BA" w:rsidRPr="00830665" w:rsidRDefault="003B69DE" w:rsidP="00057E6B">
      <w:pPr>
        <w:pStyle w:val="Cabealho3"/>
        <w:rPr>
          <w:sz w:val="28"/>
          <w:szCs w:val="28"/>
        </w:rPr>
      </w:pPr>
      <w:bookmarkStart w:id="58" w:name="_Toc112779936"/>
      <w:r w:rsidRPr="00830665">
        <w:rPr>
          <w:sz w:val="28"/>
          <w:szCs w:val="28"/>
        </w:rPr>
        <w:t>Hyper Tuning</w:t>
      </w:r>
      <w:bookmarkEnd w:id="58"/>
    </w:p>
    <w:p w14:paraId="549EB77B" w14:textId="77777777" w:rsidR="003157BA" w:rsidRPr="00830665" w:rsidRDefault="003157BA" w:rsidP="00554805">
      <w:pPr>
        <w:rPr>
          <w:sz w:val="24"/>
          <w:szCs w:val="28"/>
        </w:rPr>
      </w:pPr>
    </w:p>
    <w:p w14:paraId="67F1D979" w14:textId="77777777" w:rsidR="00D43C25" w:rsidRPr="00830665" w:rsidRDefault="003B69DE" w:rsidP="00554805">
      <w:pPr>
        <w:rPr>
          <w:sz w:val="24"/>
          <w:szCs w:val="28"/>
        </w:rPr>
      </w:pPr>
      <w:r w:rsidRPr="00830665">
        <w:rPr>
          <w:sz w:val="24"/>
          <w:szCs w:val="28"/>
        </w:rPr>
        <w:t>Relativamente ainda ao undersampling podemos fazer algumas experiências, sendo uma das técnicas mais usadas o tunning dos hiperparâmetros.</w:t>
      </w:r>
      <w:r w:rsidR="001F42A1" w:rsidRPr="00830665">
        <w:rPr>
          <w:sz w:val="24"/>
          <w:szCs w:val="28"/>
        </w:rPr>
        <w:t xml:space="preserve"> Esta, consiste na seleção </w:t>
      </w:r>
      <w:r w:rsidRPr="00830665">
        <w:rPr>
          <w:sz w:val="24"/>
          <w:szCs w:val="28"/>
        </w:rPr>
        <w:t xml:space="preserve">de alguns parâmetros que à priori consideramos que serão bons, e depois irá tentar com diversas combinações desses hiperparâmetros até depois retornar no fim aquele que será mais ótimo. Visto isto, procedemos à parte prática do mesmo, em que iremos pegar nos valores de undersampling e passar por uma lista de hiperparâmetros e no fim veremos a diferença. É de relembrar que este método é um método exaustivo e que pode demorar bastante tempo devido à enorme capacidade </w:t>
      </w:r>
      <w:r w:rsidR="00F00226" w:rsidRPr="00830665">
        <w:rPr>
          <w:sz w:val="24"/>
          <w:szCs w:val="28"/>
        </w:rPr>
        <w:t>computacional</w:t>
      </w:r>
      <w:r w:rsidRPr="00830665">
        <w:rPr>
          <w:sz w:val="24"/>
          <w:szCs w:val="28"/>
        </w:rPr>
        <w:t xml:space="preserve"> que precisa. Para ainda </w:t>
      </w:r>
      <w:r w:rsidR="00F00226" w:rsidRPr="00830665">
        <w:rPr>
          <w:sz w:val="24"/>
          <w:szCs w:val="28"/>
        </w:rPr>
        <w:t>otimizar</w:t>
      </w:r>
      <w:r w:rsidRPr="00830665">
        <w:rPr>
          <w:sz w:val="24"/>
          <w:szCs w:val="28"/>
        </w:rPr>
        <w:t xml:space="preserve"> mais, será usado o RandomSearchCV</w:t>
      </w:r>
      <w:r w:rsidR="00F00226" w:rsidRPr="00830665">
        <w:rPr>
          <w:sz w:val="24"/>
          <w:szCs w:val="28"/>
        </w:rPr>
        <w:t xml:space="preserve"> isto porque este irá substituir a enumeração exaustiva de todas as possíveis combinações selecionando-as aleatoriamente. É importante ter em conta que este método usa instâncias em paralelo para ainda agilizar ainda mais o processo.</w:t>
      </w:r>
    </w:p>
    <w:p w14:paraId="4430F776" w14:textId="77777777" w:rsidR="00F00226" w:rsidRPr="00830665" w:rsidRDefault="00F00226" w:rsidP="00554805">
      <w:pPr>
        <w:rPr>
          <w:sz w:val="24"/>
          <w:szCs w:val="28"/>
        </w:rPr>
      </w:pPr>
    </w:p>
    <w:p w14:paraId="2592310D" w14:textId="77777777" w:rsidR="00F00226" w:rsidRPr="00830665" w:rsidRDefault="003B69DE" w:rsidP="00554805">
      <w:pPr>
        <w:rPr>
          <w:sz w:val="24"/>
          <w:szCs w:val="28"/>
        </w:rPr>
      </w:pPr>
      <w:r w:rsidRPr="00830665">
        <w:rPr>
          <w:sz w:val="24"/>
          <w:szCs w:val="28"/>
        </w:rPr>
        <w:t>Para este problema, o RandomSearchCV, irá treinar 1296 instâncias do Random Forest e no final retornar</w:t>
      </w:r>
      <w:r w:rsidR="00E0346B" w:rsidRPr="00830665">
        <w:rPr>
          <w:sz w:val="24"/>
          <w:szCs w:val="28"/>
        </w:rPr>
        <w:t xml:space="preserve"> aquela que for melhor. Graças a este treino extensivo, que demorou mais de uma hora, a percentagem de acerto usando o f1-score(macro) como medida subiu de 95% para 99%, porém para isto ser possível, teve que ser treinado usando uma pequena parte dos dados, pois se fossem usados os dados na totalidade provavelmente estaríamos a falar de umas boas horas de treino. Porém veja-se a imagem abaixo que comprava o resultado.</w:t>
      </w:r>
    </w:p>
    <w:p w14:paraId="747088A0" w14:textId="77777777" w:rsidR="003157BA" w:rsidRPr="00830665" w:rsidRDefault="003157BA" w:rsidP="00554805">
      <w:pPr>
        <w:rPr>
          <w:sz w:val="24"/>
          <w:szCs w:val="28"/>
        </w:rPr>
      </w:pPr>
    </w:p>
    <w:p w14:paraId="1C365837" w14:textId="77777777" w:rsidR="003157BA" w:rsidRPr="00830665" w:rsidRDefault="003157BA" w:rsidP="00554805">
      <w:pPr>
        <w:rPr>
          <w:sz w:val="24"/>
          <w:szCs w:val="28"/>
        </w:rPr>
      </w:pPr>
    </w:p>
    <w:p w14:paraId="6BE2F3A5" w14:textId="77777777" w:rsidR="003157BA" w:rsidRPr="00830665" w:rsidRDefault="003157BA" w:rsidP="00554805">
      <w:pPr>
        <w:rPr>
          <w:sz w:val="24"/>
          <w:szCs w:val="28"/>
        </w:rPr>
      </w:pPr>
    </w:p>
    <w:p w14:paraId="7CA9ED96" w14:textId="77777777" w:rsidR="003157BA" w:rsidRPr="00830665" w:rsidRDefault="003157BA" w:rsidP="00554805">
      <w:pPr>
        <w:rPr>
          <w:sz w:val="24"/>
          <w:szCs w:val="28"/>
        </w:rPr>
      </w:pPr>
    </w:p>
    <w:p w14:paraId="1E0C7C05" w14:textId="77777777" w:rsidR="003157BA" w:rsidRPr="00830665" w:rsidRDefault="003157BA" w:rsidP="00554805">
      <w:pPr>
        <w:rPr>
          <w:sz w:val="24"/>
          <w:szCs w:val="28"/>
        </w:rPr>
      </w:pPr>
    </w:p>
    <w:p w14:paraId="5FFE8E47" w14:textId="77777777" w:rsidR="003157BA" w:rsidRPr="00830665" w:rsidRDefault="003157BA" w:rsidP="00554805">
      <w:pPr>
        <w:rPr>
          <w:sz w:val="24"/>
          <w:szCs w:val="28"/>
        </w:rPr>
      </w:pPr>
    </w:p>
    <w:p w14:paraId="233D83F2" w14:textId="77777777" w:rsidR="004F1581" w:rsidRDefault="003B69DE" w:rsidP="004F1581">
      <w:pPr>
        <w:keepNext/>
        <w:suppressAutoHyphens w:val="0"/>
        <w:spacing w:before="0" w:line="240" w:lineRule="auto"/>
        <w:jc w:val="left"/>
      </w:pPr>
      <w:r w:rsidRPr="00830665">
        <w:rPr>
          <w:rFonts w:ascii="Times New Roman" w:hAnsi="Times New Roman" w:cs="Times New Roman"/>
          <w:noProof/>
          <w:sz w:val="24"/>
          <w:lang w:eastAsia="pt-PT"/>
        </w:rPr>
        <w:drawing>
          <wp:inline distT="0" distB="0" distL="0" distR="0" wp14:anchorId="7FAFA456" wp14:editId="1040816A">
            <wp:extent cx="5278120" cy="5087815"/>
            <wp:effectExtent l="0" t="0" r="5080" b="5080"/>
            <wp:docPr id="35" name="Imagem 35" descr="page1image2924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descr="page1image29245440"/>
                    <pic:cNvPicPr>
                      <a:picLocks noChangeAspect="1" noChangeArrowheads="1"/>
                    </pic:cNvPicPr>
                  </pic:nvPicPr>
                  <pic:blipFill>
                    <a:blip r:embed="rId61" r:link="rId62" cstate="print">
                      <a:extLst>
                        <a:ext uri="{28A0092B-C50C-407E-A947-70E740481C1C}">
                          <a14:useLocalDpi xmlns:a14="http://schemas.microsoft.com/office/drawing/2010/main" val="0"/>
                        </a:ext>
                      </a:extLst>
                    </a:blip>
                    <a:stretch>
                      <a:fillRect/>
                    </a:stretch>
                  </pic:blipFill>
                  <pic:spPr bwMode="auto">
                    <a:xfrm>
                      <a:off x="0" y="0"/>
                      <a:ext cx="5293574" cy="5102712"/>
                    </a:xfrm>
                    <a:prstGeom prst="rect">
                      <a:avLst/>
                    </a:prstGeom>
                    <a:noFill/>
                    <a:ln>
                      <a:noFill/>
                    </a:ln>
                  </pic:spPr>
                </pic:pic>
              </a:graphicData>
            </a:graphic>
          </wp:inline>
        </w:drawing>
      </w:r>
    </w:p>
    <w:p w14:paraId="249AD68B" w14:textId="77777777" w:rsidR="004F1581" w:rsidRDefault="004F1581" w:rsidP="004F1581">
      <w:pPr>
        <w:pStyle w:val="Legenda"/>
        <w:jc w:val="left"/>
      </w:pPr>
    </w:p>
    <w:p w14:paraId="43A5180E" w14:textId="710ED6B4" w:rsidR="00E0346B" w:rsidRPr="00830665" w:rsidRDefault="004F1581" w:rsidP="004F1581">
      <w:pPr>
        <w:pStyle w:val="Legenda"/>
        <w:jc w:val="left"/>
        <w:rPr>
          <w:rFonts w:ascii="Times New Roman" w:hAnsi="Times New Roman" w:cs="Times New Roman"/>
          <w:sz w:val="24"/>
          <w:lang w:eastAsia="pt-PT"/>
        </w:rPr>
      </w:pPr>
      <w:r>
        <w:tab/>
      </w:r>
      <w:bookmarkStart w:id="59" w:name="_Toc112878358"/>
      <w:r>
        <w:t xml:space="preserve">Figura </w:t>
      </w:r>
      <w:r>
        <w:fldChar w:fldCharType="begin"/>
      </w:r>
      <w:r>
        <w:instrText xml:space="preserve"> SEQ Figura \* ARABIC </w:instrText>
      </w:r>
      <w:r>
        <w:fldChar w:fldCharType="separate"/>
      </w:r>
      <w:r w:rsidR="009F63E0">
        <w:rPr>
          <w:noProof/>
        </w:rPr>
        <w:t>8</w:t>
      </w:r>
      <w:r>
        <w:fldChar w:fldCharType="end"/>
      </w:r>
      <w:r>
        <w:t xml:space="preserve"> - Random Forest Tunning depois de undersampling</w:t>
      </w:r>
      <w:bookmarkEnd w:id="59"/>
    </w:p>
    <w:p w14:paraId="2F9897E5" w14:textId="77777777" w:rsidR="003157BA" w:rsidRPr="00830665" w:rsidRDefault="003157BA" w:rsidP="00554805">
      <w:pPr>
        <w:rPr>
          <w:sz w:val="24"/>
          <w:szCs w:val="28"/>
        </w:rPr>
      </w:pPr>
    </w:p>
    <w:p w14:paraId="0C07F89F" w14:textId="752440D9" w:rsidR="003157BA" w:rsidRPr="00830665" w:rsidRDefault="003B69DE" w:rsidP="00554805">
      <w:pPr>
        <w:rPr>
          <w:sz w:val="24"/>
          <w:szCs w:val="28"/>
        </w:rPr>
      </w:pPr>
      <w:r w:rsidRPr="00830665">
        <w:rPr>
          <w:sz w:val="24"/>
          <w:szCs w:val="28"/>
        </w:rPr>
        <w:t>Nesta imagem podemos ver desde o início a importação da biblioteca do sklearn, que será encarregue de fazer todo o trabalho pesado que será preciso</w:t>
      </w:r>
      <w:r w:rsidR="00E66817" w:rsidRPr="00830665">
        <w:rPr>
          <w:sz w:val="24"/>
          <w:szCs w:val="28"/>
        </w:rPr>
        <w:t xml:space="preserve">. Depois é definido o número de estimativas, que neste caso decidiu-se 200,350,500. O número máximo de features a cada corte, bem como o número de níveis da árvore. No máximo definiu-se 30 pois estamos a trabalhar com uma pequena parte dos dados, senão teríamos que usar um número bem maior caso fosse para usar na totalidade do dataset. Novamente foram definidos números pequenos para o número mínimo de amostras </w:t>
      </w:r>
      <w:r w:rsidR="00E66817" w:rsidRPr="00830665">
        <w:rPr>
          <w:sz w:val="24"/>
          <w:szCs w:val="28"/>
        </w:rPr>
        <w:lastRenderedPageBreak/>
        <w:t xml:space="preserve">necessárias para dividir um nó bem como </w:t>
      </w:r>
      <w:r w:rsidR="00DC21DB" w:rsidRPr="00830665">
        <w:rPr>
          <w:sz w:val="24"/>
          <w:szCs w:val="28"/>
        </w:rPr>
        <w:t xml:space="preserve">cada folha da árvore. Depois de todos os parâmetros serem carregados para um dicionário, este é passado por parâmetro, com </w:t>
      </w:r>
      <w:r w:rsidR="004F1581" w:rsidRPr="00830665">
        <w:rPr>
          <w:rFonts w:ascii="Times New Roman" w:hAnsi="Times New Roman" w:cs="Times New Roman"/>
          <w:noProof/>
          <w:sz w:val="24"/>
          <w:lang w:eastAsia="pt-PT"/>
        </w:rPr>
        <w:drawing>
          <wp:anchor distT="0" distB="0" distL="114300" distR="114300" simplePos="0" relativeHeight="251667456" behindDoc="0" locked="0" layoutInCell="1" allowOverlap="1" wp14:anchorId="15B170E3" wp14:editId="02BD27F2">
            <wp:simplePos x="0" y="0"/>
            <wp:positionH relativeFrom="margin">
              <wp:posOffset>23495</wp:posOffset>
            </wp:positionH>
            <wp:positionV relativeFrom="margin">
              <wp:posOffset>979805</wp:posOffset>
            </wp:positionV>
            <wp:extent cx="5204460" cy="3279775"/>
            <wp:effectExtent l="0" t="0" r="2540" b="0"/>
            <wp:wrapSquare wrapText="bothSides"/>
            <wp:docPr id="45" name="Imagem 45" descr="page2image29134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 descr="page2image29134080"/>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5204460" cy="3279775"/>
                    </a:xfrm>
                    <a:prstGeom prst="rect">
                      <a:avLst/>
                    </a:prstGeom>
                    <a:noFill/>
                    <a:ln>
                      <a:noFill/>
                    </a:ln>
                  </pic:spPr>
                </pic:pic>
              </a:graphicData>
            </a:graphic>
          </wp:anchor>
        </w:drawing>
      </w:r>
      <w:r w:rsidR="00DC21DB" w:rsidRPr="00830665">
        <w:rPr>
          <w:sz w:val="24"/>
          <w:szCs w:val="28"/>
        </w:rPr>
        <w:t>verbose=10, para ver cada iteração e 4 threads para correr em simultâneo.</w:t>
      </w:r>
    </w:p>
    <w:p w14:paraId="28D9A9BB" w14:textId="5DBED2CD" w:rsidR="003157BA" w:rsidRPr="00830665" w:rsidRDefault="004F1581" w:rsidP="00554805">
      <w:pPr>
        <w:rPr>
          <w:sz w:val="24"/>
          <w:szCs w:val="28"/>
        </w:rPr>
      </w:pPr>
      <w:r>
        <w:rPr>
          <w:noProof/>
        </w:rPr>
        <mc:AlternateContent>
          <mc:Choice Requires="wps">
            <w:drawing>
              <wp:anchor distT="0" distB="0" distL="114300" distR="114300" simplePos="0" relativeHeight="251684864" behindDoc="0" locked="0" layoutInCell="1" allowOverlap="1" wp14:anchorId="579E3041" wp14:editId="617E1CAC">
                <wp:simplePos x="0" y="0"/>
                <wp:positionH relativeFrom="column">
                  <wp:posOffset>13335</wp:posOffset>
                </wp:positionH>
                <wp:positionV relativeFrom="paragraph">
                  <wp:posOffset>3692525</wp:posOffset>
                </wp:positionV>
                <wp:extent cx="5204460" cy="635"/>
                <wp:effectExtent l="0" t="0" r="2540" b="12065"/>
                <wp:wrapSquare wrapText="bothSides"/>
                <wp:docPr id="196" name="Caixa de Texto 196"/>
                <wp:cNvGraphicFramePr/>
                <a:graphic xmlns:a="http://schemas.openxmlformats.org/drawingml/2006/main">
                  <a:graphicData uri="http://schemas.microsoft.com/office/word/2010/wordprocessingShape">
                    <wps:wsp>
                      <wps:cNvSpPr txBox="1"/>
                      <wps:spPr>
                        <a:xfrm>
                          <a:off x="0" y="0"/>
                          <a:ext cx="5204460" cy="635"/>
                        </a:xfrm>
                        <a:prstGeom prst="rect">
                          <a:avLst/>
                        </a:prstGeom>
                        <a:solidFill>
                          <a:prstClr val="white"/>
                        </a:solidFill>
                        <a:ln>
                          <a:noFill/>
                        </a:ln>
                      </wps:spPr>
                      <wps:txbx>
                        <w:txbxContent>
                          <w:p w14:paraId="59A31BD2" w14:textId="6038B786" w:rsidR="004F1581" w:rsidRPr="0052002C" w:rsidRDefault="004F1581" w:rsidP="004F1581">
                            <w:pPr>
                              <w:pStyle w:val="Legenda"/>
                              <w:rPr>
                                <w:rFonts w:ascii="Times New Roman" w:hAnsi="Times New Roman" w:cs="Times New Roman"/>
                                <w:noProof/>
                              </w:rPr>
                            </w:pPr>
                            <w:bookmarkStart w:id="60" w:name="_Toc112878359"/>
                            <w:r>
                              <w:t xml:space="preserve">Figura </w:t>
                            </w:r>
                            <w:r>
                              <w:fldChar w:fldCharType="begin"/>
                            </w:r>
                            <w:r>
                              <w:instrText xml:space="preserve"> SEQ Figura \* ARABIC </w:instrText>
                            </w:r>
                            <w:r>
                              <w:fldChar w:fldCharType="separate"/>
                            </w:r>
                            <w:r w:rsidR="009F63E0">
                              <w:rPr>
                                <w:noProof/>
                              </w:rPr>
                              <w:t>9</w:t>
                            </w:r>
                            <w:r>
                              <w:fldChar w:fldCharType="end"/>
                            </w:r>
                            <w:r>
                              <w:t xml:space="preserve"> - Resultado depois do treino</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E3041" id="Caixa de Texto 196" o:spid="_x0000_s1032" type="#_x0000_t202" style="position:absolute;left:0;text-align:left;margin-left:1.05pt;margin-top:290.75pt;width:409.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" stroked="f">
                <v:textbox style="mso-fit-shape-to-text:t" inset="0,0,0,0">
                  <w:txbxContent>
                    <w:p w14:paraId="59A31BD2" w14:textId="6038B786" w:rsidR="004F1581" w:rsidRPr="0052002C" w:rsidRDefault="004F1581" w:rsidP="004F1581">
                      <w:pPr>
                        <w:pStyle w:val="Legenda"/>
                        <w:rPr>
                          <w:rFonts w:ascii="Times New Roman" w:hAnsi="Times New Roman" w:cs="Times New Roman"/>
                          <w:noProof/>
                        </w:rPr>
                      </w:pPr>
                      <w:bookmarkStart w:id="61" w:name="_Toc112878359"/>
                      <w:r>
                        <w:t xml:space="preserve">Figura </w:t>
                      </w:r>
                      <w:r>
                        <w:fldChar w:fldCharType="begin"/>
                      </w:r>
                      <w:r>
                        <w:instrText xml:space="preserve"> SEQ Figura \* ARABIC </w:instrText>
                      </w:r>
                      <w:r>
                        <w:fldChar w:fldCharType="separate"/>
                      </w:r>
                      <w:r w:rsidR="009F63E0">
                        <w:rPr>
                          <w:noProof/>
                        </w:rPr>
                        <w:t>9</w:t>
                      </w:r>
                      <w:r>
                        <w:fldChar w:fldCharType="end"/>
                      </w:r>
                      <w:r>
                        <w:t xml:space="preserve"> - Resultado depois do treino</w:t>
                      </w:r>
                      <w:bookmarkEnd w:id="61"/>
                    </w:p>
                  </w:txbxContent>
                </v:textbox>
                <w10:wrap type="square"/>
              </v:shape>
            </w:pict>
          </mc:Fallback>
        </mc:AlternateContent>
      </w:r>
    </w:p>
    <w:p w14:paraId="415126BA" w14:textId="42E8BB63" w:rsidR="003157BA" w:rsidRPr="00830665" w:rsidRDefault="003157BA" w:rsidP="00554805">
      <w:pPr>
        <w:rPr>
          <w:sz w:val="24"/>
          <w:szCs w:val="28"/>
        </w:rPr>
      </w:pPr>
    </w:p>
    <w:p w14:paraId="5027C361" w14:textId="7ACA0067" w:rsidR="004813B7" w:rsidRPr="004F1581" w:rsidRDefault="003B69DE" w:rsidP="00554805">
      <w:pPr>
        <w:rPr>
          <w:rFonts w:ascii="Times New Roman" w:hAnsi="Times New Roman" w:cs="Times New Roman"/>
          <w:sz w:val="24"/>
          <w:lang w:eastAsia="pt-PT"/>
        </w:rPr>
      </w:pPr>
      <w:r w:rsidRPr="00830665">
        <w:rPr>
          <w:sz w:val="24"/>
          <w:szCs w:val="28"/>
        </w:rPr>
        <w:t>Por fim, depois do treino, foram obtidos os melhores parâmetros, agora prossegue-se ao seu uso no Random Forest para ver o quanto este irá melhorar, conforme se pode confirmar na imagem a seguir.</w:t>
      </w:r>
      <w:r w:rsidR="004F1581" w:rsidRPr="00830665">
        <w:rPr>
          <w:rFonts w:ascii="Times New Roman" w:hAnsi="Times New Roman" w:cs="Times New Roman"/>
          <w:sz w:val="24"/>
          <w:lang w:eastAsia="pt-PT"/>
        </w:rPr>
        <w:t xml:space="preserve"> </w:t>
      </w:r>
    </w:p>
    <w:p w14:paraId="207F3AD4" w14:textId="77777777" w:rsidR="003157BA" w:rsidRPr="00830665" w:rsidRDefault="003B69DE" w:rsidP="00554805">
      <w:pPr>
        <w:rPr>
          <w:sz w:val="24"/>
          <w:szCs w:val="28"/>
        </w:rPr>
      </w:pPr>
      <w:r w:rsidRPr="00830665">
        <w:rPr>
          <w:sz w:val="24"/>
          <w:szCs w:val="28"/>
        </w:rPr>
        <w:t>Conforme podemos ver, foi obtido um resultado de 99%, porém temos somente 3341 amostras o que é muito pouco, assim</w:t>
      </w:r>
      <w:r w:rsidR="00E4132D" w:rsidRPr="00830665">
        <w:rPr>
          <w:sz w:val="24"/>
          <w:szCs w:val="28"/>
        </w:rPr>
        <w:t xml:space="preserve"> em vez de usar este modelo para incorporar na API iremos tentar outras técnicas </w:t>
      </w:r>
      <w:r w:rsidR="00043ACA" w:rsidRPr="00830665">
        <w:rPr>
          <w:sz w:val="24"/>
          <w:szCs w:val="28"/>
        </w:rPr>
        <w:t xml:space="preserve">primeiro </w:t>
      </w:r>
      <w:r w:rsidR="00E4132D" w:rsidRPr="00830665">
        <w:rPr>
          <w:sz w:val="24"/>
          <w:szCs w:val="28"/>
        </w:rPr>
        <w:t xml:space="preserve">que nos garantam aproximadamente os </w:t>
      </w:r>
      <w:r w:rsidR="00043ACA" w:rsidRPr="00830665">
        <w:rPr>
          <w:sz w:val="24"/>
          <w:szCs w:val="28"/>
        </w:rPr>
        <w:t>99%,</w:t>
      </w:r>
      <w:r w:rsidR="00E4132D" w:rsidRPr="00830665">
        <w:rPr>
          <w:sz w:val="24"/>
          <w:szCs w:val="28"/>
        </w:rPr>
        <w:t xml:space="preserve"> mas que usem de base mais amostras</w:t>
      </w:r>
      <w:r w:rsidR="00043ACA" w:rsidRPr="00830665">
        <w:rPr>
          <w:sz w:val="24"/>
          <w:szCs w:val="28"/>
        </w:rPr>
        <w:t>.</w:t>
      </w:r>
    </w:p>
    <w:p w14:paraId="4C00A1A5" w14:textId="77777777" w:rsidR="003157BA" w:rsidRPr="00830665" w:rsidRDefault="003157BA" w:rsidP="00554805">
      <w:pPr>
        <w:rPr>
          <w:sz w:val="24"/>
          <w:szCs w:val="28"/>
        </w:rPr>
      </w:pPr>
    </w:p>
    <w:p w14:paraId="4F460D7C" w14:textId="77777777" w:rsidR="003157BA" w:rsidRPr="00830665" w:rsidRDefault="003157BA" w:rsidP="00554805">
      <w:pPr>
        <w:rPr>
          <w:sz w:val="24"/>
          <w:szCs w:val="28"/>
        </w:rPr>
      </w:pPr>
    </w:p>
    <w:p w14:paraId="4D802005" w14:textId="77777777" w:rsidR="003157BA" w:rsidRPr="00830665" w:rsidRDefault="003157BA" w:rsidP="00554805">
      <w:pPr>
        <w:rPr>
          <w:sz w:val="24"/>
          <w:szCs w:val="28"/>
        </w:rPr>
      </w:pPr>
    </w:p>
    <w:p w14:paraId="47592EB7" w14:textId="77777777" w:rsidR="003157BA" w:rsidRPr="00830665" w:rsidRDefault="003157BA" w:rsidP="00554805">
      <w:pPr>
        <w:rPr>
          <w:sz w:val="24"/>
          <w:szCs w:val="28"/>
        </w:rPr>
      </w:pPr>
    </w:p>
    <w:p w14:paraId="73E8DE46" w14:textId="77777777" w:rsidR="003157BA" w:rsidRPr="00830665" w:rsidRDefault="003157BA" w:rsidP="00554805">
      <w:pPr>
        <w:rPr>
          <w:sz w:val="24"/>
          <w:szCs w:val="28"/>
        </w:rPr>
      </w:pPr>
    </w:p>
    <w:p w14:paraId="47A424FB" w14:textId="77777777" w:rsidR="00043ACA" w:rsidRPr="00830665" w:rsidRDefault="003B69DE" w:rsidP="00043ACA">
      <w:pPr>
        <w:pStyle w:val="Cabealho3"/>
        <w:rPr>
          <w:sz w:val="28"/>
          <w:szCs w:val="32"/>
        </w:rPr>
      </w:pPr>
      <w:bookmarkStart w:id="62" w:name="_Toc112779937"/>
      <w:r w:rsidRPr="00830665">
        <w:rPr>
          <w:sz w:val="28"/>
          <w:szCs w:val="32"/>
        </w:rPr>
        <w:t>Oversampling</w:t>
      </w:r>
      <w:bookmarkEnd w:id="62"/>
    </w:p>
    <w:p w14:paraId="7F2B8D44" w14:textId="77777777" w:rsidR="00043ACA" w:rsidRPr="00830665" w:rsidRDefault="00043ACA" w:rsidP="00554805">
      <w:pPr>
        <w:rPr>
          <w:sz w:val="24"/>
          <w:szCs w:val="28"/>
        </w:rPr>
      </w:pPr>
    </w:p>
    <w:p w14:paraId="44D772F9" w14:textId="77777777" w:rsidR="003157BA" w:rsidRPr="00830665" w:rsidRDefault="003B69DE" w:rsidP="003157BA">
      <w:pPr>
        <w:rPr>
          <w:sz w:val="24"/>
          <w:szCs w:val="28"/>
        </w:rPr>
      </w:pPr>
      <w:r w:rsidRPr="00830665">
        <w:rPr>
          <w:sz w:val="24"/>
          <w:szCs w:val="28"/>
        </w:rPr>
        <w:t>Perante estes valores já se conseguiu subir de 90% para 9</w:t>
      </w:r>
      <w:r w:rsidR="00043ACA" w:rsidRPr="00830665">
        <w:rPr>
          <w:sz w:val="24"/>
          <w:szCs w:val="28"/>
        </w:rPr>
        <w:t>9</w:t>
      </w:r>
      <w:r w:rsidRPr="00830665">
        <w:rPr>
          <w:sz w:val="24"/>
          <w:szCs w:val="28"/>
        </w:rPr>
        <w:t>%, o que já é bastante bom, porém ainda existem mais técnicas que irão possibilitar melhores resultados, que será o caso do oversampling como será demostrado agora.</w:t>
      </w:r>
    </w:p>
    <w:p w14:paraId="18628B4F" w14:textId="77777777" w:rsidR="003157BA" w:rsidRPr="00830665" w:rsidRDefault="003157BA" w:rsidP="00554805">
      <w:pPr>
        <w:rPr>
          <w:sz w:val="24"/>
          <w:szCs w:val="28"/>
        </w:rPr>
      </w:pPr>
    </w:p>
    <w:p w14:paraId="178708CE" w14:textId="351DC9FC" w:rsidR="00B24D7E" w:rsidRPr="00830665" w:rsidRDefault="003B69DE" w:rsidP="00554805">
      <w:pPr>
        <w:rPr>
          <w:sz w:val="24"/>
          <w:szCs w:val="28"/>
        </w:rPr>
      </w:pPr>
      <w:r w:rsidRPr="00830665">
        <w:rPr>
          <w:sz w:val="24"/>
          <w:szCs w:val="28"/>
        </w:rPr>
        <w:t xml:space="preserve">Procedemos então à próxima técnica, denominada de oversampling. </w:t>
      </w:r>
      <w:r w:rsidR="00B34F0C" w:rsidRPr="00830665">
        <w:rPr>
          <w:sz w:val="24"/>
          <w:szCs w:val="28"/>
        </w:rPr>
        <w:t xml:space="preserve">Dentro do oversampling existe muitas técnicas algumas delas consistindo somente na repetição da classe minorante, porém uma estratégia mais eficaz é na criação de novas amostras. A esta técnica dá-se o nome de </w:t>
      </w:r>
      <w:r w:rsidR="00EB0C2C" w:rsidRPr="00830665">
        <w:rPr>
          <w:sz w:val="24"/>
          <w:szCs w:val="28"/>
        </w:rPr>
        <w:t>SMOTE (</w:t>
      </w:r>
      <w:r w:rsidR="00B34F0C" w:rsidRPr="00830665">
        <w:rPr>
          <w:sz w:val="24"/>
          <w:szCs w:val="28"/>
        </w:rPr>
        <w:t>Synthetic Minority Oversampling Technique) consiste na criação de amostras na classe minorante de maneira sintética a partir de exemplos existentes</w:t>
      </w:r>
      <w:r w:rsidR="00D10D31">
        <w:rPr>
          <w:sz w:val="24"/>
          <w:szCs w:val="28"/>
        </w:rPr>
        <w:t xml:space="preserve"> [17]</w:t>
      </w:r>
      <w:r w:rsidR="00B34F0C" w:rsidRPr="00830665">
        <w:rPr>
          <w:sz w:val="24"/>
          <w:szCs w:val="28"/>
        </w:rPr>
        <w:t>. Para isto usa</w:t>
      </w:r>
      <w:r w:rsidR="00EB0C2C" w:rsidRPr="00830665">
        <w:rPr>
          <w:sz w:val="24"/>
          <w:szCs w:val="28"/>
        </w:rPr>
        <w:t xml:space="preserve"> de maneira auxiliar o algoritmo KNN para tal. </w:t>
      </w:r>
    </w:p>
    <w:p w14:paraId="326975AB" w14:textId="77777777" w:rsidR="00EB0C2C" w:rsidRPr="00830665" w:rsidRDefault="003B69DE" w:rsidP="00554805">
      <w:pPr>
        <w:rPr>
          <w:sz w:val="24"/>
          <w:szCs w:val="28"/>
        </w:rPr>
      </w:pPr>
      <w:r w:rsidRPr="00830665">
        <w:rPr>
          <w:sz w:val="24"/>
          <w:szCs w:val="28"/>
        </w:rPr>
        <w:t xml:space="preserve">Passando então à parte prática, usaremos o </w:t>
      </w:r>
      <w:r w:rsidR="007B4E80" w:rsidRPr="00830665">
        <w:rPr>
          <w:sz w:val="24"/>
          <w:szCs w:val="28"/>
        </w:rPr>
        <w:t xml:space="preserve">SMOTE </w:t>
      </w:r>
      <w:r w:rsidRPr="00830665">
        <w:rPr>
          <w:sz w:val="24"/>
          <w:szCs w:val="28"/>
        </w:rPr>
        <w:t>para aumentar</w:t>
      </w:r>
      <w:r w:rsidR="007B4E80" w:rsidRPr="00830665">
        <w:rPr>
          <w:sz w:val="24"/>
          <w:szCs w:val="28"/>
        </w:rPr>
        <w:t xml:space="preserve"> a classe minorante (classe </w:t>
      </w:r>
      <w:r w:rsidR="00FA04E2" w:rsidRPr="00830665">
        <w:rPr>
          <w:sz w:val="24"/>
          <w:szCs w:val="28"/>
        </w:rPr>
        <w:t>do 1 representante</w:t>
      </w:r>
      <w:r w:rsidR="007B4E80" w:rsidRPr="00830665">
        <w:rPr>
          <w:sz w:val="24"/>
          <w:szCs w:val="28"/>
        </w:rPr>
        <w:t xml:space="preserve"> dos emails de phishing) em pelo menos 35 % pois a partir daí </w:t>
      </w:r>
      <w:r w:rsidR="00FA04E2" w:rsidRPr="00830665">
        <w:rPr>
          <w:sz w:val="24"/>
          <w:szCs w:val="28"/>
        </w:rPr>
        <w:t>começamos a ter mais valores sintéticos do que valores reais do dataset, como se pode ver pela imagem seguir:</w:t>
      </w:r>
    </w:p>
    <w:p w14:paraId="12D3E8C1" w14:textId="77777777" w:rsidR="00BE7470" w:rsidRPr="00830665" w:rsidRDefault="00BE7470" w:rsidP="00554805">
      <w:pPr>
        <w:rPr>
          <w:sz w:val="24"/>
          <w:szCs w:val="28"/>
        </w:rPr>
      </w:pPr>
    </w:p>
    <w:p w14:paraId="3BB32584" w14:textId="77777777" w:rsidR="00D10D31" w:rsidRDefault="003B69DE" w:rsidP="00D10D31">
      <w:pPr>
        <w:keepNext/>
      </w:pPr>
      <w:r w:rsidRPr="00830665">
        <w:rPr>
          <w:noProof/>
        </w:rPr>
        <w:drawing>
          <wp:inline distT="0" distB="0" distL="0" distR="0" wp14:anchorId="7F5F0419" wp14:editId="7B2D26EB">
            <wp:extent cx="5275816" cy="785446"/>
            <wp:effectExtent l="0" t="0" r="0" b="254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64"/>
                    <a:stretch>
                      <a:fillRect/>
                    </a:stretch>
                  </pic:blipFill>
                  <pic:spPr>
                    <a:xfrm>
                      <a:off x="0" y="0"/>
                      <a:ext cx="5305688" cy="789893"/>
                    </a:xfrm>
                    <a:prstGeom prst="rect">
                      <a:avLst/>
                    </a:prstGeom>
                  </pic:spPr>
                </pic:pic>
              </a:graphicData>
            </a:graphic>
          </wp:inline>
        </w:drawing>
      </w:r>
    </w:p>
    <w:p w14:paraId="66950077" w14:textId="05CAA9B5" w:rsidR="00FA04E2" w:rsidRPr="00830665" w:rsidRDefault="00D10D31" w:rsidP="00D10D31">
      <w:pPr>
        <w:pStyle w:val="Legenda"/>
        <w:jc w:val="both"/>
      </w:pPr>
      <w:r>
        <w:tab/>
      </w:r>
      <w:r>
        <w:tab/>
      </w:r>
      <w:r>
        <w:tab/>
        <w:t xml:space="preserve">        </w:t>
      </w:r>
      <w:bookmarkStart w:id="63" w:name="_Toc112878360"/>
      <w:r>
        <w:t xml:space="preserve">Figura </w:t>
      </w:r>
      <w:r>
        <w:fldChar w:fldCharType="begin"/>
      </w:r>
      <w:r>
        <w:instrText xml:space="preserve"> SEQ Figura \* ARABIC </w:instrText>
      </w:r>
      <w:r>
        <w:fldChar w:fldCharType="separate"/>
      </w:r>
      <w:r w:rsidR="009F63E0">
        <w:rPr>
          <w:noProof/>
        </w:rPr>
        <w:t>10</w:t>
      </w:r>
      <w:r>
        <w:fldChar w:fldCharType="end"/>
      </w:r>
      <w:r>
        <w:t xml:space="preserve"> - </w:t>
      </w:r>
      <w:r w:rsidRPr="00E24B8B">
        <w:t>SMOTE data</w:t>
      </w:r>
      <w:bookmarkEnd w:id="63"/>
    </w:p>
    <w:p w14:paraId="7D3FB296" w14:textId="77777777" w:rsidR="00BE7470" w:rsidRPr="00830665" w:rsidRDefault="00BE7470" w:rsidP="00BE7470">
      <w:pPr>
        <w:suppressAutoHyphens w:val="0"/>
        <w:spacing w:before="0" w:line="240" w:lineRule="auto"/>
        <w:ind w:left="2160" w:firstLine="720"/>
        <w:jc w:val="left"/>
        <w:rPr>
          <w:rFonts w:asciiTheme="minorHAnsi" w:hAnsiTheme="minorHAnsi" w:cstheme="minorHAnsi"/>
          <w:sz w:val="24"/>
          <w:lang w:eastAsia="pt-PT"/>
        </w:rPr>
      </w:pPr>
    </w:p>
    <w:p w14:paraId="0FB33123" w14:textId="77777777" w:rsidR="00BE7470" w:rsidRPr="00830665" w:rsidRDefault="00BE7470" w:rsidP="00BE7470">
      <w:pPr>
        <w:suppressAutoHyphens w:val="0"/>
        <w:spacing w:before="0" w:line="240" w:lineRule="auto"/>
        <w:ind w:left="2160" w:firstLine="720"/>
        <w:jc w:val="left"/>
        <w:rPr>
          <w:rFonts w:asciiTheme="minorHAnsi" w:hAnsiTheme="minorHAnsi" w:cstheme="minorHAnsi"/>
          <w:sz w:val="24"/>
          <w:lang w:eastAsia="pt-PT"/>
        </w:rPr>
      </w:pPr>
    </w:p>
    <w:p w14:paraId="480D505A" w14:textId="77777777" w:rsidR="00BE7470" w:rsidRPr="00830665" w:rsidRDefault="00BE7470" w:rsidP="00554805"/>
    <w:p w14:paraId="41D06EA0" w14:textId="77777777" w:rsidR="00FA04E2" w:rsidRPr="00830665" w:rsidRDefault="00FA04E2" w:rsidP="00554805"/>
    <w:p w14:paraId="7430D979" w14:textId="77777777" w:rsidR="00BE7470" w:rsidRPr="00830665" w:rsidRDefault="00BE7470" w:rsidP="00554805">
      <w:pPr>
        <w:rPr>
          <w:rFonts w:asciiTheme="minorHAnsi" w:hAnsiTheme="minorHAnsi" w:cstheme="minorHAnsi"/>
          <w:sz w:val="24"/>
          <w:lang w:eastAsia="pt-PT"/>
        </w:rPr>
      </w:pPr>
    </w:p>
    <w:p w14:paraId="1113DFA3" w14:textId="77777777" w:rsidR="00BE7470" w:rsidRPr="00830665" w:rsidRDefault="00BE7470" w:rsidP="00554805">
      <w:pPr>
        <w:rPr>
          <w:rFonts w:asciiTheme="minorHAnsi" w:hAnsiTheme="minorHAnsi" w:cstheme="minorHAnsi"/>
          <w:sz w:val="24"/>
          <w:lang w:eastAsia="pt-PT"/>
        </w:rPr>
      </w:pPr>
    </w:p>
    <w:p w14:paraId="6E36DF44" w14:textId="0E29A96B" w:rsidR="00B93661" w:rsidRPr="00830665" w:rsidRDefault="003B69DE" w:rsidP="00554805">
      <w:pPr>
        <w:rPr>
          <w:rFonts w:asciiTheme="minorHAnsi" w:hAnsiTheme="minorHAnsi" w:cstheme="minorHAnsi"/>
          <w:sz w:val="24"/>
          <w:lang w:eastAsia="pt-PT"/>
        </w:rPr>
      </w:pPr>
      <w:r w:rsidRPr="00830665">
        <w:rPr>
          <w:rFonts w:asciiTheme="minorHAnsi" w:hAnsiTheme="minorHAnsi" w:cstheme="minorHAnsi"/>
          <w:sz w:val="24"/>
          <w:lang w:eastAsia="pt-PT"/>
        </w:rPr>
        <w:t xml:space="preserve">Depois de usar SMOTE o nosso dataset já se encontra mais balanceado, logo o random forest irá ter melhores resultados. Na imagem abaixo podemos ver uma visualização do dataset mais balanceado, ainda não se encontra 50% porque também não </w:t>
      </w:r>
      <w:r w:rsidR="00675843" w:rsidRPr="00830665">
        <w:rPr>
          <w:rFonts w:asciiTheme="minorHAnsi" w:hAnsiTheme="minorHAnsi" w:cstheme="minorHAnsi"/>
          <w:sz w:val="24"/>
          <w:lang w:eastAsia="pt-PT"/>
        </w:rPr>
        <w:t>convém dar</w:t>
      </w:r>
      <w:r w:rsidRPr="00830665">
        <w:rPr>
          <w:rFonts w:asciiTheme="minorHAnsi" w:hAnsiTheme="minorHAnsi" w:cstheme="minorHAnsi"/>
          <w:sz w:val="24"/>
          <w:lang w:eastAsia="pt-PT"/>
        </w:rPr>
        <w:t xml:space="preserve"> ao modelo o mesmo número de amostras de phishing visto que</w:t>
      </w:r>
      <w:r w:rsidR="00525FBE" w:rsidRPr="00830665">
        <w:rPr>
          <w:rFonts w:asciiTheme="minorHAnsi" w:hAnsiTheme="minorHAnsi" w:cstheme="minorHAnsi"/>
          <w:sz w:val="24"/>
          <w:lang w:eastAsia="pt-PT"/>
        </w:rPr>
        <w:t xml:space="preserve"> no mundo real a maioria dos emails não são de phishing.</w:t>
      </w:r>
    </w:p>
    <w:p w14:paraId="4A20219F" w14:textId="21174D9C" w:rsidR="00525FBE" w:rsidRPr="00830665" w:rsidRDefault="00BE7093" w:rsidP="00525FBE">
      <w:pPr>
        <w:suppressAutoHyphens w:val="0"/>
        <w:spacing w:before="0" w:line="240" w:lineRule="auto"/>
        <w:jc w:val="left"/>
        <w:rPr>
          <w:rFonts w:ascii="Times New Roman" w:hAnsi="Times New Roman" w:cs="Times New Roman"/>
          <w:sz w:val="24"/>
          <w:lang w:eastAsia="pt-PT"/>
        </w:rPr>
      </w:pPr>
      <w:r w:rsidRPr="00830665">
        <w:rPr>
          <w:noProof/>
        </w:rPr>
        <w:drawing>
          <wp:anchor distT="0" distB="0" distL="114300" distR="114300" simplePos="0" relativeHeight="251665408" behindDoc="0" locked="0" layoutInCell="1" allowOverlap="1" wp14:anchorId="0E3AFEAF" wp14:editId="3A876EF4">
            <wp:simplePos x="0" y="0"/>
            <wp:positionH relativeFrom="margin">
              <wp:posOffset>475615</wp:posOffset>
            </wp:positionH>
            <wp:positionV relativeFrom="margin">
              <wp:posOffset>1863090</wp:posOffset>
            </wp:positionV>
            <wp:extent cx="3868420" cy="2496820"/>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5"/>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3868420" cy="2496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B6BC95" w14:textId="681D1E0C" w:rsidR="00525FBE" w:rsidRPr="00830665" w:rsidRDefault="00525FBE" w:rsidP="00554805"/>
    <w:p w14:paraId="766D8893" w14:textId="77777777" w:rsidR="00B93661" w:rsidRPr="00830665" w:rsidRDefault="00B93661" w:rsidP="00554805"/>
    <w:p w14:paraId="631D778C" w14:textId="77777777" w:rsidR="00B93661" w:rsidRPr="00830665" w:rsidRDefault="00B93661" w:rsidP="00554805"/>
    <w:p w14:paraId="7C801158" w14:textId="77777777" w:rsidR="00B93661" w:rsidRPr="00830665" w:rsidRDefault="00B93661" w:rsidP="00554805"/>
    <w:p w14:paraId="582654DA" w14:textId="77777777" w:rsidR="00B93661" w:rsidRPr="00830665" w:rsidRDefault="00B93661" w:rsidP="00554805"/>
    <w:p w14:paraId="51922103" w14:textId="77777777" w:rsidR="00B93661" w:rsidRPr="00830665" w:rsidRDefault="00B93661" w:rsidP="00554805"/>
    <w:p w14:paraId="6E09468E" w14:textId="77777777" w:rsidR="00B93661" w:rsidRPr="00830665" w:rsidRDefault="00B93661" w:rsidP="00554805"/>
    <w:p w14:paraId="74E4A6F3" w14:textId="4016A500" w:rsidR="00525FBE" w:rsidRPr="00830665" w:rsidRDefault="00BE7093" w:rsidP="00554805">
      <w:r>
        <w:rPr>
          <w:noProof/>
        </w:rPr>
        <mc:AlternateContent>
          <mc:Choice Requires="wps">
            <w:drawing>
              <wp:anchor distT="0" distB="0" distL="114300" distR="114300" simplePos="0" relativeHeight="251686912" behindDoc="0" locked="0" layoutInCell="1" allowOverlap="1" wp14:anchorId="5797C2EB" wp14:editId="463B2116">
                <wp:simplePos x="0" y="0"/>
                <wp:positionH relativeFrom="column">
                  <wp:posOffset>607695</wp:posOffset>
                </wp:positionH>
                <wp:positionV relativeFrom="paragraph">
                  <wp:posOffset>187960</wp:posOffset>
                </wp:positionV>
                <wp:extent cx="3868420" cy="635"/>
                <wp:effectExtent l="0" t="0" r="5080" b="12065"/>
                <wp:wrapSquare wrapText="bothSides"/>
                <wp:docPr id="218" name="Caixa de Texto 218"/>
                <wp:cNvGraphicFramePr/>
                <a:graphic xmlns:a="http://schemas.openxmlformats.org/drawingml/2006/main">
                  <a:graphicData uri="http://schemas.microsoft.com/office/word/2010/wordprocessingShape">
                    <wps:wsp>
                      <wps:cNvSpPr txBox="1"/>
                      <wps:spPr>
                        <a:xfrm>
                          <a:off x="0" y="0"/>
                          <a:ext cx="3868420" cy="635"/>
                        </a:xfrm>
                        <a:prstGeom prst="rect">
                          <a:avLst/>
                        </a:prstGeom>
                        <a:solidFill>
                          <a:prstClr val="white"/>
                        </a:solidFill>
                        <a:ln>
                          <a:noFill/>
                        </a:ln>
                      </wps:spPr>
                      <wps:txbx>
                        <w:txbxContent>
                          <w:p w14:paraId="4C011E7E" w14:textId="21D52276" w:rsidR="00BE7093" w:rsidRPr="00DD7FC8" w:rsidRDefault="00BE7093" w:rsidP="00BE7093">
                            <w:pPr>
                              <w:pStyle w:val="Legenda"/>
                              <w:rPr>
                                <w:rFonts w:cs="Calibri"/>
                                <w:noProof/>
                              </w:rPr>
                            </w:pPr>
                            <w:bookmarkStart w:id="64" w:name="_Toc112878361"/>
                            <w:r>
                              <w:t xml:space="preserve">Figura </w:t>
                            </w:r>
                            <w:r>
                              <w:fldChar w:fldCharType="begin"/>
                            </w:r>
                            <w:r>
                              <w:instrText xml:space="preserve"> SEQ Figura \* ARABIC </w:instrText>
                            </w:r>
                            <w:r>
                              <w:fldChar w:fldCharType="separate"/>
                            </w:r>
                            <w:r w:rsidR="009F63E0">
                              <w:rPr>
                                <w:noProof/>
                              </w:rPr>
                              <w:t>11</w:t>
                            </w:r>
                            <w:r>
                              <w:fldChar w:fldCharType="end"/>
                            </w:r>
                            <w:r>
                              <w:t xml:space="preserve"> - </w:t>
                            </w:r>
                            <w:r w:rsidRPr="005B7946">
                              <w:t>Visualização do dataset depois do SMOTE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7C2EB" id="Caixa de Texto 218" o:spid="_x0000_s1033" type="#_x0000_t202" style="position:absolute;left:0;text-align:left;margin-left:47.85pt;margin-top:14.8pt;width:304.6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" stroked="f">
                <v:textbox style="mso-fit-shape-to-text:t" inset="0,0,0,0">
                  <w:txbxContent>
                    <w:p w14:paraId="4C011E7E" w14:textId="21D52276" w:rsidR="00BE7093" w:rsidRPr="00DD7FC8" w:rsidRDefault="00BE7093" w:rsidP="00BE7093">
                      <w:pPr>
                        <w:pStyle w:val="Legenda"/>
                        <w:rPr>
                          <w:rFonts w:cs="Calibri"/>
                          <w:noProof/>
                        </w:rPr>
                      </w:pPr>
                      <w:bookmarkStart w:id="65" w:name="_Toc112878361"/>
                      <w:r>
                        <w:t xml:space="preserve">Figura </w:t>
                      </w:r>
                      <w:r>
                        <w:fldChar w:fldCharType="begin"/>
                      </w:r>
                      <w:r>
                        <w:instrText xml:space="preserve"> SEQ Figura \* ARABIC </w:instrText>
                      </w:r>
                      <w:r>
                        <w:fldChar w:fldCharType="separate"/>
                      </w:r>
                      <w:r w:rsidR="009F63E0">
                        <w:rPr>
                          <w:noProof/>
                        </w:rPr>
                        <w:t>11</w:t>
                      </w:r>
                      <w:r>
                        <w:fldChar w:fldCharType="end"/>
                      </w:r>
                      <w:r>
                        <w:t xml:space="preserve"> - </w:t>
                      </w:r>
                      <w:r w:rsidRPr="005B7946">
                        <w:t>Visualização do dataset depois do SMOTE</w:t>
                      </w:r>
                      <w:bookmarkEnd w:id="65"/>
                    </w:p>
                  </w:txbxContent>
                </v:textbox>
                <w10:wrap type="square"/>
              </v:shape>
            </w:pict>
          </mc:Fallback>
        </mc:AlternateContent>
      </w:r>
    </w:p>
    <w:p w14:paraId="40E06412" w14:textId="77777777" w:rsidR="00B93661" w:rsidRPr="00830665" w:rsidRDefault="00B93661" w:rsidP="00554805"/>
    <w:p w14:paraId="7B6BDA28" w14:textId="54313745" w:rsidR="00CB03FD" w:rsidRPr="00830665" w:rsidRDefault="00BE7093" w:rsidP="00554805">
      <w:pPr>
        <w:rPr>
          <w:sz w:val="24"/>
          <w:szCs w:val="28"/>
        </w:rPr>
      </w:pPr>
      <w:r>
        <w:rPr>
          <w:noProof/>
        </w:rPr>
        <mc:AlternateContent>
          <mc:Choice Requires="wps">
            <w:drawing>
              <wp:anchor distT="0" distB="0" distL="114300" distR="114300" simplePos="0" relativeHeight="251688960" behindDoc="0" locked="0" layoutInCell="1" allowOverlap="1" wp14:anchorId="7F2235B8" wp14:editId="778D87BB">
                <wp:simplePos x="0" y="0"/>
                <wp:positionH relativeFrom="column">
                  <wp:posOffset>-2540</wp:posOffset>
                </wp:positionH>
                <wp:positionV relativeFrom="paragraph">
                  <wp:posOffset>3065145</wp:posOffset>
                </wp:positionV>
                <wp:extent cx="5278120" cy="635"/>
                <wp:effectExtent l="0" t="0" r="5080" b="12065"/>
                <wp:wrapSquare wrapText="bothSides"/>
                <wp:docPr id="219" name="Caixa de Texto 219"/>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7107CDF6" w14:textId="31091C74" w:rsidR="00BE7093" w:rsidRPr="004A35F6" w:rsidRDefault="00BE7093" w:rsidP="00BE7093">
                            <w:pPr>
                              <w:pStyle w:val="Legenda"/>
                              <w:rPr>
                                <w:rFonts w:cs="Calibri"/>
                                <w:noProof/>
                                <w:szCs w:val="28"/>
                              </w:rPr>
                            </w:pPr>
                            <w:bookmarkStart w:id="66" w:name="_Toc112878362"/>
                            <w:r>
                              <w:t xml:space="preserve">Figura </w:t>
                            </w:r>
                            <w:r>
                              <w:fldChar w:fldCharType="begin"/>
                            </w:r>
                            <w:r>
                              <w:instrText xml:space="preserve"> SEQ Figura \* ARABIC </w:instrText>
                            </w:r>
                            <w:r>
                              <w:fldChar w:fldCharType="separate"/>
                            </w:r>
                            <w:r w:rsidR="009F63E0">
                              <w:rPr>
                                <w:noProof/>
                              </w:rPr>
                              <w:t>12</w:t>
                            </w:r>
                            <w:r>
                              <w:fldChar w:fldCharType="end"/>
                            </w:r>
                            <w:r>
                              <w:t xml:space="preserve"> - </w:t>
                            </w:r>
                            <w:r w:rsidRPr="00164C89">
                              <w:t>Visualização do dataset depois do SMOTE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2235B8" id="Caixa de Texto 219" o:spid="_x0000_s1034" type="#_x0000_t202" style="position:absolute;left:0;text-align:left;margin-left:-.2pt;margin-top:241.35pt;width:415.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" stroked="f">
                <v:textbox style="mso-fit-shape-to-text:t" inset="0,0,0,0">
                  <w:txbxContent>
                    <w:p w14:paraId="7107CDF6" w14:textId="31091C74" w:rsidR="00BE7093" w:rsidRPr="004A35F6" w:rsidRDefault="00BE7093" w:rsidP="00BE7093">
                      <w:pPr>
                        <w:pStyle w:val="Legenda"/>
                        <w:rPr>
                          <w:rFonts w:cs="Calibri"/>
                          <w:noProof/>
                          <w:szCs w:val="28"/>
                        </w:rPr>
                      </w:pPr>
                      <w:bookmarkStart w:id="67" w:name="_Toc112878362"/>
                      <w:r>
                        <w:t xml:space="preserve">Figura </w:t>
                      </w:r>
                      <w:r>
                        <w:fldChar w:fldCharType="begin"/>
                      </w:r>
                      <w:r>
                        <w:instrText xml:space="preserve"> SEQ Figura \* ARABIC </w:instrText>
                      </w:r>
                      <w:r>
                        <w:fldChar w:fldCharType="separate"/>
                      </w:r>
                      <w:r w:rsidR="009F63E0">
                        <w:rPr>
                          <w:noProof/>
                        </w:rPr>
                        <w:t>12</w:t>
                      </w:r>
                      <w:r>
                        <w:fldChar w:fldCharType="end"/>
                      </w:r>
                      <w:r>
                        <w:t xml:space="preserve"> - </w:t>
                      </w:r>
                      <w:r w:rsidRPr="00164C89">
                        <w:t>Visualização do dataset depois do SMOTE</w:t>
                      </w:r>
                      <w:bookmarkEnd w:id="67"/>
                    </w:p>
                  </w:txbxContent>
                </v:textbox>
                <w10:wrap type="square"/>
              </v:shape>
            </w:pict>
          </mc:Fallback>
        </mc:AlternateContent>
      </w:r>
      <w:r w:rsidR="003B69DE" w:rsidRPr="00830665">
        <w:rPr>
          <w:noProof/>
          <w:sz w:val="24"/>
          <w:szCs w:val="28"/>
        </w:rPr>
        <w:drawing>
          <wp:anchor distT="0" distB="0" distL="114300" distR="114300" simplePos="0" relativeHeight="251666432" behindDoc="0" locked="0" layoutInCell="1" allowOverlap="1" wp14:anchorId="7BAB4638" wp14:editId="74B1C6B4">
            <wp:simplePos x="0" y="0"/>
            <wp:positionH relativeFrom="margin">
              <wp:posOffset>-2540</wp:posOffset>
            </wp:positionH>
            <wp:positionV relativeFrom="margin">
              <wp:posOffset>6458585</wp:posOffset>
            </wp:positionV>
            <wp:extent cx="5278120" cy="1463040"/>
            <wp:effectExtent l="0" t="0" r="5080" b="0"/>
            <wp:wrapSquare wrapText="bothSides"/>
            <wp:docPr id="30" name="Imagem 30" descr="Uma imagem com texto, contador, dispositivo, calculado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 contador, dispositivo, calculadora&#10;&#10;Descrição gerada automaticamente"/>
                    <pic:cNvPicPr/>
                  </pic:nvPicPr>
                  <pic:blipFill>
                    <a:blip r:embed="rId66">
                      <a:extLst>
                        <a:ext uri="{28A0092B-C50C-407E-A947-70E740481C1C}">
                          <a14:useLocalDpi xmlns:a14="http://schemas.microsoft.com/office/drawing/2010/main" val="0"/>
                        </a:ext>
                      </a:extLst>
                    </a:blip>
                    <a:stretch>
                      <a:fillRect/>
                    </a:stretch>
                  </pic:blipFill>
                  <pic:spPr>
                    <a:xfrm>
                      <a:off x="0" y="0"/>
                      <a:ext cx="5278120" cy="1463040"/>
                    </a:xfrm>
                    <a:prstGeom prst="rect">
                      <a:avLst/>
                    </a:prstGeom>
                  </pic:spPr>
                </pic:pic>
              </a:graphicData>
            </a:graphic>
          </wp:anchor>
        </w:drawing>
      </w:r>
      <w:r w:rsidR="003B69DE" w:rsidRPr="00830665">
        <w:rPr>
          <w:sz w:val="24"/>
          <w:szCs w:val="28"/>
        </w:rPr>
        <w:t>Agora com os valores mais balanceados, procedemos então novamente a utilização do random forest na expectativa de aumentar as percentagens de acerto. Na imagem abaixo podemos concluir que de facto o modelo será mais preciso e com maior taxa de acerto.</w:t>
      </w:r>
    </w:p>
    <w:p w14:paraId="739D3CA5" w14:textId="77777777" w:rsidR="00CB03FD" w:rsidRPr="00830665" w:rsidRDefault="00CB03FD" w:rsidP="00CB03FD"/>
    <w:p w14:paraId="2F4020EB" w14:textId="77777777" w:rsidR="00CB03FD" w:rsidRPr="00830665" w:rsidRDefault="00CB03FD" w:rsidP="00554805">
      <w:pPr>
        <w:rPr>
          <w:sz w:val="24"/>
          <w:szCs w:val="28"/>
        </w:rPr>
      </w:pPr>
    </w:p>
    <w:p w14:paraId="4A3B933D" w14:textId="77777777" w:rsidR="00B93661" w:rsidRPr="00830665" w:rsidRDefault="003B69DE" w:rsidP="004813B7">
      <w:pPr>
        <w:pStyle w:val="Cabealho3"/>
        <w:rPr>
          <w:sz w:val="28"/>
          <w:szCs w:val="32"/>
        </w:rPr>
      </w:pPr>
      <w:r w:rsidRPr="00830665">
        <w:rPr>
          <w:sz w:val="28"/>
          <w:szCs w:val="32"/>
        </w:rPr>
        <w:lastRenderedPageBreak/>
        <w:t xml:space="preserve"> </w:t>
      </w:r>
      <w:bookmarkStart w:id="68" w:name="_Toc112779938"/>
      <w:r w:rsidR="004813B7" w:rsidRPr="00830665">
        <w:rPr>
          <w:sz w:val="28"/>
          <w:szCs w:val="32"/>
        </w:rPr>
        <w:t>Desenvolvimento da API</w:t>
      </w:r>
      <w:bookmarkEnd w:id="68"/>
    </w:p>
    <w:p w14:paraId="6A8C6A04" w14:textId="77777777" w:rsidR="004813B7" w:rsidRPr="00830665" w:rsidRDefault="004813B7" w:rsidP="004813B7"/>
    <w:p w14:paraId="27CC1A02" w14:textId="77777777" w:rsidR="004C28C0" w:rsidRPr="00830665" w:rsidRDefault="003B69DE" w:rsidP="004813B7">
      <w:pPr>
        <w:rPr>
          <w:sz w:val="24"/>
          <w:szCs w:val="28"/>
        </w:rPr>
      </w:pPr>
      <w:r w:rsidRPr="00830665">
        <w:rPr>
          <w:sz w:val="24"/>
          <w:szCs w:val="28"/>
        </w:rPr>
        <w:t xml:space="preserve">Como o objetivo deste </w:t>
      </w:r>
      <w:r w:rsidR="00EB65CB" w:rsidRPr="00830665">
        <w:rPr>
          <w:sz w:val="24"/>
          <w:szCs w:val="28"/>
        </w:rPr>
        <w:t>trabalho era poder disponibilizar um algoritmo que dissesse se um determinado email era ou não relacionado com phishing, decidi fazer uma API bastante simples para atender a essa necessidade.</w:t>
      </w:r>
      <w:r w:rsidRPr="00830665">
        <w:rPr>
          <w:sz w:val="24"/>
          <w:szCs w:val="28"/>
        </w:rPr>
        <w:t xml:space="preserve"> </w:t>
      </w:r>
    </w:p>
    <w:p w14:paraId="5C0E908C" w14:textId="77777777" w:rsidR="004C28C0" w:rsidRPr="00830665" w:rsidRDefault="003B69DE" w:rsidP="004813B7">
      <w:pPr>
        <w:rPr>
          <w:sz w:val="24"/>
          <w:szCs w:val="28"/>
        </w:rPr>
      </w:pPr>
      <w:r w:rsidRPr="00830665">
        <w:rPr>
          <w:sz w:val="24"/>
          <w:szCs w:val="28"/>
        </w:rPr>
        <w:t xml:space="preserve">Para esta API decidi usar docker, fast-api uma biblioteca que </w:t>
      </w:r>
      <w:r w:rsidR="003649AF" w:rsidRPr="00830665">
        <w:rPr>
          <w:sz w:val="24"/>
          <w:szCs w:val="28"/>
        </w:rPr>
        <w:t>permite</w:t>
      </w:r>
      <w:r w:rsidRPr="00830665">
        <w:rPr>
          <w:sz w:val="24"/>
          <w:szCs w:val="28"/>
        </w:rPr>
        <w:t xml:space="preserve"> criar API’s </w:t>
      </w:r>
      <w:r w:rsidR="00087091" w:rsidRPr="00830665">
        <w:rPr>
          <w:sz w:val="24"/>
          <w:szCs w:val="28"/>
        </w:rPr>
        <w:t>com bastante performance</w:t>
      </w:r>
      <w:r w:rsidRPr="00830665">
        <w:rPr>
          <w:sz w:val="24"/>
          <w:szCs w:val="28"/>
        </w:rPr>
        <w:t xml:space="preserve"> </w:t>
      </w:r>
      <w:r w:rsidR="00087091" w:rsidRPr="00830665">
        <w:rPr>
          <w:sz w:val="24"/>
          <w:szCs w:val="28"/>
        </w:rPr>
        <w:t xml:space="preserve">bem como </w:t>
      </w:r>
      <w:r w:rsidRPr="00830665">
        <w:rPr>
          <w:sz w:val="24"/>
          <w:szCs w:val="28"/>
        </w:rPr>
        <w:t>de forma rápida entre outras tecnologias.</w:t>
      </w:r>
    </w:p>
    <w:p w14:paraId="35CC3230" w14:textId="77777777" w:rsidR="00993ED0" w:rsidRPr="00830665" w:rsidRDefault="003B69DE" w:rsidP="004813B7">
      <w:pPr>
        <w:rPr>
          <w:sz w:val="24"/>
          <w:szCs w:val="28"/>
        </w:rPr>
      </w:pPr>
      <w:r w:rsidRPr="00830665">
        <w:rPr>
          <w:sz w:val="24"/>
          <w:szCs w:val="28"/>
        </w:rPr>
        <w:t>Esta API devido à sua simplicidade irá ter uma só rota, uma rota de POST para o /email, onde o cliente mand</w:t>
      </w:r>
      <w:r w:rsidR="001C331B" w:rsidRPr="00830665">
        <w:rPr>
          <w:sz w:val="24"/>
          <w:szCs w:val="28"/>
        </w:rPr>
        <w:t>a</w:t>
      </w:r>
      <w:r w:rsidRPr="00830665">
        <w:rPr>
          <w:sz w:val="24"/>
          <w:szCs w:val="28"/>
        </w:rPr>
        <w:t xml:space="preserve"> em JSON o respetivo email que pretende analisar</w:t>
      </w:r>
      <w:r w:rsidR="003649AF" w:rsidRPr="00830665">
        <w:rPr>
          <w:sz w:val="24"/>
          <w:szCs w:val="28"/>
        </w:rPr>
        <w:t xml:space="preserve">. Esta rota irá guardar o email numa variável e esta irá passar por vários métodos que procederão à extração das features exatamente iguais as features que o dataset originalmente disponibilizava. Estas features podem-se dividir em 2 grupos. Um grupo </w:t>
      </w:r>
      <w:r w:rsidRPr="00830665">
        <w:rPr>
          <w:sz w:val="24"/>
          <w:szCs w:val="28"/>
        </w:rPr>
        <w:t xml:space="preserve">em que verifica a presença de certas palavras que à priori são suspeitas, sendo estas as seguintes: account, acess, bank, credit, click, identity, inconvenience, information, limited, log, minutes, password, recently, risk, social, security, service, suspende. E o outro grupo, que analisa a quantidade </w:t>
      </w:r>
      <w:r w:rsidR="00C26B9A" w:rsidRPr="00830665">
        <w:rPr>
          <w:sz w:val="24"/>
          <w:szCs w:val="28"/>
        </w:rPr>
        <w:t>de palavras, de caracter</w:t>
      </w:r>
      <w:r w:rsidR="00087091" w:rsidRPr="00830665">
        <w:rPr>
          <w:sz w:val="24"/>
          <w:szCs w:val="28"/>
        </w:rPr>
        <w:t>es</w:t>
      </w:r>
      <w:r w:rsidR="00C26B9A" w:rsidRPr="00830665">
        <w:rPr>
          <w:sz w:val="24"/>
          <w:szCs w:val="28"/>
        </w:rPr>
        <w:t>, palavras únicas, a riqueza do vocabulário, bem como os conetores das frases, para verificar se o texto está bem ou mal escrito.</w:t>
      </w:r>
    </w:p>
    <w:p w14:paraId="75AE216B" w14:textId="77777777" w:rsidR="00C26B9A" w:rsidRPr="00830665" w:rsidRDefault="003B69DE" w:rsidP="004813B7">
      <w:pPr>
        <w:rPr>
          <w:sz w:val="24"/>
          <w:szCs w:val="28"/>
        </w:rPr>
      </w:pPr>
      <w:r w:rsidRPr="00830665">
        <w:rPr>
          <w:sz w:val="24"/>
          <w:szCs w:val="28"/>
        </w:rPr>
        <w:t xml:space="preserve">Tome-se a imagem abaixo como prova que o conteúdo do email </w:t>
      </w:r>
      <w:r w:rsidR="00891A1D" w:rsidRPr="00830665">
        <w:rPr>
          <w:sz w:val="24"/>
          <w:szCs w:val="28"/>
        </w:rPr>
        <w:t>está</w:t>
      </w:r>
      <w:r w:rsidRPr="00830665">
        <w:rPr>
          <w:sz w:val="24"/>
          <w:szCs w:val="28"/>
        </w:rPr>
        <w:t xml:space="preserve"> a ser analisado e partido nos diversos tokens que foram falados aqui acima.</w:t>
      </w:r>
    </w:p>
    <w:p w14:paraId="3444F8BD" w14:textId="77777777" w:rsidR="004813B7" w:rsidRPr="00830665" w:rsidRDefault="004813B7" w:rsidP="004813B7"/>
    <w:p w14:paraId="55072FAB" w14:textId="77777777" w:rsidR="00B93661" w:rsidRPr="00830665" w:rsidRDefault="00B93661" w:rsidP="00554805"/>
    <w:p w14:paraId="0FBC9821" w14:textId="77777777" w:rsidR="00B93661" w:rsidRPr="00830665" w:rsidRDefault="00B93661" w:rsidP="00554805"/>
    <w:p w14:paraId="69B4E32B" w14:textId="77777777" w:rsidR="00BE7093" w:rsidRDefault="003B69DE" w:rsidP="00BE7093">
      <w:pPr>
        <w:keepNext/>
      </w:pPr>
      <w:r w:rsidRPr="00830665">
        <w:rPr>
          <w:noProof/>
        </w:rPr>
        <w:lastRenderedPageBreak/>
        <w:drawing>
          <wp:inline distT="0" distB="0" distL="0" distR="0" wp14:anchorId="6320EB0A" wp14:editId="00E5BE05">
            <wp:extent cx="5278120" cy="5006340"/>
            <wp:effectExtent l="0" t="0" r="5080" b="0"/>
            <wp:docPr id="88" name="Imagem 8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m 88" descr="Uma imagem com texto&#10;&#10;Descrição gerada automaticamente"/>
                    <pic:cNvPicPr/>
                  </pic:nvPicPr>
                  <pic:blipFill>
                    <a:blip r:embed="rId67"/>
                    <a:stretch>
                      <a:fillRect/>
                    </a:stretch>
                  </pic:blipFill>
                  <pic:spPr>
                    <a:xfrm>
                      <a:off x="0" y="0"/>
                      <a:ext cx="5278120" cy="5006340"/>
                    </a:xfrm>
                    <a:prstGeom prst="rect">
                      <a:avLst/>
                    </a:prstGeom>
                  </pic:spPr>
                </pic:pic>
              </a:graphicData>
            </a:graphic>
          </wp:inline>
        </w:drawing>
      </w:r>
    </w:p>
    <w:p w14:paraId="15782A9A" w14:textId="4883573F" w:rsidR="00BE7093" w:rsidRPr="00BE7093" w:rsidRDefault="00BE7093" w:rsidP="00BE7093">
      <w:pPr>
        <w:pStyle w:val="Legenda"/>
        <w:jc w:val="both"/>
      </w:pPr>
      <w:r>
        <w:tab/>
        <w:t xml:space="preserve">        </w:t>
      </w:r>
      <w:bookmarkStart w:id="69" w:name="_Toc112878363"/>
      <w:r>
        <w:t xml:space="preserve">Figura </w:t>
      </w:r>
      <w:r>
        <w:fldChar w:fldCharType="begin"/>
      </w:r>
      <w:r>
        <w:instrText xml:space="preserve"> SEQ Figura \* ARABIC </w:instrText>
      </w:r>
      <w:r>
        <w:fldChar w:fldCharType="separate"/>
      </w:r>
      <w:r w:rsidR="009F63E0">
        <w:rPr>
          <w:noProof/>
        </w:rPr>
        <w:t>13</w:t>
      </w:r>
      <w:r>
        <w:fldChar w:fldCharType="end"/>
      </w:r>
      <w:r>
        <w:t xml:space="preserve"> - </w:t>
      </w:r>
      <w:r w:rsidRPr="00063128">
        <w:t>Código responsável pela análise do email</w:t>
      </w:r>
      <w:bookmarkEnd w:id="69"/>
    </w:p>
    <w:p w14:paraId="1528DA9F" w14:textId="063E0CA8" w:rsidR="00EB65CB" w:rsidRPr="00830665" w:rsidRDefault="003B69DE" w:rsidP="00554805">
      <w:pPr>
        <w:rPr>
          <w:sz w:val="24"/>
          <w:szCs w:val="28"/>
        </w:rPr>
      </w:pPr>
      <w:r w:rsidRPr="00830665">
        <w:rPr>
          <w:sz w:val="24"/>
          <w:szCs w:val="28"/>
        </w:rPr>
        <w:t xml:space="preserve">Este método irá pegar nos diversos tokens e </w:t>
      </w:r>
      <w:r w:rsidR="00891A1D" w:rsidRPr="00830665">
        <w:rPr>
          <w:sz w:val="24"/>
          <w:szCs w:val="28"/>
        </w:rPr>
        <w:t>colocá-los</w:t>
      </w:r>
      <w:r w:rsidRPr="00830665">
        <w:rPr>
          <w:sz w:val="24"/>
          <w:szCs w:val="28"/>
        </w:rPr>
        <w:t xml:space="preserve"> num array</w:t>
      </w:r>
      <w:r w:rsidR="00891A1D" w:rsidRPr="00830665">
        <w:rPr>
          <w:sz w:val="24"/>
          <w:szCs w:val="28"/>
        </w:rPr>
        <w:t xml:space="preserve"> pela mesma ordem que o dataset os disponibilizou. Primeiro valor a colocar é o número de caracteres, depois a riqueza do vocabulário (importante relembrar que só funciona para emails da língua inglesa, pois a biblioteca usa um dicionário inglês para analisar a semântica das palavras), e depois no ciclo for, a quantidade de vezes que as palavras acima descritas irão aparecer. Depois irão também as functions words, que é em português podemos chamar de conetores, bem como as palavras únicas. </w:t>
      </w:r>
    </w:p>
    <w:p w14:paraId="5B57B783" w14:textId="77777777" w:rsidR="003A234F" w:rsidRPr="00830665" w:rsidRDefault="003B69DE" w:rsidP="00554805">
      <w:pPr>
        <w:rPr>
          <w:sz w:val="24"/>
          <w:szCs w:val="28"/>
        </w:rPr>
      </w:pPr>
      <w:r w:rsidRPr="00830665">
        <w:rPr>
          <w:sz w:val="24"/>
          <w:szCs w:val="28"/>
        </w:rPr>
        <w:t>Depois de obter todos estes tokens o modelo é lido d</w:t>
      </w:r>
      <w:r w:rsidR="00203C2D" w:rsidRPr="00830665">
        <w:rPr>
          <w:sz w:val="24"/>
          <w:szCs w:val="28"/>
        </w:rPr>
        <w:t>a</w:t>
      </w:r>
      <w:r w:rsidRPr="00830665">
        <w:rPr>
          <w:sz w:val="24"/>
          <w:szCs w:val="28"/>
        </w:rPr>
        <w:t xml:space="preserve"> memória, pois este já foi treinado e guardado em um ficheiro binário para aumentar a rapidez da API</w:t>
      </w:r>
      <w:r w:rsidR="002400A6" w:rsidRPr="00830665">
        <w:rPr>
          <w:sz w:val="24"/>
          <w:szCs w:val="28"/>
        </w:rPr>
        <w:t>, e assim poder dar-nos uma previsão instantânea se o email será ou não malicioso e a sua respetiva percentagem.</w:t>
      </w:r>
    </w:p>
    <w:p w14:paraId="4F280DCE" w14:textId="77777777" w:rsidR="00B232C4" w:rsidRPr="00830665" w:rsidRDefault="00B232C4" w:rsidP="00554805">
      <w:pPr>
        <w:rPr>
          <w:sz w:val="24"/>
          <w:szCs w:val="28"/>
        </w:rPr>
      </w:pPr>
    </w:p>
    <w:p w14:paraId="4EA68348" w14:textId="77777777" w:rsidR="00B232C4" w:rsidRPr="00830665" w:rsidRDefault="003B69DE" w:rsidP="00B232C4">
      <w:pPr>
        <w:pStyle w:val="Cabealho3"/>
        <w:rPr>
          <w:sz w:val="28"/>
          <w:szCs w:val="28"/>
        </w:rPr>
      </w:pPr>
      <w:r w:rsidRPr="00830665">
        <w:rPr>
          <w:sz w:val="28"/>
          <w:szCs w:val="28"/>
        </w:rPr>
        <w:t xml:space="preserve"> </w:t>
      </w:r>
      <w:bookmarkStart w:id="70" w:name="_Toc112779939"/>
      <w:r w:rsidRPr="00830665">
        <w:rPr>
          <w:sz w:val="28"/>
          <w:szCs w:val="28"/>
        </w:rPr>
        <w:t>Rotas da API</w:t>
      </w:r>
      <w:bookmarkEnd w:id="70"/>
    </w:p>
    <w:p w14:paraId="65074D20" w14:textId="77777777" w:rsidR="00B232C4" w:rsidRPr="00830665" w:rsidRDefault="003B69DE" w:rsidP="00B232C4">
      <w:pPr>
        <w:rPr>
          <w:sz w:val="24"/>
          <w:szCs w:val="28"/>
        </w:rPr>
      </w:pPr>
      <w:r w:rsidRPr="00830665">
        <w:rPr>
          <w:sz w:val="24"/>
          <w:szCs w:val="28"/>
        </w:rPr>
        <w:t>Conforme já foi falado acima esta API será algo bastante simples tendo somente uma rota que será usada /email, e uma rota /health para verificar se o sistema está em baixo ou se este está a demorar mais do que é suposto.</w:t>
      </w:r>
    </w:p>
    <w:p w14:paraId="6426BB03" w14:textId="5E9B063D" w:rsidR="003A234F" w:rsidRDefault="00406C5F" w:rsidP="00554805">
      <w:pPr>
        <w:rPr>
          <w:sz w:val="24"/>
          <w:szCs w:val="28"/>
        </w:rPr>
      </w:pPr>
      <w:r w:rsidRPr="00830665">
        <w:rPr>
          <w:sz w:val="24"/>
          <w:szCs w:val="28"/>
        </w:rPr>
        <w:t>Tome-se a seguinte imagem como prova. Esta foi construída através da API embutida no FastAPI denominada Swagger.</w:t>
      </w:r>
    </w:p>
    <w:p w14:paraId="4A6E3D4D" w14:textId="5BFD16C1" w:rsidR="00BE7093" w:rsidRDefault="00BE7093" w:rsidP="00554805">
      <w:pPr>
        <w:rPr>
          <w:sz w:val="24"/>
          <w:szCs w:val="28"/>
        </w:rPr>
      </w:pPr>
      <w:r>
        <w:rPr>
          <w:noProof/>
        </w:rPr>
        <mc:AlternateContent>
          <mc:Choice Requires="wps">
            <w:drawing>
              <wp:anchor distT="0" distB="0" distL="114300" distR="114300" simplePos="0" relativeHeight="251691008" behindDoc="0" locked="0" layoutInCell="1" allowOverlap="1" wp14:anchorId="175EC275" wp14:editId="13D953C5">
                <wp:simplePos x="0" y="0"/>
                <wp:positionH relativeFrom="column">
                  <wp:posOffset>-179070</wp:posOffset>
                </wp:positionH>
                <wp:positionV relativeFrom="paragraph">
                  <wp:posOffset>2563495</wp:posOffset>
                </wp:positionV>
                <wp:extent cx="5726430" cy="635"/>
                <wp:effectExtent l="0" t="0" r="1270" b="12065"/>
                <wp:wrapSquare wrapText="bothSides"/>
                <wp:docPr id="221" name="Caixa de Texto 221"/>
                <wp:cNvGraphicFramePr/>
                <a:graphic xmlns:a="http://schemas.openxmlformats.org/drawingml/2006/main">
                  <a:graphicData uri="http://schemas.microsoft.com/office/word/2010/wordprocessingShape">
                    <wps:wsp>
                      <wps:cNvSpPr txBox="1"/>
                      <wps:spPr>
                        <a:xfrm>
                          <a:off x="0" y="0"/>
                          <a:ext cx="5726430" cy="635"/>
                        </a:xfrm>
                        <a:prstGeom prst="rect">
                          <a:avLst/>
                        </a:prstGeom>
                        <a:solidFill>
                          <a:prstClr val="white"/>
                        </a:solidFill>
                        <a:ln>
                          <a:noFill/>
                        </a:ln>
                      </wps:spPr>
                      <wps:txbx>
                        <w:txbxContent>
                          <w:p w14:paraId="2BBF1107" w14:textId="63355B80" w:rsidR="00BE7093" w:rsidRPr="0069422C" w:rsidRDefault="00BE7093" w:rsidP="00BE7093">
                            <w:pPr>
                              <w:pStyle w:val="Legenda"/>
                              <w:rPr>
                                <w:rFonts w:cs="Calibri"/>
                                <w:noProof/>
                                <w:szCs w:val="28"/>
                              </w:rPr>
                            </w:pPr>
                            <w:bookmarkStart w:id="71" w:name="_Toc112878364"/>
                            <w:r>
                              <w:t xml:space="preserve">Figura </w:t>
                            </w:r>
                            <w:r>
                              <w:fldChar w:fldCharType="begin"/>
                            </w:r>
                            <w:r>
                              <w:instrText xml:space="preserve"> SEQ Figura \* ARABIC </w:instrText>
                            </w:r>
                            <w:r>
                              <w:fldChar w:fldCharType="separate"/>
                            </w:r>
                            <w:r w:rsidR="009F63E0">
                              <w:rPr>
                                <w:noProof/>
                              </w:rPr>
                              <w:t>14</w:t>
                            </w:r>
                            <w:r>
                              <w:fldChar w:fldCharType="end"/>
                            </w:r>
                            <w:r>
                              <w:t xml:space="preserve"> - Rotas da API</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EC275" id="Caixa de Texto 221" o:spid="_x0000_s1035" type="#_x0000_t202" style="position:absolute;left:0;text-align:left;margin-left:-14.1pt;margin-top:201.85pt;width:450.9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" stroked="f">
                <v:textbox style="mso-fit-shape-to-text:t" inset="0,0,0,0">
                  <w:txbxContent>
                    <w:p w14:paraId="2BBF1107" w14:textId="63355B80" w:rsidR="00BE7093" w:rsidRPr="0069422C" w:rsidRDefault="00BE7093" w:rsidP="00BE7093">
                      <w:pPr>
                        <w:pStyle w:val="Legenda"/>
                        <w:rPr>
                          <w:rFonts w:cs="Calibri"/>
                          <w:noProof/>
                          <w:szCs w:val="28"/>
                        </w:rPr>
                      </w:pPr>
                      <w:bookmarkStart w:id="72" w:name="_Toc112878364"/>
                      <w:r>
                        <w:t xml:space="preserve">Figura </w:t>
                      </w:r>
                      <w:r>
                        <w:fldChar w:fldCharType="begin"/>
                      </w:r>
                      <w:r>
                        <w:instrText xml:space="preserve"> SEQ Figura \* ARABIC </w:instrText>
                      </w:r>
                      <w:r>
                        <w:fldChar w:fldCharType="separate"/>
                      </w:r>
                      <w:r w:rsidR="009F63E0">
                        <w:rPr>
                          <w:noProof/>
                        </w:rPr>
                        <w:t>14</w:t>
                      </w:r>
                      <w:r>
                        <w:fldChar w:fldCharType="end"/>
                      </w:r>
                      <w:r>
                        <w:t xml:space="preserve"> - Rotas da API</w:t>
                      </w:r>
                      <w:bookmarkEnd w:id="72"/>
                    </w:p>
                  </w:txbxContent>
                </v:textbox>
                <w10:wrap type="square"/>
              </v:shape>
            </w:pict>
          </mc:Fallback>
        </mc:AlternateContent>
      </w:r>
      <w:r w:rsidRPr="00830665">
        <w:rPr>
          <w:noProof/>
          <w:sz w:val="24"/>
          <w:szCs w:val="28"/>
        </w:rPr>
        <w:drawing>
          <wp:anchor distT="0" distB="0" distL="114300" distR="114300" simplePos="0" relativeHeight="251671552" behindDoc="0" locked="0" layoutInCell="1" allowOverlap="1" wp14:anchorId="08B78210" wp14:editId="72B25540">
            <wp:simplePos x="0" y="0"/>
            <wp:positionH relativeFrom="margin">
              <wp:posOffset>-179070</wp:posOffset>
            </wp:positionH>
            <wp:positionV relativeFrom="margin">
              <wp:posOffset>2656840</wp:posOffset>
            </wp:positionV>
            <wp:extent cx="5726430" cy="2082800"/>
            <wp:effectExtent l="0" t="0" r="127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26430" cy="2082800"/>
                    </a:xfrm>
                    <a:prstGeom prst="rect">
                      <a:avLst/>
                    </a:prstGeom>
                  </pic:spPr>
                </pic:pic>
              </a:graphicData>
            </a:graphic>
            <wp14:sizeRelH relativeFrom="margin">
              <wp14:pctWidth>0</wp14:pctWidth>
            </wp14:sizeRelH>
            <wp14:sizeRelV relativeFrom="margin">
              <wp14:pctHeight>0</wp14:pctHeight>
            </wp14:sizeRelV>
          </wp:anchor>
        </w:drawing>
      </w:r>
    </w:p>
    <w:p w14:paraId="4168CA17" w14:textId="4F702D72" w:rsidR="00BE7093" w:rsidRPr="00830665" w:rsidRDefault="00BE7093" w:rsidP="00554805">
      <w:pPr>
        <w:rPr>
          <w:sz w:val="24"/>
          <w:szCs w:val="28"/>
        </w:rPr>
      </w:pPr>
    </w:p>
    <w:p w14:paraId="0806C212" w14:textId="77777777" w:rsidR="00BE7093" w:rsidRDefault="00BE7093" w:rsidP="00554805">
      <w:pPr>
        <w:rPr>
          <w:sz w:val="24"/>
          <w:szCs w:val="28"/>
        </w:rPr>
      </w:pPr>
    </w:p>
    <w:p w14:paraId="3CE13BA1" w14:textId="03CA6EBC" w:rsidR="00B232C4" w:rsidRPr="00830665" w:rsidRDefault="00406C5F" w:rsidP="00554805">
      <w:pPr>
        <w:rPr>
          <w:sz w:val="24"/>
          <w:szCs w:val="28"/>
        </w:rPr>
      </w:pPr>
      <w:r w:rsidRPr="00830665">
        <w:rPr>
          <w:sz w:val="24"/>
          <w:szCs w:val="28"/>
        </w:rPr>
        <w:t>O método a azul será um simples GET que já foi falado acima. Por outro lado, o método a verde será um POST onde qualquer pessoa poderá fazer o “request” com o email que acha ou não suspeito de phishing. É muito fácil mandar um request para esta rota, visto que esta só leva um parâmetro que é o email. Veja-se a imagem seguinte.</w:t>
      </w:r>
    </w:p>
    <w:p w14:paraId="27B96BA7" w14:textId="4913C818" w:rsidR="00406C5F" w:rsidRPr="00830665" w:rsidRDefault="00406C5F" w:rsidP="00554805">
      <w:pPr>
        <w:rPr>
          <w:sz w:val="24"/>
          <w:szCs w:val="28"/>
        </w:rPr>
      </w:pPr>
    </w:p>
    <w:p w14:paraId="0F63A92F" w14:textId="77777777" w:rsidR="003A234F" w:rsidRPr="00830665" w:rsidRDefault="003A234F" w:rsidP="00554805">
      <w:pPr>
        <w:rPr>
          <w:sz w:val="24"/>
          <w:szCs w:val="28"/>
        </w:rPr>
      </w:pPr>
    </w:p>
    <w:p w14:paraId="7D5E166F" w14:textId="77777777" w:rsidR="003A234F" w:rsidRPr="00830665" w:rsidRDefault="003A234F" w:rsidP="00554805">
      <w:pPr>
        <w:rPr>
          <w:sz w:val="24"/>
          <w:szCs w:val="28"/>
        </w:rPr>
      </w:pPr>
    </w:p>
    <w:p w14:paraId="0BEB2B47" w14:textId="51338311" w:rsidR="00BE7093" w:rsidRDefault="00BE7093" w:rsidP="00554805">
      <w:pPr>
        <w:rPr>
          <w:sz w:val="24"/>
          <w:szCs w:val="28"/>
        </w:rPr>
      </w:pPr>
    </w:p>
    <w:p w14:paraId="7B6EE940" w14:textId="77777777" w:rsidR="00BE7093" w:rsidRDefault="00BE7093" w:rsidP="00554805">
      <w:pPr>
        <w:rPr>
          <w:sz w:val="24"/>
          <w:szCs w:val="28"/>
        </w:rPr>
      </w:pPr>
    </w:p>
    <w:p w14:paraId="3C71FA68" w14:textId="13679144" w:rsidR="00BE7093" w:rsidRDefault="00BE7093" w:rsidP="00554805">
      <w:pPr>
        <w:rPr>
          <w:sz w:val="24"/>
          <w:szCs w:val="28"/>
        </w:rPr>
      </w:pPr>
      <w:r>
        <w:rPr>
          <w:noProof/>
        </w:rPr>
        <w:lastRenderedPageBreak/>
        <mc:AlternateContent>
          <mc:Choice Requires="wps">
            <w:drawing>
              <wp:anchor distT="0" distB="0" distL="114300" distR="114300" simplePos="0" relativeHeight="251693056" behindDoc="0" locked="0" layoutInCell="1" allowOverlap="1" wp14:anchorId="5BFE2D61" wp14:editId="54C7CFD5">
                <wp:simplePos x="0" y="0"/>
                <wp:positionH relativeFrom="column">
                  <wp:posOffset>-295275</wp:posOffset>
                </wp:positionH>
                <wp:positionV relativeFrom="paragraph">
                  <wp:posOffset>3155315</wp:posOffset>
                </wp:positionV>
                <wp:extent cx="5740400" cy="635"/>
                <wp:effectExtent l="0" t="0" r="0" b="12065"/>
                <wp:wrapSquare wrapText="bothSides"/>
                <wp:docPr id="222" name="Caixa de Texto 222"/>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10AE0A96" w14:textId="5AC829FF" w:rsidR="00BE7093" w:rsidRPr="009011E8" w:rsidRDefault="00BE7093" w:rsidP="00BE7093">
                            <w:pPr>
                              <w:pStyle w:val="Legenda"/>
                              <w:rPr>
                                <w:rFonts w:cs="Calibri"/>
                                <w:noProof/>
                                <w:szCs w:val="28"/>
                              </w:rPr>
                            </w:pPr>
                            <w:bookmarkStart w:id="73" w:name="_Toc112878365"/>
                            <w:r>
                              <w:t xml:space="preserve">Figura </w:t>
                            </w:r>
                            <w:r>
                              <w:fldChar w:fldCharType="begin"/>
                            </w:r>
                            <w:r>
                              <w:instrText xml:space="preserve"> SEQ Figura \* ARABIC </w:instrText>
                            </w:r>
                            <w:r>
                              <w:fldChar w:fldCharType="separate"/>
                            </w:r>
                            <w:r w:rsidR="009F63E0">
                              <w:rPr>
                                <w:noProof/>
                              </w:rPr>
                              <w:t>15</w:t>
                            </w:r>
                            <w:r>
                              <w:fldChar w:fldCharType="end"/>
                            </w:r>
                            <w:r>
                              <w:t xml:space="preserve"> - Conteúdo Json para a rota /email</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E2D61" id="Caixa de Texto 222" o:spid="_x0000_s1036" type="#_x0000_t202" style="position:absolute;left:0;text-align:left;margin-left:-23.25pt;margin-top:248.45pt;width:452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" stroked="f">
                <v:textbox style="mso-fit-shape-to-text:t" inset="0,0,0,0">
                  <w:txbxContent>
                    <w:p w14:paraId="10AE0A96" w14:textId="5AC829FF" w:rsidR="00BE7093" w:rsidRPr="009011E8" w:rsidRDefault="00BE7093" w:rsidP="00BE7093">
                      <w:pPr>
                        <w:pStyle w:val="Legenda"/>
                        <w:rPr>
                          <w:rFonts w:cs="Calibri"/>
                          <w:noProof/>
                          <w:szCs w:val="28"/>
                        </w:rPr>
                      </w:pPr>
                      <w:bookmarkStart w:id="74" w:name="_Toc112878365"/>
                      <w:r>
                        <w:t xml:space="preserve">Figura </w:t>
                      </w:r>
                      <w:r>
                        <w:fldChar w:fldCharType="begin"/>
                      </w:r>
                      <w:r>
                        <w:instrText xml:space="preserve"> SEQ Figura \* ARABIC </w:instrText>
                      </w:r>
                      <w:r>
                        <w:fldChar w:fldCharType="separate"/>
                      </w:r>
                      <w:r w:rsidR="009F63E0">
                        <w:rPr>
                          <w:noProof/>
                        </w:rPr>
                        <w:t>15</w:t>
                      </w:r>
                      <w:r>
                        <w:fldChar w:fldCharType="end"/>
                      </w:r>
                      <w:r>
                        <w:t xml:space="preserve"> - Conteúdo Json para a rota /email</w:t>
                      </w:r>
                      <w:bookmarkEnd w:id="74"/>
                    </w:p>
                  </w:txbxContent>
                </v:textbox>
                <w10:wrap type="square"/>
              </v:shape>
            </w:pict>
          </mc:Fallback>
        </mc:AlternateContent>
      </w:r>
      <w:r w:rsidRPr="00830665">
        <w:rPr>
          <w:noProof/>
          <w:sz w:val="24"/>
          <w:szCs w:val="28"/>
        </w:rPr>
        <w:drawing>
          <wp:anchor distT="0" distB="0" distL="114300" distR="114300" simplePos="0" relativeHeight="251672576" behindDoc="0" locked="0" layoutInCell="1" allowOverlap="1" wp14:anchorId="7E929877" wp14:editId="51D96FBF">
            <wp:simplePos x="0" y="0"/>
            <wp:positionH relativeFrom="margin">
              <wp:posOffset>-295275</wp:posOffset>
            </wp:positionH>
            <wp:positionV relativeFrom="margin">
              <wp:posOffset>137160</wp:posOffset>
            </wp:positionV>
            <wp:extent cx="5740400" cy="2961005"/>
            <wp:effectExtent l="0" t="0" r="0"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40400" cy="2961005"/>
                    </a:xfrm>
                    <a:prstGeom prst="rect">
                      <a:avLst/>
                    </a:prstGeom>
                  </pic:spPr>
                </pic:pic>
              </a:graphicData>
            </a:graphic>
            <wp14:sizeRelH relativeFrom="margin">
              <wp14:pctWidth>0</wp14:pctWidth>
            </wp14:sizeRelH>
          </wp:anchor>
        </w:drawing>
      </w:r>
    </w:p>
    <w:p w14:paraId="4D58AA10" w14:textId="3E942108" w:rsidR="00BE7093" w:rsidRDefault="00BE7093" w:rsidP="00554805">
      <w:pPr>
        <w:rPr>
          <w:sz w:val="24"/>
          <w:szCs w:val="28"/>
        </w:rPr>
      </w:pPr>
    </w:p>
    <w:p w14:paraId="1D8FA087" w14:textId="7BA03D32" w:rsidR="003A234F" w:rsidRPr="00830665" w:rsidRDefault="003B69DE" w:rsidP="00554805">
      <w:pPr>
        <w:rPr>
          <w:sz w:val="24"/>
          <w:szCs w:val="28"/>
        </w:rPr>
      </w:pPr>
      <w:r w:rsidRPr="00830665">
        <w:rPr>
          <w:sz w:val="24"/>
          <w:szCs w:val="28"/>
        </w:rPr>
        <w:t>Em suma</w:t>
      </w:r>
      <w:r w:rsidR="0011077A" w:rsidRPr="00830665">
        <w:rPr>
          <w:sz w:val="24"/>
          <w:szCs w:val="28"/>
        </w:rPr>
        <w:t xml:space="preserve">, isto irá </w:t>
      </w:r>
      <w:r w:rsidRPr="00830665">
        <w:rPr>
          <w:sz w:val="24"/>
          <w:szCs w:val="28"/>
        </w:rPr>
        <w:t>resumir a funcionalidade desta API, assim fica-nos a sobrar como disponibilizar esta de maneira eficiente e de maneira segura para qualquer colaborador.</w:t>
      </w:r>
    </w:p>
    <w:p w14:paraId="2A0E2CCB" w14:textId="77777777" w:rsidR="00F31465" w:rsidRPr="00830665" w:rsidRDefault="003B69DE" w:rsidP="00554805">
      <w:pPr>
        <w:rPr>
          <w:sz w:val="24"/>
          <w:szCs w:val="28"/>
        </w:rPr>
      </w:pPr>
      <w:r w:rsidRPr="00830665">
        <w:rPr>
          <w:sz w:val="24"/>
          <w:szCs w:val="28"/>
        </w:rPr>
        <w:t xml:space="preserve">Para atender a este problema temos duas opções ou </w:t>
      </w:r>
      <w:r w:rsidR="003413A2" w:rsidRPr="00830665">
        <w:rPr>
          <w:sz w:val="24"/>
          <w:szCs w:val="28"/>
        </w:rPr>
        <w:t>instalamos</w:t>
      </w:r>
      <w:r w:rsidRPr="00830665">
        <w:rPr>
          <w:sz w:val="24"/>
          <w:szCs w:val="28"/>
        </w:rPr>
        <w:t xml:space="preserve"> no computador de cada um uma estância desta mesma, ou então a solução mais simples, </w:t>
      </w:r>
      <w:r w:rsidR="003413A2" w:rsidRPr="00830665">
        <w:rPr>
          <w:sz w:val="24"/>
          <w:szCs w:val="28"/>
        </w:rPr>
        <w:t>um servidor geral que possa atender aos requestes de qualquer pessoa. Esta segunda opção é sem dúvida mais prática, porém em casos de produção podia resultar em alguns custos.</w:t>
      </w:r>
    </w:p>
    <w:p w14:paraId="7CD921BD" w14:textId="77777777" w:rsidR="003413A2" w:rsidRPr="00830665" w:rsidRDefault="003B69DE" w:rsidP="003413A2">
      <w:pPr>
        <w:rPr>
          <w:sz w:val="24"/>
          <w:szCs w:val="28"/>
        </w:rPr>
      </w:pPr>
      <w:r w:rsidRPr="00830665">
        <w:rPr>
          <w:sz w:val="24"/>
          <w:szCs w:val="28"/>
        </w:rPr>
        <w:t>Por último, para instalar esta estância de maneira simplificada em um servidor que pode ter um sistema operativo diferente deste computador utilizaremos o docker, pois este consegue encapsular o código em um ambiente seguro e de funcionamento confiável. Isto porque em ambientes docker se funciona em um irá funcionar para todos. Tome-se a imagem abaixo que ilustra a configuração do docker para que o código possa rodar em qualquer máquina independente da arquitetura e dos pacotes previamente instalados.</w:t>
      </w:r>
    </w:p>
    <w:p w14:paraId="30F04021" w14:textId="77777777" w:rsidR="003413A2" w:rsidRPr="00830665" w:rsidRDefault="003413A2" w:rsidP="00554805">
      <w:pPr>
        <w:rPr>
          <w:sz w:val="24"/>
          <w:szCs w:val="28"/>
        </w:rPr>
      </w:pPr>
    </w:p>
    <w:p w14:paraId="0BD8FE32" w14:textId="28EE7B33" w:rsidR="003A234F" w:rsidRPr="00830665" w:rsidRDefault="00F609D6" w:rsidP="00554805">
      <w:pPr>
        <w:rPr>
          <w:sz w:val="24"/>
          <w:szCs w:val="28"/>
        </w:rPr>
      </w:pPr>
      <w:r w:rsidRPr="00830665">
        <w:rPr>
          <w:noProof/>
          <w:sz w:val="24"/>
          <w:szCs w:val="28"/>
        </w:rPr>
        <w:lastRenderedPageBreak/>
        <w:drawing>
          <wp:anchor distT="0" distB="0" distL="114300" distR="114300" simplePos="0" relativeHeight="251668480" behindDoc="0" locked="0" layoutInCell="1" allowOverlap="1" wp14:anchorId="0D86855D" wp14:editId="624CBC7F">
            <wp:simplePos x="0" y="0"/>
            <wp:positionH relativeFrom="margin">
              <wp:posOffset>126365</wp:posOffset>
            </wp:positionH>
            <wp:positionV relativeFrom="margin">
              <wp:posOffset>-48260</wp:posOffset>
            </wp:positionV>
            <wp:extent cx="5278120" cy="4513580"/>
            <wp:effectExtent l="0" t="0" r="5080" b="0"/>
            <wp:wrapSquare wrapText="bothSides"/>
            <wp:docPr id="103" name="Imagem 10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m 103" descr="Uma imagem com texto&#10;&#10;Descrição gerada automaticament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8120" cy="4513580"/>
                    </a:xfrm>
                    <a:prstGeom prst="rect">
                      <a:avLst/>
                    </a:prstGeom>
                  </pic:spPr>
                </pic:pic>
              </a:graphicData>
            </a:graphic>
            <wp14:sizeRelV relativeFrom="margin">
              <wp14:pctHeight>0</wp14:pctHeight>
            </wp14:sizeRelV>
          </wp:anchor>
        </w:drawing>
      </w:r>
    </w:p>
    <w:p w14:paraId="1E9C6D3A" w14:textId="77777777" w:rsidR="003A234F" w:rsidRPr="00830665" w:rsidRDefault="003A234F" w:rsidP="00554805">
      <w:pPr>
        <w:rPr>
          <w:sz w:val="24"/>
          <w:szCs w:val="28"/>
        </w:rPr>
      </w:pPr>
    </w:p>
    <w:p w14:paraId="541346E6" w14:textId="6F80529E" w:rsidR="00455111" w:rsidRPr="00830665" w:rsidRDefault="00F609D6" w:rsidP="00554805">
      <w:pPr>
        <w:rPr>
          <w:sz w:val="24"/>
          <w:szCs w:val="28"/>
        </w:rPr>
      </w:pPr>
      <w:r>
        <w:rPr>
          <w:noProof/>
        </w:rPr>
        <mc:AlternateContent>
          <mc:Choice Requires="wps">
            <w:drawing>
              <wp:anchor distT="0" distB="0" distL="114300" distR="114300" simplePos="0" relativeHeight="251695104" behindDoc="0" locked="0" layoutInCell="1" allowOverlap="1" wp14:anchorId="6130BECE" wp14:editId="6A80AC1A">
                <wp:simplePos x="0" y="0"/>
                <wp:positionH relativeFrom="column">
                  <wp:posOffset>4445</wp:posOffset>
                </wp:positionH>
                <wp:positionV relativeFrom="paragraph">
                  <wp:posOffset>-297815</wp:posOffset>
                </wp:positionV>
                <wp:extent cx="5278120" cy="635"/>
                <wp:effectExtent l="0" t="0" r="5080" b="12065"/>
                <wp:wrapSquare wrapText="bothSides"/>
                <wp:docPr id="230" name="Caixa de Texto 230"/>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0DAC9EC4" w14:textId="1CD0CBA1" w:rsidR="00F609D6" w:rsidRPr="002E426E" w:rsidRDefault="00F609D6" w:rsidP="00F609D6">
                            <w:pPr>
                              <w:pStyle w:val="Legenda"/>
                              <w:rPr>
                                <w:rFonts w:cs="Calibri"/>
                                <w:noProof/>
                                <w:szCs w:val="28"/>
                              </w:rPr>
                            </w:pPr>
                            <w:bookmarkStart w:id="75" w:name="_Toc112878366"/>
                            <w:r>
                              <w:t xml:space="preserve">Figura </w:t>
                            </w:r>
                            <w:r>
                              <w:fldChar w:fldCharType="begin"/>
                            </w:r>
                            <w:r>
                              <w:instrText xml:space="preserve"> SEQ Figura \* ARABIC </w:instrText>
                            </w:r>
                            <w:r>
                              <w:fldChar w:fldCharType="separate"/>
                            </w:r>
                            <w:r w:rsidR="009F63E0">
                              <w:rPr>
                                <w:noProof/>
                              </w:rPr>
                              <w:t>16</w:t>
                            </w:r>
                            <w:r>
                              <w:fldChar w:fldCharType="end"/>
                            </w:r>
                            <w:r>
                              <w:t xml:space="preserve"> - Docker File para construção da imagem</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0BECE" id="Caixa de Texto 230" o:spid="_x0000_s1037" type="#_x0000_t202" style="position:absolute;left:0;text-align:left;margin-left:.35pt;margin-top:-23.45pt;width:415.6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" stroked="f">
                <v:textbox style="mso-fit-shape-to-text:t" inset="0,0,0,0">
                  <w:txbxContent>
                    <w:p w14:paraId="0DAC9EC4" w14:textId="1CD0CBA1" w:rsidR="00F609D6" w:rsidRPr="002E426E" w:rsidRDefault="00F609D6" w:rsidP="00F609D6">
                      <w:pPr>
                        <w:pStyle w:val="Legenda"/>
                        <w:rPr>
                          <w:rFonts w:cs="Calibri"/>
                          <w:noProof/>
                          <w:szCs w:val="28"/>
                        </w:rPr>
                      </w:pPr>
                      <w:bookmarkStart w:id="76" w:name="_Toc112878366"/>
                      <w:r>
                        <w:t xml:space="preserve">Figura </w:t>
                      </w:r>
                      <w:r>
                        <w:fldChar w:fldCharType="begin"/>
                      </w:r>
                      <w:r>
                        <w:instrText xml:space="preserve"> SEQ Figura \* ARABIC </w:instrText>
                      </w:r>
                      <w:r>
                        <w:fldChar w:fldCharType="separate"/>
                      </w:r>
                      <w:r w:rsidR="009F63E0">
                        <w:rPr>
                          <w:noProof/>
                        </w:rPr>
                        <w:t>16</w:t>
                      </w:r>
                      <w:r>
                        <w:fldChar w:fldCharType="end"/>
                      </w:r>
                      <w:r>
                        <w:t xml:space="preserve"> - Docker File para construção da imagem</w:t>
                      </w:r>
                      <w:bookmarkEnd w:id="76"/>
                    </w:p>
                  </w:txbxContent>
                </v:textbox>
                <w10:wrap type="square"/>
              </v:shape>
            </w:pict>
          </mc:Fallback>
        </mc:AlternateContent>
      </w:r>
      <w:r w:rsidR="003B69DE" w:rsidRPr="00830665">
        <w:rPr>
          <w:sz w:val="24"/>
          <w:szCs w:val="28"/>
        </w:rPr>
        <w:t xml:space="preserve">Este ambiente virtualizado será construído no diretório em que se encontra e irá ter a porta 8000 como aberta, estando as restantes fechadas relativas a fatores de segurança. Quanto ao resto irá conter uma versão de python 3.9 bastante estável e irá instalar os diversos pacotes pois a imagem de base do sistema operativo é nada mais que uma folha em branca, por isso temos que instalar todos os pacotes para o bom funcionamento. Os requerimentos são instalados para a API, as diversas variáveis </w:t>
      </w:r>
      <w:r w:rsidR="00203C2D" w:rsidRPr="00830665">
        <w:rPr>
          <w:sz w:val="24"/>
          <w:szCs w:val="28"/>
        </w:rPr>
        <w:t xml:space="preserve">de </w:t>
      </w:r>
      <w:r w:rsidR="003B69DE" w:rsidRPr="00830665">
        <w:rPr>
          <w:sz w:val="24"/>
          <w:szCs w:val="28"/>
        </w:rPr>
        <w:t>ambiente serão exportadas e por fim irá executar o entrypoint.sh que é nada mais do que um “server start” com o auxílio do unicórnio para disponibilizar a rapidez visto que este é um server com paralelismo, opção que o python nativo não suporta totalmente.</w:t>
      </w:r>
    </w:p>
    <w:p w14:paraId="0293CC83" w14:textId="77777777" w:rsidR="00455111" w:rsidRPr="00830665" w:rsidRDefault="00455111" w:rsidP="00554805"/>
    <w:p w14:paraId="7B1960BA" w14:textId="77777777" w:rsidR="00455111" w:rsidRPr="00830665" w:rsidRDefault="00455111" w:rsidP="00554805"/>
    <w:p w14:paraId="17A0C70C" w14:textId="77777777" w:rsidR="00DD5C15" w:rsidRPr="00830665" w:rsidRDefault="003B69DE" w:rsidP="0065238C">
      <w:pPr>
        <w:pStyle w:val="Cabealho2"/>
      </w:pPr>
      <w:bookmarkStart w:id="77" w:name="_Toc5805937"/>
      <w:bookmarkStart w:id="78" w:name="_Toc112779940"/>
      <w:r w:rsidRPr="00830665">
        <w:t>Testes</w:t>
      </w:r>
      <w:bookmarkEnd w:id="77"/>
      <w:bookmarkEnd w:id="78"/>
    </w:p>
    <w:p w14:paraId="0E00CB23" w14:textId="77777777" w:rsidR="00A30C61" w:rsidRPr="00830665" w:rsidRDefault="00A30C61" w:rsidP="00A30C61"/>
    <w:p w14:paraId="4F7DC4E5" w14:textId="77777777" w:rsidR="00EB65CB" w:rsidRPr="00830665" w:rsidRDefault="003B69DE" w:rsidP="00910A59">
      <w:pPr>
        <w:rPr>
          <w:sz w:val="24"/>
          <w:szCs w:val="28"/>
        </w:rPr>
      </w:pPr>
      <w:r w:rsidRPr="00830665">
        <w:rPr>
          <w:sz w:val="24"/>
          <w:szCs w:val="28"/>
        </w:rPr>
        <w:t xml:space="preserve">Como estamos perante um domínio de inteligência artificial </w:t>
      </w:r>
      <w:r w:rsidR="00A30C61" w:rsidRPr="00830665">
        <w:rPr>
          <w:sz w:val="24"/>
          <w:szCs w:val="28"/>
        </w:rPr>
        <w:t xml:space="preserve">não existe necessidade de fazer testes, especialmente teste unitário, integração, entre outros visto que o domínio não o permite nem faz sentido. </w:t>
      </w:r>
    </w:p>
    <w:p w14:paraId="26F77476" w14:textId="77777777" w:rsidR="00A30C61" w:rsidRPr="00830665" w:rsidRDefault="003B69DE" w:rsidP="00910A59">
      <w:pPr>
        <w:rPr>
          <w:sz w:val="24"/>
          <w:szCs w:val="28"/>
        </w:rPr>
      </w:pPr>
      <w:r w:rsidRPr="00830665">
        <w:rPr>
          <w:sz w:val="24"/>
          <w:szCs w:val="28"/>
        </w:rPr>
        <w:t>Porém, neste ramo usa-se a palavra testes para dividir o dataset em uma parte para testar depois de treinar para averiguar se o modelo é bom ou não. Ao longo deste trabalho a testagem do dataset ou das variáveis contendo arrays de informação foram divididos em 30%, máximo 35% quando se fez o SMOTE.</w:t>
      </w:r>
    </w:p>
    <w:p w14:paraId="7E3BA296" w14:textId="77777777" w:rsidR="00DA3019" w:rsidRPr="00830665" w:rsidRDefault="003B69DE" w:rsidP="00910A59">
      <w:pPr>
        <w:rPr>
          <w:sz w:val="24"/>
          <w:szCs w:val="28"/>
        </w:rPr>
      </w:pPr>
      <w:r w:rsidRPr="00830665">
        <w:rPr>
          <w:sz w:val="24"/>
          <w:szCs w:val="28"/>
        </w:rPr>
        <w:t xml:space="preserve">Com esta testagem foi possível prever estatisticamente </w:t>
      </w:r>
      <w:r w:rsidR="00466271" w:rsidRPr="00830665">
        <w:rPr>
          <w:sz w:val="24"/>
          <w:szCs w:val="28"/>
        </w:rPr>
        <w:t>as percentagens</w:t>
      </w:r>
      <w:r w:rsidRPr="00830665">
        <w:rPr>
          <w:sz w:val="24"/>
          <w:szCs w:val="28"/>
        </w:rPr>
        <w:t xml:space="preserve"> de acerto para dados que o algoritmo ainda não tinha visto, dando ao algoritmo pela primeira vez nova informação fazendo com que este avalie a situação e dê uma previsão</w:t>
      </w:r>
      <w:r w:rsidR="00466271" w:rsidRPr="00830665">
        <w:rPr>
          <w:sz w:val="24"/>
          <w:szCs w:val="28"/>
        </w:rPr>
        <w:t>. Esta previsão para os restantes valores de testes irá gerar uma percentagem do acerto viável para o exterior, apesar que temos que ter sempre em conta que num ambiente externo a performance do algoritmo pode sempre ou não baixar.</w:t>
      </w:r>
    </w:p>
    <w:p w14:paraId="50D95EE2" w14:textId="77777777" w:rsidR="00EB65CB" w:rsidRPr="00830665" w:rsidRDefault="00EB65CB" w:rsidP="00910A59"/>
    <w:p w14:paraId="3E19F0D3" w14:textId="77777777" w:rsidR="00EB65CB" w:rsidRPr="00830665" w:rsidRDefault="00EB65CB" w:rsidP="00910A59"/>
    <w:p w14:paraId="043897A3" w14:textId="77777777" w:rsidR="00EB65CB" w:rsidRPr="00830665" w:rsidRDefault="00EB65CB" w:rsidP="00910A59"/>
    <w:p w14:paraId="0A1DF88C" w14:textId="77777777" w:rsidR="00EB65CB" w:rsidRPr="00830665" w:rsidRDefault="00EB65CB" w:rsidP="00910A59"/>
    <w:p w14:paraId="3AD4CC68" w14:textId="77777777" w:rsidR="00EB65CB" w:rsidRPr="00830665" w:rsidRDefault="00EB65CB" w:rsidP="00910A59"/>
    <w:p w14:paraId="10B27871" w14:textId="77777777" w:rsidR="00EB65CB" w:rsidRPr="00830665" w:rsidRDefault="00EB65CB" w:rsidP="00910A59"/>
    <w:p w14:paraId="29C3458B" w14:textId="77777777" w:rsidR="00EB65CB" w:rsidRPr="00830665" w:rsidRDefault="00EB65CB" w:rsidP="00910A59"/>
    <w:p w14:paraId="434FABB4" w14:textId="77777777" w:rsidR="00EB65CB" w:rsidRPr="00830665" w:rsidRDefault="00EB65CB" w:rsidP="00910A59"/>
    <w:p w14:paraId="627AF9CC" w14:textId="77777777" w:rsidR="00EB65CB" w:rsidRPr="00830665" w:rsidRDefault="00EB65CB" w:rsidP="00910A59"/>
    <w:p w14:paraId="22CDE60C" w14:textId="77777777" w:rsidR="00EB65CB" w:rsidRPr="00830665" w:rsidRDefault="00EB65CB" w:rsidP="00910A59"/>
    <w:p w14:paraId="4FFF1328" w14:textId="77777777" w:rsidR="00EB65CB" w:rsidRPr="00830665" w:rsidRDefault="00EB65CB" w:rsidP="00910A59"/>
    <w:p w14:paraId="087EC623" w14:textId="77777777" w:rsidR="00EB65CB" w:rsidRPr="00830665" w:rsidRDefault="00EB65CB" w:rsidP="00910A59"/>
    <w:p w14:paraId="0283EF2E" w14:textId="77777777" w:rsidR="006559E1" w:rsidRPr="00830665" w:rsidRDefault="003B69DE">
      <w:pPr>
        <w:pStyle w:val="Cabealho2"/>
      </w:pPr>
      <w:bookmarkStart w:id="79" w:name="_Toc5805938"/>
      <w:bookmarkStart w:id="80" w:name="_Toc112779941"/>
      <w:r w:rsidRPr="00830665">
        <w:t>Avaliação da solução</w:t>
      </w:r>
      <w:bookmarkEnd w:id="79"/>
      <w:bookmarkEnd w:id="80"/>
    </w:p>
    <w:p w14:paraId="1A7B6F9C" w14:textId="77777777" w:rsidR="00911A7B" w:rsidRPr="00830665" w:rsidRDefault="003B69DE" w:rsidP="00554805">
      <w:pPr>
        <w:rPr>
          <w:sz w:val="24"/>
          <w:szCs w:val="28"/>
        </w:rPr>
      </w:pPr>
      <w:r w:rsidRPr="00830665">
        <w:rPr>
          <w:sz w:val="24"/>
          <w:szCs w:val="28"/>
        </w:rPr>
        <w:t>Como</w:t>
      </w:r>
      <w:r w:rsidR="00697D78" w:rsidRPr="00830665">
        <w:rPr>
          <w:sz w:val="24"/>
          <w:szCs w:val="28"/>
        </w:rPr>
        <w:t xml:space="preserve"> o</w:t>
      </w:r>
      <w:r w:rsidRPr="00830665">
        <w:rPr>
          <w:sz w:val="24"/>
          <w:szCs w:val="28"/>
        </w:rPr>
        <w:t xml:space="preserve"> principal objetivo desde o início era o desenvolvimento de um algoritmo que soubesse </w:t>
      </w:r>
      <w:r w:rsidR="00697D78" w:rsidRPr="00830665">
        <w:rPr>
          <w:sz w:val="24"/>
          <w:szCs w:val="28"/>
        </w:rPr>
        <w:t xml:space="preserve">distinguir emails normais de emails de phishing, e </w:t>
      </w:r>
      <w:r w:rsidR="000B6267" w:rsidRPr="00830665">
        <w:rPr>
          <w:sz w:val="24"/>
          <w:szCs w:val="28"/>
        </w:rPr>
        <w:t xml:space="preserve">é </w:t>
      </w:r>
      <w:r w:rsidR="00697D78" w:rsidRPr="00830665">
        <w:rPr>
          <w:sz w:val="24"/>
          <w:szCs w:val="28"/>
        </w:rPr>
        <w:t xml:space="preserve">com segurança que afirmo dizer que este foi comprido. É claro que como em qualquer programa, este podia ter ficado ainda melhor, isto é, foi analisado num dataset de 500000 </w:t>
      </w:r>
      <w:r w:rsidR="000B6267" w:rsidRPr="00830665">
        <w:rPr>
          <w:sz w:val="24"/>
          <w:szCs w:val="28"/>
        </w:rPr>
        <w:t>entradas</w:t>
      </w:r>
      <w:r w:rsidR="00697D78" w:rsidRPr="00830665">
        <w:rPr>
          <w:sz w:val="24"/>
          <w:szCs w:val="28"/>
        </w:rPr>
        <w:t xml:space="preserve">, se calhar se fosse num dataset 10 vezes maior, teríamos resultados ainda mais precisos.   Também as técnicas que foram usadas foram todas </w:t>
      </w:r>
      <w:r w:rsidR="000B6267" w:rsidRPr="00830665">
        <w:rPr>
          <w:sz w:val="24"/>
          <w:szCs w:val="28"/>
        </w:rPr>
        <w:t>à</w:t>
      </w:r>
      <w:r w:rsidR="00697D78" w:rsidRPr="00830665">
        <w:rPr>
          <w:sz w:val="24"/>
          <w:szCs w:val="28"/>
        </w:rPr>
        <w:t xml:space="preserve"> base de machine learning, e para este </w:t>
      </w:r>
      <w:r w:rsidR="000B6267" w:rsidRPr="00830665">
        <w:rPr>
          <w:sz w:val="24"/>
          <w:szCs w:val="28"/>
        </w:rPr>
        <w:t>caso o</w:t>
      </w:r>
      <w:r w:rsidR="00697D78" w:rsidRPr="00830665">
        <w:rPr>
          <w:sz w:val="24"/>
          <w:szCs w:val="28"/>
        </w:rPr>
        <w:t xml:space="preserve"> uso de técnicas de Deep Learning talvez fosse melhor, analisado a semântica das palavras</w:t>
      </w:r>
      <w:r w:rsidR="000B6267" w:rsidRPr="00830665">
        <w:rPr>
          <w:sz w:val="24"/>
          <w:szCs w:val="28"/>
        </w:rPr>
        <w:t xml:space="preserve"> entre outras metodologias,</w:t>
      </w:r>
      <w:r w:rsidR="00697D78" w:rsidRPr="00830665">
        <w:rPr>
          <w:sz w:val="24"/>
          <w:szCs w:val="28"/>
        </w:rPr>
        <w:t xml:space="preserve"> </w:t>
      </w:r>
      <w:r w:rsidR="000B6267" w:rsidRPr="00830665">
        <w:rPr>
          <w:sz w:val="24"/>
          <w:szCs w:val="28"/>
        </w:rPr>
        <w:t>porém para isso</w:t>
      </w:r>
      <w:r w:rsidR="00697D78" w:rsidRPr="00830665">
        <w:rPr>
          <w:sz w:val="24"/>
          <w:szCs w:val="28"/>
        </w:rPr>
        <w:t xml:space="preserve"> seria preciso mais tempo, melhores máquinas</w:t>
      </w:r>
      <w:r w:rsidR="000B6267" w:rsidRPr="00830665">
        <w:rPr>
          <w:sz w:val="24"/>
          <w:szCs w:val="28"/>
        </w:rPr>
        <w:t xml:space="preserve"> visto que estes modelos funcionam principalmente com GPUS,</w:t>
      </w:r>
      <w:r w:rsidR="00697D78" w:rsidRPr="00830665">
        <w:rPr>
          <w:sz w:val="24"/>
          <w:szCs w:val="28"/>
        </w:rPr>
        <w:t xml:space="preserve"> bem como outro tipo de conhecimento</w:t>
      </w:r>
      <w:r w:rsidR="000B6267" w:rsidRPr="00830665">
        <w:rPr>
          <w:sz w:val="24"/>
          <w:szCs w:val="28"/>
        </w:rPr>
        <w:t xml:space="preserve"> mais fundo neste ramo, que até a data ainda não </w:t>
      </w:r>
      <w:r w:rsidR="00D039AC" w:rsidRPr="00830665">
        <w:rPr>
          <w:sz w:val="24"/>
          <w:szCs w:val="28"/>
        </w:rPr>
        <w:t>o tenho.</w:t>
      </w:r>
    </w:p>
    <w:p w14:paraId="0C757A7C" w14:textId="77777777" w:rsidR="000B6267" w:rsidRPr="00830665" w:rsidRDefault="003B69DE" w:rsidP="00554805">
      <w:pPr>
        <w:rPr>
          <w:sz w:val="24"/>
          <w:szCs w:val="28"/>
        </w:rPr>
      </w:pPr>
      <w:r w:rsidRPr="00830665">
        <w:rPr>
          <w:sz w:val="24"/>
          <w:szCs w:val="28"/>
        </w:rPr>
        <w:t xml:space="preserve">A nível de precisão o algoritmo obteve os 99% que </w:t>
      </w:r>
      <w:r w:rsidR="00D039AC" w:rsidRPr="00830665">
        <w:rPr>
          <w:sz w:val="24"/>
          <w:szCs w:val="28"/>
        </w:rPr>
        <w:t>era o que se pretendia no início deste projeto. Esta precisão só foi possível ser atingida usando o Random Forest bem como técnicas de balanceamento de dados,</w:t>
      </w:r>
      <w:r w:rsidR="00705C55" w:rsidRPr="00830665">
        <w:rPr>
          <w:sz w:val="24"/>
          <w:szCs w:val="28"/>
        </w:rPr>
        <w:t xml:space="preserve"> </w:t>
      </w:r>
      <w:r w:rsidR="00D039AC" w:rsidRPr="00830665">
        <w:rPr>
          <w:sz w:val="24"/>
          <w:szCs w:val="28"/>
        </w:rPr>
        <w:t xml:space="preserve">adição de dados sintéticos via </w:t>
      </w:r>
      <w:r w:rsidR="00705C55" w:rsidRPr="00830665">
        <w:rPr>
          <w:sz w:val="24"/>
          <w:szCs w:val="28"/>
        </w:rPr>
        <w:t>SMOTE, bem como o ajuste dos hiperparâmetros.</w:t>
      </w:r>
    </w:p>
    <w:p w14:paraId="11E8A41E" w14:textId="77777777" w:rsidR="00B46A69" w:rsidRPr="00830665" w:rsidRDefault="003B69DE" w:rsidP="00554805">
      <w:pPr>
        <w:rPr>
          <w:sz w:val="24"/>
          <w:szCs w:val="28"/>
        </w:rPr>
      </w:pPr>
      <w:r w:rsidRPr="00830665">
        <w:rPr>
          <w:sz w:val="24"/>
          <w:szCs w:val="28"/>
        </w:rPr>
        <w:t xml:space="preserve">Relativamente </w:t>
      </w:r>
      <w:r w:rsidR="009F3DB1" w:rsidRPr="00830665">
        <w:rPr>
          <w:sz w:val="24"/>
          <w:szCs w:val="28"/>
        </w:rPr>
        <w:t>à usabilidade, esta já foi descrita, mas para qualquer pessoa pudesse verificar se o seu email será ou não suspeito</w:t>
      </w:r>
      <w:r w:rsidR="00A138A0" w:rsidRPr="00830665">
        <w:rPr>
          <w:sz w:val="24"/>
          <w:szCs w:val="28"/>
        </w:rPr>
        <w:t xml:space="preserve"> foi feita uma API para responder a tais necessidades. </w:t>
      </w:r>
    </w:p>
    <w:p w14:paraId="24ECC7CD" w14:textId="77777777" w:rsidR="00A138A0" w:rsidRPr="00830665" w:rsidRDefault="003B69DE" w:rsidP="00554805">
      <w:pPr>
        <w:rPr>
          <w:sz w:val="24"/>
          <w:szCs w:val="28"/>
        </w:rPr>
      </w:pPr>
      <w:r w:rsidRPr="00830665">
        <w:rPr>
          <w:sz w:val="24"/>
          <w:szCs w:val="28"/>
        </w:rPr>
        <w:t>Por último, quanto ao desempenho, teve-se bastante cuidado, pois se é feito para ser usado por</w:t>
      </w:r>
      <w:r w:rsidR="00690EBF" w:rsidRPr="00830665">
        <w:rPr>
          <w:sz w:val="24"/>
          <w:szCs w:val="28"/>
        </w:rPr>
        <w:t xml:space="preserve"> diversas pessoas, este tem que ser rápido e concorrente. Para tal foi usado o servidor HTTP bastante rápido e threaded(concorrente). Graças a este conseguimos fazer 50 request em um segundo todos estes em simultâneo ao servidor, e este analisa o texto passando para o modelo de machine learning pré-treinado</w:t>
      </w:r>
      <w:r w:rsidR="009B142B" w:rsidRPr="00830665">
        <w:rPr>
          <w:sz w:val="24"/>
          <w:szCs w:val="28"/>
        </w:rPr>
        <w:t xml:space="preserve"> e retornando a percentagem que o modelo vai dar de output. Quando às outras rotas que não usam as previsões do modelo este servidor encontra-se por volta dos 10 mil requests por segundo, valor pequeno tendo em conta outro tipo de API/linguagens, mas também um dos principais problemas sendo a própria linguagem Python.</w:t>
      </w:r>
    </w:p>
    <w:p w14:paraId="2AB9C017" w14:textId="77777777" w:rsidR="009F3DB1" w:rsidRPr="00830665" w:rsidRDefault="009F3DB1" w:rsidP="00554805">
      <w:pPr>
        <w:rPr>
          <w:sz w:val="24"/>
          <w:szCs w:val="28"/>
        </w:rPr>
      </w:pPr>
    </w:p>
    <w:p w14:paraId="330B0A2C" w14:textId="77777777" w:rsidR="009F3DB1" w:rsidRPr="00830665" w:rsidRDefault="009F3DB1" w:rsidP="00554805">
      <w:pPr>
        <w:rPr>
          <w:sz w:val="24"/>
          <w:szCs w:val="28"/>
        </w:rPr>
      </w:pPr>
    </w:p>
    <w:p w14:paraId="49920F54" w14:textId="77777777" w:rsidR="009F3DB1" w:rsidRPr="00830665" w:rsidRDefault="009F3DB1" w:rsidP="00554805">
      <w:pPr>
        <w:rPr>
          <w:sz w:val="24"/>
          <w:szCs w:val="28"/>
        </w:rPr>
      </w:pPr>
    </w:p>
    <w:p w14:paraId="0362DF16" w14:textId="77777777" w:rsidR="009F3DB1" w:rsidRPr="00830665" w:rsidRDefault="009F3DB1" w:rsidP="00554805">
      <w:pPr>
        <w:rPr>
          <w:sz w:val="24"/>
          <w:szCs w:val="28"/>
        </w:rPr>
      </w:pPr>
    </w:p>
    <w:p w14:paraId="0315131B" w14:textId="77777777" w:rsidR="009F3DB1" w:rsidRPr="00830665" w:rsidRDefault="009F3DB1" w:rsidP="00554805">
      <w:pPr>
        <w:rPr>
          <w:sz w:val="24"/>
          <w:szCs w:val="28"/>
        </w:rPr>
      </w:pPr>
    </w:p>
    <w:p w14:paraId="5A8AAA8E" w14:textId="77777777" w:rsidR="009F3DB1" w:rsidRPr="00830665" w:rsidRDefault="009F3DB1" w:rsidP="00554805">
      <w:pPr>
        <w:rPr>
          <w:sz w:val="24"/>
          <w:szCs w:val="28"/>
        </w:rPr>
      </w:pPr>
    </w:p>
    <w:p w14:paraId="14BDE8D3" w14:textId="77777777" w:rsidR="009F3DB1" w:rsidRPr="00830665" w:rsidRDefault="009F3DB1" w:rsidP="00554805">
      <w:pPr>
        <w:rPr>
          <w:sz w:val="24"/>
          <w:szCs w:val="28"/>
        </w:rPr>
      </w:pPr>
    </w:p>
    <w:p w14:paraId="5499ABF6" w14:textId="77777777" w:rsidR="009F3DB1" w:rsidRPr="00830665" w:rsidRDefault="009F3DB1" w:rsidP="00554805">
      <w:pPr>
        <w:rPr>
          <w:sz w:val="24"/>
          <w:szCs w:val="28"/>
        </w:rPr>
      </w:pPr>
    </w:p>
    <w:p w14:paraId="2666D6E2" w14:textId="77777777" w:rsidR="009F3DB1" w:rsidRPr="00830665" w:rsidRDefault="009F3DB1" w:rsidP="00554805">
      <w:pPr>
        <w:rPr>
          <w:sz w:val="24"/>
          <w:szCs w:val="28"/>
        </w:rPr>
      </w:pPr>
    </w:p>
    <w:p w14:paraId="524E5FC3" w14:textId="77777777" w:rsidR="009F3DB1" w:rsidRPr="00830665" w:rsidRDefault="009F3DB1" w:rsidP="00554805">
      <w:pPr>
        <w:rPr>
          <w:sz w:val="24"/>
          <w:szCs w:val="28"/>
        </w:rPr>
      </w:pPr>
    </w:p>
    <w:p w14:paraId="23BC9681" w14:textId="77777777" w:rsidR="009F3DB1" w:rsidRPr="00830665" w:rsidRDefault="009F3DB1" w:rsidP="00554805">
      <w:pPr>
        <w:rPr>
          <w:sz w:val="24"/>
          <w:szCs w:val="28"/>
        </w:rPr>
      </w:pPr>
    </w:p>
    <w:p w14:paraId="14E6A477" w14:textId="77777777" w:rsidR="009F3DB1" w:rsidRPr="00830665" w:rsidRDefault="009F3DB1" w:rsidP="00554805">
      <w:pPr>
        <w:rPr>
          <w:sz w:val="24"/>
          <w:szCs w:val="28"/>
        </w:rPr>
      </w:pPr>
    </w:p>
    <w:p w14:paraId="6F401549" w14:textId="77777777" w:rsidR="009F3DB1" w:rsidRPr="00830665" w:rsidRDefault="009F3DB1" w:rsidP="00554805">
      <w:pPr>
        <w:rPr>
          <w:sz w:val="24"/>
          <w:szCs w:val="28"/>
        </w:rPr>
      </w:pPr>
    </w:p>
    <w:p w14:paraId="087D8A3C" w14:textId="77777777" w:rsidR="009F3DB1" w:rsidRPr="00830665" w:rsidRDefault="009F3DB1" w:rsidP="00554805">
      <w:pPr>
        <w:rPr>
          <w:sz w:val="24"/>
          <w:szCs w:val="28"/>
        </w:rPr>
        <w:sectPr w:rsidR="009F3DB1" w:rsidRPr="00830665" w:rsidSect="002E1A36">
          <w:type w:val="oddPage"/>
          <w:pgSz w:w="11906" w:h="16838"/>
          <w:pgMar w:top="1440" w:right="1797" w:bottom="1440" w:left="1797" w:header="709" w:footer="709" w:gutter="0"/>
          <w:cols w:space="720"/>
          <w:titlePg/>
          <w:docGrid w:linePitch="360"/>
        </w:sectPr>
      </w:pPr>
    </w:p>
    <w:p w14:paraId="532CC4E3" w14:textId="77777777" w:rsidR="00325B95" w:rsidRPr="00830665" w:rsidRDefault="003B69DE" w:rsidP="00FA7B35">
      <w:pPr>
        <w:pStyle w:val="Cabealho1"/>
      </w:pPr>
      <w:bookmarkStart w:id="81" w:name="_Toc5805939"/>
      <w:bookmarkStart w:id="82" w:name="_Toc112779942"/>
      <w:r w:rsidRPr="00830665">
        <w:lastRenderedPageBreak/>
        <w:t>Conclusões</w:t>
      </w:r>
      <w:bookmarkEnd w:id="81"/>
      <w:bookmarkEnd w:id="82"/>
    </w:p>
    <w:p w14:paraId="778A0EEE" w14:textId="2038418E" w:rsidR="00AD1E7F" w:rsidRDefault="003B69DE" w:rsidP="00AD1E7F">
      <w:pPr>
        <w:rPr>
          <w:sz w:val="24"/>
          <w:szCs w:val="28"/>
        </w:rPr>
      </w:pPr>
      <w:r w:rsidRPr="00830665">
        <w:rPr>
          <w:sz w:val="24"/>
          <w:szCs w:val="28"/>
        </w:rPr>
        <w:t>Este último capítulo apresentará as conclusões sobre o trabalho realizado. Na primeira seção será realizou uma revisão dos objetivos, bem como um entendimento de quais deles foram alcançou. A segunda seção realiza uma abordagem ao tema das limitações e trabalhar. Por fim, haverá as algumas considerações finais sobre o trabalho desenvolvido.</w:t>
      </w:r>
    </w:p>
    <w:p w14:paraId="29379990" w14:textId="77777777" w:rsidR="00F609D6" w:rsidRPr="00830665" w:rsidRDefault="00F609D6" w:rsidP="00AD1E7F">
      <w:pPr>
        <w:rPr>
          <w:sz w:val="24"/>
          <w:szCs w:val="28"/>
        </w:rPr>
      </w:pPr>
    </w:p>
    <w:p w14:paraId="066BB1D5" w14:textId="3BBCE4E6" w:rsidR="00C774B6" w:rsidRDefault="003B69DE" w:rsidP="00C774B6">
      <w:pPr>
        <w:pStyle w:val="Cabealho2"/>
        <w:rPr>
          <w:sz w:val="32"/>
          <w:szCs w:val="32"/>
        </w:rPr>
      </w:pPr>
      <w:bookmarkStart w:id="83" w:name="_Toc5805940"/>
      <w:bookmarkStart w:id="84" w:name="_Toc112779943"/>
      <w:r w:rsidRPr="00830665">
        <w:rPr>
          <w:sz w:val="32"/>
          <w:szCs w:val="32"/>
        </w:rPr>
        <w:t xml:space="preserve">Objetivos </w:t>
      </w:r>
      <w:r w:rsidR="002E2CBB" w:rsidRPr="00830665">
        <w:rPr>
          <w:sz w:val="32"/>
          <w:szCs w:val="32"/>
        </w:rPr>
        <w:t>concretizados</w:t>
      </w:r>
      <w:bookmarkEnd w:id="83"/>
      <w:bookmarkEnd w:id="84"/>
    </w:p>
    <w:p w14:paraId="58A61941" w14:textId="77777777" w:rsidR="00F609D6" w:rsidRPr="00F609D6" w:rsidRDefault="00F609D6" w:rsidP="00F609D6"/>
    <w:tbl>
      <w:tblPr>
        <w:tblStyle w:val="TabelacomGrelha"/>
        <w:tblW w:w="8344" w:type="dxa"/>
        <w:tblLook w:val="04A0" w:firstRow="1" w:lastRow="0" w:firstColumn="1" w:lastColumn="0" w:noHBand="0" w:noVBand="1"/>
      </w:tblPr>
      <w:tblGrid>
        <w:gridCol w:w="2781"/>
        <w:gridCol w:w="2781"/>
        <w:gridCol w:w="2782"/>
      </w:tblGrid>
      <w:tr w:rsidR="00A82E4A" w:rsidRPr="00830665" w14:paraId="75F6BCA0" w14:textId="77777777" w:rsidTr="007B32D6">
        <w:trPr>
          <w:trHeight w:val="764"/>
        </w:trPr>
        <w:tc>
          <w:tcPr>
            <w:tcW w:w="2781" w:type="dxa"/>
          </w:tcPr>
          <w:p w14:paraId="6C91E51C" w14:textId="77777777" w:rsidR="00AD1E7F" w:rsidRPr="00830665" w:rsidRDefault="003B69DE" w:rsidP="00AD1E7F">
            <w:pPr>
              <w:rPr>
                <w:b/>
                <w:bCs/>
                <w:sz w:val="26"/>
                <w:szCs w:val="26"/>
              </w:rPr>
            </w:pPr>
            <w:r w:rsidRPr="00830665">
              <w:rPr>
                <w:b/>
                <w:bCs/>
                <w:sz w:val="26"/>
                <w:szCs w:val="26"/>
              </w:rPr>
              <w:t>Objetivo</w:t>
            </w:r>
          </w:p>
        </w:tc>
        <w:tc>
          <w:tcPr>
            <w:tcW w:w="2781" w:type="dxa"/>
          </w:tcPr>
          <w:p w14:paraId="340F4DDF" w14:textId="77777777" w:rsidR="00AD1E7F" w:rsidRPr="00830665" w:rsidRDefault="003B69DE" w:rsidP="00AD1E7F">
            <w:pPr>
              <w:rPr>
                <w:b/>
                <w:bCs/>
                <w:sz w:val="26"/>
                <w:szCs w:val="26"/>
              </w:rPr>
            </w:pPr>
            <w:r w:rsidRPr="00830665">
              <w:rPr>
                <w:b/>
                <w:bCs/>
                <w:sz w:val="26"/>
                <w:szCs w:val="26"/>
              </w:rPr>
              <w:t>Foi comprido</w:t>
            </w:r>
          </w:p>
        </w:tc>
        <w:tc>
          <w:tcPr>
            <w:tcW w:w="2782" w:type="dxa"/>
          </w:tcPr>
          <w:p w14:paraId="4A2B30AA" w14:textId="77777777" w:rsidR="00AD1E7F" w:rsidRPr="00830665" w:rsidRDefault="003B69DE" w:rsidP="00AD1E7F">
            <w:pPr>
              <w:rPr>
                <w:b/>
                <w:bCs/>
                <w:sz w:val="26"/>
                <w:szCs w:val="26"/>
              </w:rPr>
            </w:pPr>
            <w:r w:rsidRPr="00830665">
              <w:rPr>
                <w:b/>
                <w:bCs/>
                <w:sz w:val="26"/>
                <w:szCs w:val="26"/>
              </w:rPr>
              <w:t>Como/Porque não</w:t>
            </w:r>
          </w:p>
        </w:tc>
      </w:tr>
      <w:tr w:rsidR="00A82E4A" w:rsidRPr="00830665" w14:paraId="54F4BA2E" w14:textId="77777777" w:rsidTr="007B32D6">
        <w:trPr>
          <w:trHeight w:val="787"/>
        </w:trPr>
        <w:tc>
          <w:tcPr>
            <w:tcW w:w="2781" w:type="dxa"/>
          </w:tcPr>
          <w:p w14:paraId="15AF4249" w14:textId="77777777" w:rsidR="00AD1E7F" w:rsidRPr="00830665" w:rsidRDefault="003B69DE" w:rsidP="007B32D6">
            <w:pPr>
              <w:rPr>
                <w:b/>
                <w:bCs/>
                <w:sz w:val="24"/>
              </w:rPr>
            </w:pPr>
            <w:r w:rsidRPr="00830665">
              <w:rPr>
                <w:b/>
                <w:bCs/>
                <w:sz w:val="24"/>
              </w:rPr>
              <w:t>Estado da arte</w:t>
            </w:r>
          </w:p>
        </w:tc>
        <w:tc>
          <w:tcPr>
            <w:tcW w:w="2781" w:type="dxa"/>
          </w:tcPr>
          <w:p w14:paraId="7F8E9D3E" w14:textId="77777777" w:rsidR="00AD1E7F" w:rsidRPr="00830665" w:rsidRDefault="003B69DE" w:rsidP="007B32D6">
            <w:r w:rsidRPr="00830665">
              <w:t>Sim</w:t>
            </w:r>
          </w:p>
        </w:tc>
        <w:tc>
          <w:tcPr>
            <w:tcW w:w="2782" w:type="dxa"/>
          </w:tcPr>
          <w:p w14:paraId="1D33529B" w14:textId="77777777" w:rsidR="00AD1E7F" w:rsidRPr="00830665" w:rsidRDefault="003B69DE" w:rsidP="00AD1E7F">
            <w:r w:rsidRPr="00830665">
              <w:t>Diversos paper relativos a phishing em email foram analisados, e as conclusões desses mesmos coincidem com os apresentados ao longo deste relatório.</w:t>
            </w:r>
          </w:p>
        </w:tc>
      </w:tr>
      <w:tr w:rsidR="00A82E4A" w:rsidRPr="00830665" w14:paraId="7BCB249A" w14:textId="77777777" w:rsidTr="007B32D6">
        <w:trPr>
          <w:trHeight w:val="764"/>
        </w:trPr>
        <w:tc>
          <w:tcPr>
            <w:tcW w:w="2781" w:type="dxa"/>
          </w:tcPr>
          <w:p w14:paraId="4B97678D" w14:textId="77777777" w:rsidR="00AD1E7F" w:rsidRPr="00830665" w:rsidRDefault="003B69DE" w:rsidP="00AD1E7F">
            <w:pPr>
              <w:rPr>
                <w:b/>
                <w:bCs/>
                <w:sz w:val="24"/>
              </w:rPr>
            </w:pPr>
            <w:r w:rsidRPr="00830665">
              <w:rPr>
                <w:b/>
                <w:bCs/>
                <w:sz w:val="24"/>
              </w:rPr>
              <w:t>Estudo de diversos datasets</w:t>
            </w:r>
          </w:p>
        </w:tc>
        <w:tc>
          <w:tcPr>
            <w:tcW w:w="2781" w:type="dxa"/>
          </w:tcPr>
          <w:p w14:paraId="0A6C7B32" w14:textId="77777777" w:rsidR="00AD1E7F" w:rsidRPr="00830665" w:rsidRDefault="003B69DE" w:rsidP="00AD1E7F">
            <w:r w:rsidRPr="00830665">
              <w:t>Sim</w:t>
            </w:r>
          </w:p>
        </w:tc>
        <w:tc>
          <w:tcPr>
            <w:tcW w:w="2782" w:type="dxa"/>
          </w:tcPr>
          <w:p w14:paraId="7EBEE103" w14:textId="77777777" w:rsidR="00AD1E7F" w:rsidRPr="00830665" w:rsidRDefault="003B69DE" w:rsidP="00AD1E7F">
            <w:r w:rsidRPr="00830665">
              <w:t>Apesar de analisados vários datasets</w:t>
            </w:r>
            <w:r w:rsidR="00512FDB" w:rsidRPr="00830665">
              <w:t xml:space="preserve"> foi escolhido um que apresenta features em vez de puro texto.</w:t>
            </w:r>
          </w:p>
        </w:tc>
      </w:tr>
      <w:tr w:rsidR="00A82E4A" w:rsidRPr="00830665" w14:paraId="10146576" w14:textId="77777777" w:rsidTr="007B32D6">
        <w:trPr>
          <w:trHeight w:val="764"/>
        </w:trPr>
        <w:tc>
          <w:tcPr>
            <w:tcW w:w="2781" w:type="dxa"/>
          </w:tcPr>
          <w:p w14:paraId="3B48132B" w14:textId="77777777" w:rsidR="00AD1E7F" w:rsidRPr="00830665" w:rsidRDefault="003B69DE" w:rsidP="00AD1E7F">
            <w:pPr>
              <w:rPr>
                <w:b/>
                <w:bCs/>
                <w:sz w:val="24"/>
              </w:rPr>
            </w:pPr>
            <w:r w:rsidRPr="00830665">
              <w:rPr>
                <w:b/>
                <w:bCs/>
                <w:sz w:val="24"/>
              </w:rPr>
              <w:t>Aprendizagem de modelos de machine learning</w:t>
            </w:r>
          </w:p>
        </w:tc>
        <w:tc>
          <w:tcPr>
            <w:tcW w:w="2781" w:type="dxa"/>
          </w:tcPr>
          <w:p w14:paraId="57142FC3" w14:textId="77777777" w:rsidR="00AD1E7F" w:rsidRPr="00830665" w:rsidRDefault="003B69DE" w:rsidP="00AD1E7F">
            <w:r w:rsidRPr="00830665">
              <w:t>Sim</w:t>
            </w:r>
          </w:p>
        </w:tc>
        <w:tc>
          <w:tcPr>
            <w:tcW w:w="2782" w:type="dxa"/>
          </w:tcPr>
          <w:p w14:paraId="3C792F32" w14:textId="77777777" w:rsidR="00AD1E7F" w:rsidRPr="00830665" w:rsidRDefault="003B69DE" w:rsidP="00AD1E7F">
            <w:r w:rsidRPr="00830665">
              <w:t>Maioria dos métodos de machine learning foram aprendidos e postos em prática.</w:t>
            </w:r>
          </w:p>
        </w:tc>
      </w:tr>
      <w:tr w:rsidR="00A82E4A" w:rsidRPr="00830665" w14:paraId="0631B016" w14:textId="77777777" w:rsidTr="007B32D6">
        <w:trPr>
          <w:trHeight w:val="787"/>
        </w:trPr>
        <w:tc>
          <w:tcPr>
            <w:tcW w:w="2781" w:type="dxa"/>
          </w:tcPr>
          <w:p w14:paraId="7985209A" w14:textId="77777777" w:rsidR="00AD1E7F" w:rsidRPr="00830665" w:rsidRDefault="003B69DE" w:rsidP="00AD1E7F">
            <w:pPr>
              <w:rPr>
                <w:b/>
                <w:bCs/>
                <w:sz w:val="24"/>
              </w:rPr>
            </w:pPr>
            <w:r w:rsidRPr="00830665">
              <w:rPr>
                <w:b/>
                <w:bCs/>
                <w:sz w:val="24"/>
              </w:rPr>
              <w:t>Aprendizagem de controlo de big data</w:t>
            </w:r>
          </w:p>
        </w:tc>
        <w:tc>
          <w:tcPr>
            <w:tcW w:w="2781" w:type="dxa"/>
          </w:tcPr>
          <w:p w14:paraId="0340B1C1" w14:textId="77777777" w:rsidR="00AD1E7F" w:rsidRPr="00830665" w:rsidRDefault="003B69DE" w:rsidP="00AD1E7F">
            <w:r w:rsidRPr="00830665">
              <w:t>Sim</w:t>
            </w:r>
          </w:p>
        </w:tc>
        <w:tc>
          <w:tcPr>
            <w:tcW w:w="2782" w:type="dxa"/>
          </w:tcPr>
          <w:p w14:paraId="63EFEBB0" w14:textId="77777777" w:rsidR="00AD1E7F" w:rsidRPr="00830665" w:rsidRDefault="003B69DE" w:rsidP="00AD1E7F">
            <w:r w:rsidRPr="00830665">
              <w:t xml:space="preserve">Com ajuda da internet, bem como de algumas cadeiras de análise de dados, foi obtido o conhecimento para </w:t>
            </w:r>
            <w:r w:rsidRPr="00830665">
              <w:lastRenderedPageBreak/>
              <w:t>fazer o devido tratamento de dados.</w:t>
            </w:r>
          </w:p>
        </w:tc>
      </w:tr>
      <w:tr w:rsidR="00A82E4A" w:rsidRPr="00830665" w14:paraId="4993EC2B" w14:textId="77777777" w:rsidTr="007B32D6">
        <w:trPr>
          <w:trHeight w:val="764"/>
        </w:trPr>
        <w:tc>
          <w:tcPr>
            <w:tcW w:w="2781" w:type="dxa"/>
          </w:tcPr>
          <w:p w14:paraId="3B3CEAC0" w14:textId="77777777" w:rsidR="00AD1E7F" w:rsidRPr="00830665" w:rsidRDefault="003B69DE" w:rsidP="00AD1E7F">
            <w:pPr>
              <w:rPr>
                <w:b/>
                <w:bCs/>
                <w:sz w:val="24"/>
              </w:rPr>
            </w:pPr>
            <w:r w:rsidRPr="00830665">
              <w:rPr>
                <w:b/>
                <w:bCs/>
                <w:sz w:val="24"/>
              </w:rPr>
              <w:lastRenderedPageBreak/>
              <w:t>Uso de redes neuronais</w:t>
            </w:r>
          </w:p>
        </w:tc>
        <w:tc>
          <w:tcPr>
            <w:tcW w:w="2781" w:type="dxa"/>
          </w:tcPr>
          <w:p w14:paraId="2B06886A" w14:textId="77777777" w:rsidR="00AD1E7F" w:rsidRPr="00830665" w:rsidRDefault="003B69DE" w:rsidP="00AD1E7F">
            <w:r w:rsidRPr="00830665">
              <w:t>Sim, mas não na totalidade</w:t>
            </w:r>
          </w:p>
        </w:tc>
        <w:tc>
          <w:tcPr>
            <w:tcW w:w="2782" w:type="dxa"/>
          </w:tcPr>
          <w:p w14:paraId="34AC1AFB" w14:textId="77777777" w:rsidR="00AD1E7F" w:rsidRPr="00830665" w:rsidRDefault="003B69DE" w:rsidP="00AD1E7F">
            <w:r w:rsidRPr="00830665">
              <w:t>Foi criado um modelo, porém este dava sempre percentagem de 73% e independente do que fosse feito este não mudava, provavelmente devido a algum erro a mim desconhecido.</w:t>
            </w:r>
          </w:p>
        </w:tc>
      </w:tr>
      <w:tr w:rsidR="00A82E4A" w:rsidRPr="00830665" w14:paraId="7EFA4C17" w14:textId="77777777" w:rsidTr="007B32D6">
        <w:trPr>
          <w:trHeight w:val="764"/>
        </w:trPr>
        <w:tc>
          <w:tcPr>
            <w:tcW w:w="2781" w:type="dxa"/>
          </w:tcPr>
          <w:p w14:paraId="4AD8176B" w14:textId="77777777" w:rsidR="007B32D6" w:rsidRPr="00830665" w:rsidRDefault="003B69DE" w:rsidP="00AD1E7F">
            <w:pPr>
              <w:rPr>
                <w:b/>
                <w:bCs/>
                <w:sz w:val="24"/>
              </w:rPr>
            </w:pPr>
            <w:r w:rsidRPr="00830665">
              <w:rPr>
                <w:b/>
                <w:bCs/>
                <w:sz w:val="24"/>
              </w:rPr>
              <w:t>Uso de vários algoritmos de machine learning para resolução do problema</w:t>
            </w:r>
          </w:p>
        </w:tc>
        <w:tc>
          <w:tcPr>
            <w:tcW w:w="2781" w:type="dxa"/>
          </w:tcPr>
          <w:p w14:paraId="5F074FFE" w14:textId="77777777" w:rsidR="00AD1E7F" w:rsidRPr="00830665" w:rsidRDefault="003B69DE" w:rsidP="00AD1E7F">
            <w:r w:rsidRPr="00830665">
              <w:t>Sim</w:t>
            </w:r>
          </w:p>
        </w:tc>
        <w:tc>
          <w:tcPr>
            <w:tcW w:w="2782" w:type="dxa"/>
          </w:tcPr>
          <w:p w14:paraId="3694A13C" w14:textId="77777777" w:rsidR="00AD1E7F" w:rsidRPr="00830665" w:rsidRDefault="003B69DE" w:rsidP="00AD1E7F">
            <w:r w:rsidRPr="00830665">
              <w:t>Usado desde o Random Forest, Naive Baeys, Logistic Regression ...</w:t>
            </w:r>
          </w:p>
        </w:tc>
      </w:tr>
      <w:tr w:rsidR="00A82E4A" w:rsidRPr="00830665" w14:paraId="3D0114B5" w14:textId="77777777" w:rsidTr="007B32D6">
        <w:trPr>
          <w:trHeight w:val="764"/>
        </w:trPr>
        <w:tc>
          <w:tcPr>
            <w:tcW w:w="2781" w:type="dxa"/>
          </w:tcPr>
          <w:p w14:paraId="634611A1" w14:textId="77777777" w:rsidR="007B32D6" w:rsidRPr="00830665" w:rsidRDefault="003B69DE" w:rsidP="00AD1E7F">
            <w:pPr>
              <w:rPr>
                <w:b/>
                <w:bCs/>
                <w:sz w:val="24"/>
              </w:rPr>
            </w:pPr>
            <w:r w:rsidRPr="00830665">
              <w:rPr>
                <w:b/>
                <w:bCs/>
                <w:sz w:val="24"/>
              </w:rPr>
              <w:t>Gerenciamento de dados não balanceados</w:t>
            </w:r>
          </w:p>
        </w:tc>
        <w:tc>
          <w:tcPr>
            <w:tcW w:w="2781" w:type="dxa"/>
          </w:tcPr>
          <w:p w14:paraId="121F3052" w14:textId="77777777" w:rsidR="007B32D6" w:rsidRPr="00830665" w:rsidRDefault="003B69DE" w:rsidP="00AD1E7F">
            <w:r w:rsidRPr="00830665">
              <w:t>Sim</w:t>
            </w:r>
          </w:p>
        </w:tc>
        <w:tc>
          <w:tcPr>
            <w:tcW w:w="2782" w:type="dxa"/>
          </w:tcPr>
          <w:p w14:paraId="518D83AB" w14:textId="77777777" w:rsidR="007B32D6" w:rsidRPr="00830665" w:rsidRDefault="003B69DE" w:rsidP="00AD1E7F">
            <w:r w:rsidRPr="00830665">
              <w:t>Através de técnicas de undersampling e oversampling</w:t>
            </w:r>
          </w:p>
        </w:tc>
      </w:tr>
      <w:tr w:rsidR="00A82E4A" w:rsidRPr="00830665" w14:paraId="513311DA" w14:textId="77777777" w:rsidTr="007B32D6">
        <w:trPr>
          <w:trHeight w:val="764"/>
        </w:trPr>
        <w:tc>
          <w:tcPr>
            <w:tcW w:w="2781" w:type="dxa"/>
          </w:tcPr>
          <w:p w14:paraId="6D843892" w14:textId="77777777" w:rsidR="007B32D6" w:rsidRPr="00830665" w:rsidRDefault="003B69DE" w:rsidP="00AD1E7F">
            <w:pPr>
              <w:rPr>
                <w:b/>
                <w:bCs/>
                <w:sz w:val="24"/>
              </w:rPr>
            </w:pPr>
            <w:r w:rsidRPr="00830665">
              <w:rPr>
                <w:b/>
                <w:bCs/>
                <w:sz w:val="24"/>
              </w:rPr>
              <w:t>Algoritmo com precisão elevada</w:t>
            </w:r>
          </w:p>
        </w:tc>
        <w:tc>
          <w:tcPr>
            <w:tcW w:w="2781" w:type="dxa"/>
          </w:tcPr>
          <w:p w14:paraId="047B2A8F" w14:textId="77777777" w:rsidR="007B32D6" w:rsidRPr="00830665" w:rsidRDefault="003B69DE" w:rsidP="00AD1E7F">
            <w:r w:rsidRPr="00830665">
              <w:t>Sim</w:t>
            </w:r>
          </w:p>
        </w:tc>
        <w:tc>
          <w:tcPr>
            <w:tcW w:w="2782" w:type="dxa"/>
          </w:tcPr>
          <w:p w14:paraId="041C6A9F" w14:textId="77777777" w:rsidR="007B32D6" w:rsidRPr="00830665" w:rsidRDefault="003B69DE" w:rsidP="00AD1E7F">
            <w:r w:rsidRPr="00830665">
              <w:t>No final, foi obtido um modelo com 99% precisão</w:t>
            </w:r>
          </w:p>
        </w:tc>
      </w:tr>
      <w:tr w:rsidR="00A82E4A" w:rsidRPr="00830665" w14:paraId="6C1723EE" w14:textId="77777777" w:rsidTr="007B32D6">
        <w:trPr>
          <w:trHeight w:val="764"/>
        </w:trPr>
        <w:tc>
          <w:tcPr>
            <w:tcW w:w="2781" w:type="dxa"/>
          </w:tcPr>
          <w:p w14:paraId="2F40CBF6" w14:textId="77777777" w:rsidR="007B32D6" w:rsidRPr="00830665" w:rsidRDefault="003B69DE" w:rsidP="00AD1E7F">
            <w:pPr>
              <w:rPr>
                <w:b/>
                <w:bCs/>
                <w:sz w:val="24"/>
              </w:rPr>
            </w:pPr>
            <w:r w:rsidRPr="00830665">
              <w:rPr>
                <w:b/>
                <w:bCs/>
                <w:sz w:val="24"/>
              </w:rPr>
              <w:t>Aprendizagem de docker</w:t>
            </w:r>
          </w:p>
        </w:tc>
        <w:tc>
          <w:tcPr>
            <w:tcW w:w="2781" w:type="dxa"/>
          </w:tcPr>
          <w:p w14:paraId="63DD6831" w14:textId="77777777" w:rsidR="007B32D6" w:rsidRPr="00830665" w:rsidRDefault="003B69DE" w:rsidP="00AD1E7F">
            <w:r w:rsidRPr="00830665">
              <w:t>Sim</w:t>
            </w:r>
          </w:p>
        </w:tc>
        <w:tc>
          <w:tcPr>
            <w:tcW w:w="2782" w:type="dxa"/>
          </w:tcPr>
          <w:p w14:paraId="3FF3191C" w14:textId="77777777" w:rsidR="007B32D6" w:rsidRPr="00830665" w:rsidRDefault="003B69DE" w:rsidP="00AD1E7F">
            <w:r w:rsidRPr="00830665">
              <w:t>Como o projeto era relativamente simples</w:t>
            </w:r>
            <w:r w:rsidR="00C774B6" w:rsidRPr="00830665">
              <w:t xml:space="preserve"> o ficheiro docker também não foi muito difícil de o fazer</w:t>
            </w:r>
          </w:p>
        </w:tc>
      </w:tr>
      <w:tr w:rsidR="00A82E4A" w:rsidRPr="00830665" w14:paraId="0825B06F" w14:textId="77777777" w:rsidTr="007B32D6">
        <w:trPr>
          <w:trHeight w:val="764"/>
        </w:trPr>
        <w:tc>
          <w:tcPr>
            <w:tcW w:w="2781" w:type="dxa"/>
          </w:tcPr>
          <w:p w14:paraId="4ECA5CB8" w14:textId="77777777" w:rsidR="007B32D6" w:rsidRPr="00830665" w:rsidRDefault="003B69DE" w:rsidP="00AD1E7F">
            <w:pPr>
              <w:rPr>
                <w:b/>
                <w:bCs/>
                <w:sz w:val="24"/>
              </w:rPr>
            </w:pPr>
            <w:r w:rsidRPr="00830665">
              <w:rPr>
                <w:b/>
                <w:bCs/>
                <w:sz w:val="24"/>
              </w:rPr>
              <w:t>Aprendizagem de API’s em Python</w:t>
            </w:r>
          </w:p>
        </w:tc>
        <w:tc>
          <w:tcPr>
            <w:tcW w:w="2781" w:type="dxa"/>
          </w:tcPr>
          <w:p w14:paraId="4453D10A" w14:textId="77777777" w:rsidR="007B32D6" w:rsidRPr="00830665" w:rsidRDefault="003B69DE" w:rsidP="00AD1E7F">
            <w:r w:rsidRPr="00830665">
              <w:t>Sim</w:t>
            </w:r>
          </w:p>
        </w:tc>
        <w:tc>
          <w:tcPr>
            <w:tcW w:w="2782" w:type="dxa"/>
          </w:tcPr>
          <w:p w14:paraId="5E875070" w14:textId="77777777" w:rsidR="007B32D6" w:rsidRPr="00830665" w:rsidRDefault="003B69DE" w:rsidP="00AD1E7F">
            <w:r w:rsidRPr="00830665">
              <w:t>Como já sabia fazer usando Flask, a transição para FastAPI foi relativamente simples.</w:t>
            </w:r>
          </w:p>
        </w:tc>
      </w:tr>
      <w:tr w:rsidR="00A82E4A" w:rsidRPr="00830665" w14:paraId="74B7D194" w14:textId="77777777" w:rsidTr="007B32D6">
        <w:trPr>
          <w:trHeight w:val="764"/>
        </w:trPr>
        <w:tc>
          <w:tcPr>
            <w:tcW w:w="2781" w:type="dxa"/>
          </w:tcPr>
          <w:p w14:paraId="28EE3A56" w14:textId="77777777" w:rsidR="007B32D6" w:rsidRPr="00830665" w:rsidRDefault="003B69DE" w:rsidP="00AD1E7F">
            <w:pPr>
              <w:rPr>
                <w:b/>
                <w:bCs/>
                <w:sz w:val="24"/>
              </w:rPr>
            </w:pPr>
            <w:r w:rsidRPr="00830665">
              <w:rPr>
                <w:b/>
                <w:bCs/>
                <w:sz w:val="24"/>
              </w:rPr>
              <w:t>Desenvolvimento de API para fornecer algoritmo</w:t>
            </w:r>
          </w:p>
        </w:tc>
        <w:tc>
          <w:tcPr>
            <w:tcW w:w="2781" w:type="dxa"/>
          </w:tcPr>
          <w:p w14:paraId="5640CEEE" w14:textId="77777777" w:rsidR="007B32D6" w:rsidRPr="00830665" w:rsidRDefault="003B69DE" w:rsidP="00AD1E7F">
            <w:r w:rsidRPr="00830665">
              <w:t>Sim</w:t>
            </w:r>
          </w:p>
        </w:tc>
        <w:tc>
          <w:tcPr>
            <w:tcW w:w="2782" w:type="dxa"/>
          </w:tcPr>
          <w:p w14:paraId="0F4F6A90" w14:textId="77777777" w:rsidR="007B32D6" w:rsidRPr="00830665" w:rsidRDefault="003B69DE" w:rsidP="00AD1E7F">
            <w:r w:rsidRPr="00830665">
              <w:t xml:space="preserve">Esta foi desenvolvida, e passou por um processo de testes de desempenho ao que suportava concorrentemente pelo </w:t>
            </w:r>
            <w:r w:rsidRPr="00830665">
              <w:lastRenderedPageBreak/>
              <w:t>menos 40 pessoas com poucos recursos.</w:t>
            </w:r>
          </w:p>
        </w:tc>
      </w:tr>
      <w:tr w:rsidR="00A82E4A" w:rsidRPr="00830665" w14:paraId="78B4A4EA" w14:textId="77777777" w:rsidTr="007B32D6">
        <w:trPr>
          <w:trHeight w:val="764"/>
        </w:trPr>
        <w:tc>
          <w:tcPr>
            <w:tcW w:w="2781" w:type="dxa"/>
          </w:tcPr>
          <w:p w14:paraId="4AF00E9B" w14:textId="77777777" w:rsidR="007B32D6" w:rsidRPr="00830665" w:rsidRDefault="003B69DE" w:rsidP="00AD1E7F">
            <w:pPr>
              <w:rPr>
                <w:b/>
                <w:bCs/>
                <w:sz w:val="24"/>
              </w:rPr>
            </w:pPr>
            <w:r w:rsidRPr="00830665">
              <w:rPr>
                <w:b/>
                <w:bCs/>
                <w:sz w:val="24"/>
              </w:rPr>
              <w:lastRenderedPageBreak/>
              <w:t>Utilização de um servidor multi-thread para rápida distribuição.</w:t>
            </w:r>
          </w:p>
        </w:tc>
        <w:tc>
          <w:tcPr>
            <w:tcW w:w="2781" w:type="dxa"/>
          </w:tcPr>
          <w:p w14:paraId="766D2340" w14:textId="77777777" w:rsidR="007B32D6" w:rsidRPr="00830665" w:rsidRDefault="003B69DE" w:rsidP="00AD1E7F">
            <w:r w:rsidRPr="00830665">
              <w:t>Sim</w:t>
            </w:r>
          </w:p>
        </w:tc>
        <w:tc>
          <w:tcPr>
            <w:tcW w:w="2782" w:type="dxa"/>
          </w:tcPr>
          <w:p w14:paraId="53EE5160" w14:textId="77777777" w:rsidR="007B32D6" w:rsidRPr="00830665" w:rsidRDefault="003B69DE" w:rsidP="00AD1E7F">
            <w:r w:rsidRPr="00830665">
              <w:t>Inicialmente usava-se o unicorn, porém este era muito lento para as necessidades e foi optado por um servidor multi-thread (gunicorn)</w:t>
            </w:r>
          </w:p>
        </w:tc>
      </w:tr>
    </w:tbl>
    <w:p w14:paraId="4527AB6E" w14:textId="4C2AC79A" w:rsidR="007B32D6" w:rsidRDefault="00F609D6" w:rsidP="00AD1E7F">
      <w:r>
        <w:rPr>
          <w:noProof/>
        </w:rPr>
        <mc:AlternateContent>
          <mc:Choice Requires="wps">
            <w:drawing>
              <wp:anchor distT="0" distB="0" distL="114300" distR="114300" simplePos="0" relativeHeight="251697152" behindDoc="0" locked="0" layoutInCell="1" allowOverlap="1" wp14:anchorId="3F673F23" wp14:editId="646C159A">
                <wp:simplePos x="0" y="0"/>
                <wp:positionH relativeFrom="column">
                  <wp:posOffset>396240</wp:posOffset>
                </wp:positionH>
                <wp:positionV relativeFrom="paragraph">
                  <wp:posOffset>209550</wp:posOffset>
                </wp:positionV>
                <wp:extent cx="4549140" cy="457200"/>
                <wp:effectExtent l="0" t="0" r="0" b="0"/>
                <wp:wrapSquare wrapText="bothSides"/>
                <wp:docPr id="232" name="Caixa de Texto 232"/>
                <wp:cNvGraphicFramePr/>
                <a:graphic xmlns:a="http://schemas.openxmlformats.org/drawingml/2006/main">
                  <a:graphicData uri="http://schemas.microsoft.com/office/word/2010/wordprocessingShape">
                    <wps:wsp>
                      <wps:cNvSpPr txBox="1"/>
                      <wps:spPr>
                        <a:xfrm>
                          <a:off x="0" y="0"/>
                          <a:ext cx="4549140" cy="457200"/>
                        </a:xfrm>
                        <a:prstGeom prst="rect">
                          <a:avLst/>
                        </a:prstGeom>
                        <a:solidFill>
                          <a:prstClr val="white"/>
                        </a:solidFill>
                        <a:ln>
                          <a:noFill/>
                        </a:ln>
                      </wps:spPr>
                      <wps:txbx>
                        <w:txbxContent>
                          <w:p w14:paraId="1D7953BF" w14:textId="0C812A3F" w:rsidR="00F609D6" w:rsidRDefault="00F609D6" w:rsidP="00F609D6">
                            <w:pPr>
                              <w:pStyle w:val="Legenda"/>
                            </w:pPr>
                            <w:r>
                              <w:t xml:space="preserve">Tabela </w:t>
                            </w:r>
                            <w:r>
                              <w:t>2</w:t>
                            </w:r>
                            <w:r>
                              <w:t>-</w:t>
                            </w:r>
                            <w:r>
                              <w:t>Objetivos concretizados</w:t>
                            </w:r>
                          </w:p>
                          <w:p w14:paraId="523E71FA" w14:textId="77777777" w:rsidR="00F609D6" w:rsidRPr="00F609D6" w:rsidRDefault="00F609D6" w:rsidP="00F609D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F673F23" id="Caixa de Texto 232" o:spid="_x0000_s1038" type="#_x0000_t202" style="position:absolute;left:0;text-align:left;margin-left:31.2pt;margin-top:16.5pt;width:358.2pt;height:36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" stroked="f">
                <v:textbox inset="0,0,0,0">
                  <w:txbxContent>
                    <w:p w14:paraId="1D7953BF" w14:textId="0C812A3F" w:rsidR="00F609D6" w:rsidRDefault="00F609D6" w:rsidP="00F609D6">
                      <w:pPr>
                        <w:pStyle w:val="Legenda"/>
                      </w:pPr>
                      <w:r>
                        <w:t xml:space="preserve">Tabela </w:t>
                      </w:r>
                      <w:r>
                        <w:t>2</w:t>
                      </w:r>
                      <w:r>
                        <w:t>-</w:t>
                      </w:r>
                      <w:r>
                        <w:t>Objetivos concretizados</w:t>
                      </w:r>
                    </w:p>
                    <w:p w14:paraId="523E71FA" w14:textId="77777777" w:rsidR="00F609D6" w:rsidRPr="00F609D6" w:rsidRDefault="00F609D6" w:rsidP="00F609D6"/>
                  </w:txbxContent>
                </v:textbox>
                <w10:wrap type="square"/>
              </v:shape>
            </w:pict>
          </mc:Fallback>
        </mc:AlternateContent>
      </w:r>
    </w:p>
    <w:p w14:paraId="163B2FD8" w14:textId="144F9599" w:rsidR="00F609D6" w:rsidRPr="00830665" w:rsidRDefault="00F609D6" w:rsidP="00AD1E7F"/>
    <w:p w14:paraId="1DE86FB5" w14:textId="77777777" w:rsidR="00544453" w:rsidRPr="00830665" w:rsidRDefault="00544453" w:rsidP="00AD1E7F"/>
    <w:p w14:paraId="791236EF" w14:textId="77777777" w:rsidR="00544453" w:rsidRPr="00830665" w:rsidRDefault="00544453" w:rsidP="00AD1E7F"/>
    <w:p w14:paraId="4AD27A44" w14:textId="77777777" w:rsidR="00544453" w:rsidRPr="00830665" w:rsidRDefault="00544453" w:rsidP="00AD1E7F"/>
    <w:p w14:paraId="07A95DE5" w14:textId="77777777" w:rsidR="00544453" w:rsidRPr="00830665" w:rsidRDefault="00544453" w:rsidP="00AD1E7F"/>
    <w:p w14:paraId="0783CFD8" w14:textId="77777777" w:rsidR="00544453" w:rsidRPr="00830665" w:rsidRDefault="00544453" w:rsidP="00AD1E7F"/>
    <w:p w14:paraId="66C9470A" w14:textId="77777777" w:rsidR="00544453" w:rsidRPr="00830665" w:rsidRDefault="00544453" w:rsidP="00AD1E7F"/>
    <w:p w14:paraId="52B745F7" w14:textId="77777777" w:rsidR="00544453" w:rsidRPr="00830665" w:rsidRDefault="00544453" w:rsidP="00AD1E7F"/>
    <w:p w14:paraId="5C03EDD2" w14:textId="77777777" w:rsidR="00544453" w:rsidRPr="00830665" w:rsidRDefault="00544453" w:rsidP="00AD1E7F"/>
    <w:p w14:paraId="1DC76A02" w14:textId="77777777" w:rsidR="00544453" w:rsidRPr="00830665" w:rsidRDefault="00544453" w:rsidP="00AD1E7F"/>
    <w:p w14:paraId="063A849B" w14:textId="77777777" w:rsidR="00544453" w:rsidRPr="00830665" w:rsidRDefault="00544453" w:rsidP="00AD1E7F"/>
    <w:p w14:paraId="0DFDD26D" w14:textId="77777777" w:rsidR="00544453" w:rsidRPr="00830665" w:rsidRDefault="00544453" w:rsidP="00AD1E7F"/>
    <w:p w14:paraId="5D7E6834" w14:textId="77777777" w:rsidR="00544453" w:rsidRPr="00830665" w:rsidRDefault="00544453" w:rsidP="00AD1E7F"/>
    <w:p w14:paraId="55706D1A" w14:textId="77777777" w:rsidR="00544453" w:rsidRPr="00830665" w:rsidRDefault="00544453" w:rsidP="00AD1E7F"/>
    <w:p w14:paraId="551672F5" w14:textId="77777777" w:rsidR="00544453" w:rsidRPr="00830665" w:rsidRDefault="00544453" w:rsidP="00AD1E7F"/>
    <w:p w14:paraId="59450C26" w14:textId="77777777" w:rsidR="00544453" w:rsidRPr="00830665" w:rsidRDefault="00544453" w:rsidP="00AD1E7F"/>
    <w:p w14:paraId="48F00444" w14:textId="77777777" w:rsidR="00544453" w:rsidRPr="00830665" w:rsidRDefault="00544453" w:rsidP="00AD1E7F"/>
    <w:p w14:paraId="3AE08536" w14:textId="77777777" w:rsidR="00544453" w:rsidRPr="00830665" w:rsidRDefault="00544453" w:rsidP="00AD1E7F"/>
    <w:p w14:paraId="526340A8" w14:textId="77777777" w:rsidR="00544453" w:rsidRPr="00830665" w:rsidRDefault="00544453" w:rsidP="00AD1E7F"/>
    <w:p w14:paraId="3526725D" w14:textId="77777777" w:rsidR="00544453" w:rsidRPr="00830665" w:rsidRDefault="00544453" w:rsidP="00AD1E7F"/>
    <w:p w14:paraId="1EFE21A5" w14:textId="77777777" w:rsidR="00325B95" w:rsidRPr="00830665" w:rsidRDefault="003B69DE">
      <w:pPr>
        <w:pStyle w:val="Cabealho2"/>
        <w:rPr>
          <w:sz w:val="32"/>
          <w:szCs w:val="32"/>
        </w:rPr>
      </w:pPr>
      <w:bookmarkStart w:id="85" w:name="_Toc5805941"/>
      <w:bookmarkStart w:id="86" w:name="_Toc112779944"/>
      <w:r w:rsidRPr="00830665">
        <w:rPr>
          <w:sz w:val="32"/>
          <w:szCs w:val="32"/>
        </w:rPr>
        <w:t>Limitações e trabalho futuro</w:t>
      </w:r>
      <w:bookmarkEnd w:id="85"/>
      <w:bookmarkEnd w:id="86"/>
    </w:p>
    <w:p w14:paraId="165D71D7" w14:textId="77777777" w:rsidR="005558B9" w:rsidRPr="00830665" w:rsidRDefault="005558B9"/>
    <w:p w14:paraId="19E4EFBE" w14:textId="255CD0D6" w:rsidR="007F6A7F" w:rsidRPr="00830665" w:rsidRDefault="003B69DE">
      <w:pPr>
        <w:rPr>
          <w:sz w:val="24"/>
          <w:szCs w:val="28"/>
        </w:rPr>
      </w:pPr>
      <w:r w:rsidRPr="00830665">
        <w:rPr>
          <w:sz w:val="24"/>
          <w:szCs w:val="28"/>
        </w:rPr>
        <w:t xml:space="preserve">Como em todos os programas de software existirá sempre limitações, e apesar de que quase todos os objetivos terem sido compridos alguns destes ainda </w:t>
      </w:r>
      <w:r w:rsidR="005F7557" w:rsidRPr="00830665">
        <w:rPr>
          <w:sz w:val="24"/>
          <w:szCs w:val="28"/>
        </w:rPr>
        <w:t xml:space="preserve">se deviam melhorar. Inicialmente gostaria de ter conseguido por as redes neuronais a funcionar direito como eu queria, porém devido a ainda não perceber muito bem na integra como é que estas funcionam </w:t>
      </w:r>
      <w:r w:rsidR="005A0202" w:rsidRPr="00830665">
        <w:rPr>
          <w:sz w:val="24"/>
          <w:szCs w:val="28"/>
        </w:rPr>
        <w:t>não foi possível levar o modelo até ao fim, apesar que mesmo assim foi atingido os 99%. Outras das limitações a este algoritmo é o facto de só funcionar para língua inglesa, ou seja, se lhe for entregue um input de outra língua, este não irá saber tratar, pois o modelo nunca viu. É importante relembrar que o algoritmo usa um dicionário inglês para verificar a ortografia das palavras, daí neste momento só funcionar em uma só língua. Uma possível limitação, seria se este algoritmo começa</w:t>
      </w:r>
      <w:r w:rsidR="005558B9" w:rsidRPr="00830665">
        <w:rPr>
          <w:sz w:val="24"/>
          <w:szCs w:val="28"/>
        </w:rPr>
        <w:t>ss</w:t>
      </w:r>
      <w:r w:rsidR="005A0202" w:rsidRPr="00830665">
        <w:rPr>
          <w:sz w:val="24"/>
          <w:szCs w:val="28"/>
        </w:rPr>
        <w:t>e a ser disponibilizado para várias entidades e pessoas, pois neste momento este só consegue cerca de 50 pedidos por segundo o que é bastante pouco, porém conforme está feito e em container, se fosse preciso mais velocidades bastaria somente criar mais réplicas, pois da maneira que foi feita, temos um escalamento horizontal sem termos que alterar nada.</w:t>
      </w:r>
      <w:r w:rsidR="00F609D6">
        <w:rPr>
          <w:sz w:val="24"/>
          <w:szCs w:val="28"/>
        </w:rPr>
        <w:t xml:space="preserve"> Assim devido a topologia pensada, como estamos perante um escalonamento horizontal podia-se escalar teoricamente para infinitos requests por segundo.</w:t>
      </w:r>
    </w:p>
    <w:p w14:paraId="7ECE0D0F" w14:textId="77777777" w:rsidR="005A0202" w:rsidRPr="00830665" w:rsidRDefault="003B69DE">
      <w:pPr>
        <w:rPr>
          <w:sz w:val="24"/>
          <w:szCs w:val="28"/>
        </w:rPr>
      </w:pPr>
      <w:r w:rsidRPr="00830665">
        <w:rPr>
          <w:sz w:val="24"/>
          <w:szCs w:val="28"/>
        </w:rPr>
        <w:t>Por outro lado, quando a trabalhos futuros</w:t>
      </w:r>
      <w:r w:rsidR="005558B9" w:rsidRPr="00830665">
        <w:rPr>
          <w:sz w:val="24"/>
          <w:szCs w:val="28"/>
        </w:rPr>
        <w:t>, sem dúvida seria interessante em vez de usar um dataset somente com números, ou com poucos emails, fazer um dataset de emails</w:t>
      </w:r>
      <w:r w:rsidR="004C342F" w:rsidRPr="00830665">
        <w:rPr>
          <w:sz w:val="24"/>
          <w:szCs w:val="28"/>
        </w:rPr>
        <w:t xml:space="preserve">, </w:t>
      </w:r>
      <w:r w:rsidR="005558B9" w:rsidRPr="00830665">
        <w:rPr>
          <w:sz w:val="24"/>
          <w:szCs w:val="28"/>
        </w:rPr>
        <w:t>por exemplo um servidor de emails de uma empresa recebe ao longo de vários anos</w:t>
      </w:r>
      <w:r w:rsidR="004C342F" w:rsidRPr="00830665">
        <w:rPr>
          <w:sz w:val="24"/>
          <w:szCs w:val="28"/>
        </w:rPr>
        <w:t xml:space="preserve"> bastantes emails, sem</w:t>
      </w:r>
      <w:r w:rsidR="005558B9" w:rsidRPr="00830665">
        <w:rPr>
          <w:sz w:val="24"/>
          <w:szCs w:val="28"/>
        </w:rPr>
        <w:t xml:space="preserve"> dúvida existiria muitos de phishing</w:t>
      </w:r>
      <w:r w:rsidR="004C342F" w:rsidRPr="00830665">
        <w:rPr>
          <w:sz w:val="24"/>
          <w:szCs w:val="28"/>
        </w:rPr>
        <w:t xml:space="preserve"> apesar que a maioria </w:t>
      </w:r>
      <w:r w:rsidR="00241043" w:rsidRPr="00830665">
        <w:rPr>
          <w:sz w:val="24"/>
          <w:szCs w:val="28"/>
        </w:rPr>
        <w:t>destes</w:t>
      </w:r>
      <w:r w:rsidR="004C342F" w:rsidRPr="00830665">
        <w:rPr>
          <w:sz w:val="24"/>
          <w:szCs w:val="28"/>
        </w:rPr>
        <w:t xml:space="preserve"> seriam</w:t>
      </w:r>
      <w:r w:rsidR="00241043" w:rsidRPr="00830665">
        <w:rPr>
          <w:sz w:val="24"/>
          <w:szCs w:val="28"/>
        </w:rPr>
        <w:t xml:space="preserve"> normais</w:t>
      </w:r>
      <w:r w:rsidR="005558B9" w:rsidRPr="00830665">
        <w:rPr>
          <w:sz w:val="24"/>
          <w:szCs w:val="28"/>
        </w:rPr>
        <w:t xml:space="preserve">. Depois de este dataset pronto, em vez de </w:t>
      </w:r>
      <w:r w:rsidR="004C342F" w:rsidRPr="00830665">
        <w:rPr>
          <w:sz w:val="24"/>
          <w:szCs w:val="28"/>
        </w:rPr>
        <w:t>tomarmos</w:t>
      </w:r>
      <w:r w:rsidR="005558B9" w:rsidRPr="00830665">
        <w:rPr>
          <w:sz w:val="24"/>
          <w:szCs w:val="28"/>
        </w:rPr>
        <w:t xml:space="preserve"> a rota do machine learning optaríamos pelo Deep Learning e desta forma podíamos usar novas técnicas com melhor precisão e sem dúvida mais indicadas para este tipo de problema, porém </w:t>
      </w:r>
      <w:r w:rsidR="00241043" w:rsidRPr="00830665">
        <w:rPr>
          <w:sz w:val="24"/>
          <w:szCs w:val="28"/>
        </w:rPr>
        <w:t>com isto implicaria conhecimentos de NLP entre outro tipos, sem falar nos custos pois seria preciso uma placa gráfica bastante rápida para fazer o respetivo tratamento e treino.</w:t>
      </w:r>
    </w:p>
    <w:p w14:paraId="41D7EBC4" w14:textId="77777777" w:rsidR="00C774B6" w:rsidRPr="00830665" w:rsidRDefault="00C774B6"/>
    <w:p w14:paraId="2B46CDAC" w14:textId="77777777" w:rsidR="00241043" w:rsidRPr="00830665" w:rsidRDefault="00241043"/>
    <w:p w14:paraId="564D15E0" w14:textId="77777777" w:rsidR="009D21DC" w:rsidRPr="00830665" w:rsidRDefault="003B69DE" w:rsidP="00E54712">
      <w:pPr>
        <w:pStyle w:val="Cabealho2"/>
        <w:rPr>
          <w:sz w:val="32"/>
          <w:szCs w:val="32"/>
        </w:rPr>
      </w:pPr>
      <w:bookmarkStart w:id="87" w:name="_Toc5805942"/>
      <w:bookmarkStart w:id="88" w:name="_Toc112779945"/>
      <w:r w:rsidRPr="00830665">
        <w:rPr>
          <w:sz w:val="32"/>
          <w:szCs w:val="32"/>
        </w:rPr>
        <w:t>Apreciação final</w:t>
      </w:r>
      <w:bookmarkEnd w:id="87"/>
      <w:bookmarkEnd w:id="88"/>
    </w:p>
    <w:p w14:paraId="664D1CC5" w14:textId="77777777" w:rsidR="00E54712" w:rsidRPr="00830665" w:rsidRDefault="00E54712" w:rsidP="00E54712"/>
    <w:p w14:paraId="3755AF12" w14:textId="77777777" w:rsidR="009D21DC" w:rsidRPr="00830665" w:rsidRDefault="003B69DE">
      <w:pPr>
        <w:rPr>
          <w:sz w:val="24"/>
          <w:szCs w:val="28"/>
        </w:rPr>
      </w:pPr>
      <w:r w:rsidRPr="00830665">
        <w:rPr>
          <w:sz w:val="24"/>
          <w:szCs w:val="28"/>
        </w:rPr>
        <w:t xml:space="preserve">Este projeto foi algo que sem dúvida não estava habituado, pois </w:t>
      </w:r>
      <w:r w:rsidR="00E54712" w:rsidRPr="00830665">
        <w:rPr>
          <w:sz w:val="24"/>
          <w:szCs w:val="28"/>
        </w:rPr>
        <w:t>desenvolvimento de software na área de investigação é bastante diferente das metodologias até agora abordadas. Deste as linguagens de programação usadas, os padrões usados, bem como as metodologias aqui abordadas. No entanto sinto que foi uma experiência enriquecedora e muito diferente até agora habituado, porém acho que este tema em específico fosse demasiado simples, e talvez podia ter dado mais de mim, ou até querer fazer mais alguma coisa, mas com este tema sinto que não havia muita expansão.</w:t>
      </w:r>
    </w:p>
    <w:p w14:paraId="6D2A28E4" w14:textId="77777777" w:rsidR="00241043" w:rsidRPr="00830665" w:rsidRDefault="003B69DE">
      <w:pPr>
        <w:rPr>
          <w:sz w:val="24"/>
          <w:szCs w:val="28"/>
        </w:rPr>
      </w:pPr>
      <w:r w:rsidRPr="00830665">
        <w:rPr>
          <w:sz w:val="24"/>
          <w:szCs w:val="28"/>
        </w:rPr>
        <w:t>De um modo geral sinto que o principal objetivo deste</w:t>
      </w:r>
      <w:r w:rsidR="00243776" w:rsidRPr="00830665">
        <w:rPr>
          <w:sz w:val="24"/>
          <w:szCs w:val="28"/>
        </w:rPr>
        <w:t xml:space="preserve"> projeto foi alcançado, desde obter um algoritmo com uma </w:t>
      </w:r>
      <w:r w:rsidR="009D21DC" w:rsidRPr="00830665">
        <w:rPr>
          <w:sz w:val="24"/>
          <w:szCs w:val="28"/>
        </w:rPr>
        <w:t>elevada</w:t>
      </w:r>
      <w:r w:rsidR="00243776" w:rsidRPr="00830665">
        <w:rPr>
          <w:sz w:val="24"/>
          <w:szCs w:val="28"/>
        </w:rPr>
        <w:t xml:space="preserve"> taxa de acerto e que pudesse prever futuros emails de phishing até à respetiva distribuição deste mesmo para os mais diversos utilizadores</w:t>
      </w:r>
      <w:r w:rsidR="009D21DC" w:rsidRPr="00830665">
        <w:rPr>
          <w:sz w:val="24"/>
          <w:szCs w:val="28"/>
        </w:rPr>
        <w:t xml:space="preserve"> via API. </w:t>
      </w:r>
      <w:r w:rsidR="0068479F" w:rsidRPr="00830665">
        <w:rPr>
          <w:sz w:val="24"/>
          <w:szCs w:val="28"/>
        </w:rPr>
        <w:t>Porém ainda estaria longe de algo para ser libertado para o mercado, pois conforme disse em cima, seria preciso muitos mais dados e outros tipos de técnicas para chegar ao nível de perfeito.</w:t>
      </w:r>
    </w:p>
    <w:p w14:paraId="056FAD7D" w14:textId="77777777" w:rsidR="00325B95" w:rsidRPr="00830665" w:rsidRDefault="00325B95"/>
    <w:p w14:paraId="285F553A" w14:textId="77777777" w:rsidR="00325B95" w:rsidRPr="00830665" w:rsidRDefault="00325B95"/>
    <w:p w14:paraId="6C554A1D" w14:textId="77777777" w:rsidR="00325B95" w:rsidRPr="00830665" w:rsidRDefault="00325B95">
      <w:pPr>
        <w:sectPr w:rsidR="00325B95" w:rsidRPr="00830665" w:rsidSect="002E1A36">
          <w:type w:val="oddPage"/>
          <w:pgSz w:w="11906" w:h="16838"/>
          <w:pgMar w:top="1440" w:right="1797" w:bottom="1440" w:left="1797" w:header="709" w:footer="709" w:gutter="0"/>
          <w:cols w:space="720"/>
          <w:titlePg/>
          <w:docGrid w:linePitch="360"/>
        </w:sectPr>
      </w:pPr>
    </w:p>
    <w:p w14:paraId="1F0935A5" w14:textId="77777777" w:rsidR="00325B95" w:rsidRPr="00830665" w:rsidRDefault="003B69DE" w:rsidP="00325A84">
      <w:pPr>
        <w:pStyle w:val="Cabealho1"/>
      </w:pPr>
      <w:bookmarkStart w:id="89" w:name="_Ref5804205"/>
      <w:bookmarkStart w:id="90" w:name="_Ref5804206"/>
      <w:bookmarkStart w:id="91" w:name="_Toc5805949"/>
      <w:bookmarkStart w:id="92" w:name="_Toc112779946"/>
      <w:r w:rsidRPr="00830665">
        <w:lastRenderedPageBreak/>
        <w:t>Referências</w:t>
      </w:r>
      <w:bookmarkEnd w:id="89"/>
      <w:bookmarkEnd w:id="90"/>
      <w:bookmarkEnd w:id="91"/>
      <w:bookmarkEnd w:id="92"/>
    </w:p>
    <w:p w14:paraId="3F5BBF34" w14:textId="336634E3" w:rsidR="00EC1817" w:rsidRPr="00830665" w:rsidRDefault="00EC1817" w:rsidP="00EC1817"/>
    <w:p w14:paraId="33400930" w14:textId="429637BE" w:rsidR="001F1FED" w:rsidRPr="00BD13A6" w:rsidRDefault="00B164E6" w:rsidP="001F1FED">
      <w:pPr>
        <w:spacing w:line="276" w:lineRule="auto"/>
        <w:rPr>
          <w:sz w:val="24"/>
          <w:lang w:val="en-US"/>
        </w:rPr>
      </w:pPr>
      <w:r w:rsidRPr="00BD13A6">
        <w:rPr>
          <w:sz w:val="24"/>
          <w:lang w:val="en-US"/>
        </w:rPr>
        <w:t>[</w:t>
      </w:r>
      <w:r w:rsidR="009E618F">
        <w:rPr>
          <w:sz w:val="24"/>
          <w:lang w:val="en-US"/>
        </w:rPr>
        <w:t>1</w:t>
      </w:r>
      <w:r w:rsidRPr="00BD13A6">
        <w:rPr>
          <w:sz w:val="24"/>
          <w:lang w:val="en-US"/>
        </w:rPr>
        <w:t xml:space="preserve">] “GECAD: Research Group on Intelligent Engineering and Computing for Advanced Innovation and Development.” http://www.gecad.isep.ipp.pt/GECAD/Pages/ Presentation/Home.aspx.  </w:t>
      </w:r>
    </w:p>
    <w:p w14:paraId="06B28ED6" w14:textId="0B1E51C8" w:rsidR="000E2D5C" w:rsidRPr="00BD13A6" w:rsidRDefault="000E2D5C" w:rsidP="001F1FED">
      <w:pPr>
        <w:spacing w:line="276" w:lineRule="auto"/>
        <w:rPr>
          <w:sz w:val="24"/>
          <w:lang w:val="en-US"/>
        </w:rPr>
      </w:pPr>
    </w:p>
    <w:p w14:paraId="63AF0204" w14:textId="515F2623" w:rsidR="001F1FED" w:rsidRPr="00BD13A6" w:rsidRDefault="000E2D5C" w:rsidP="001F1FED">
      <w:pPr>
        <w:spacing w:line="276" w:lineRule="auto"/>
        <w:rPr>
          <w:sz w:val="24"/>
          <w:lang w:val="en-US"/>
        </w:rPr>
      </w:pPr>
      <w:r w:rsidRPr="00BD13A6">
        <w:rPr>
          <w:sz w:val="24"/>
          <w:lang w:val="en-US"/>
        </w:rPr>
        <w:t>[2] “Machine Learning Techniques used in Cybersecurity” https://www.securityscientist.net/current-machine-learning-techniques-used-in-cybersecurity/</w:t>
      </w:r>
    </w:p>
    <w:p w14:paraId="5F833A8C" w14:textId="77777777" w:rsidR="000E2D5C" w:rsidRPr="00BD13A6" w:rsidRDefault="000E2D5C" w:rsidP="001F1FED">
      <w:pPr>
        <w:spacing w:line="276" w:lineRule="auto"/>
        <w:rPr>
          <w:sz w:val="24"/>
          <w:lang w:val="en-US"/>
        </w:rPr>
      </w:pPr>
    </w:p>
    <w:p w14:paraId="3DC2F393" w14:textId="1FE1C669" w:rsidR="00C65088" w:rsidRPr="00BD13A6" w:rsidRDefault="003B69DE" w:rsidP="001F1FED">
      <w:pPr>
        <w:spacing w:line="276" w:lineRule="auto"/>
        <w:rPr>
          <w:sz w:val="24"/>
          <w:lang w:val="en-US"/>
        </w:rPr>
      </w:pPr>
      <w:r w:rsidRPr="00BD13A6">
        <w:rPr>
          <w:sz w:val="24"/>
          <w:lang w:val="en-US"/>
        </w:rPr>
        <w:t>[</w:t>
      </w:r>
      <w:r w:rsidR="009E618F">
        <w:rPr>
          <w:sz w:val="24"/>
          <w:lang w:val="en-US"/>
        </w:rPr>
        <w:t>3</w:t>
      </w:r>
      <w:r w:rsidRPr="00BD13A6">
        <w:rPr>
          <w:sz w:val="24"/>
          <w:lang w:val="en-US"/>
        </w:rPr>
        <w:t xml:space="preserve">] “7 Types of Cyber Security Threats.” https://onlinedegrees.und.edu/blog/types-ofcyber-security-threats/ </w:t>
      </w:r>
    </w:p>
    <w:p w14:paraId="64D58914" w14:textId="77777777" w:rsidR="001F1FED" w:rsidRPr="00BD13A6" w:rsidRDefault="001F1FED" w:rsidP="001F1FED">
      <w:pPr>
        <w:spacing w:line="276" w:lineRule="auto"/>
        <w:rPr>
          <w:sz w:val="24"/>
          <w:lang w:val="en-US"/>
        </w:rPr>
      </w:pPr>
    </w:p>
    <w:p w14:paraId="7B072564" w14:textId="33857898" w:rsidR="00C65088" w:rsidRPr="00BD13A6" w:rsidRDefault="003B69DE" w:rsidP="001F1FED">
      <w:pPr>
        <w:spacing w:line="276" w:lineRule="auto"/>
        <w:rPr>
          <w:sz w:val="24"/>
          <w:lang w:val="en-US"/>
        </w:rPr>
      </w:pPr>
      <w:r w:rsidRPr="00BD13A6">
        <w:rPr>
          <w:sz w:val="24"/>
          <w:lang w:val="en-US"/>
        </w:rPr>
        <w:t>[</w:t>
      </w:r>
      <w:r w:rsidR="009E618F">
        <w:rPr>
          <w:sz w:val="24"/>
          <w:lang w:val="en-US"/>
        </w:rPr>
        <w:t>4</w:t>
      </w:r>
      <w:r w:rsidRPr="00BD13A6">
        <w:rPr>
          <w:sz w:val="24"/>
          <w:lang w:val="en-US"/>
        </w:rPr>
        <w:t xml:space="preserve">] “Cybersecurity Framework | NIST.” https://www.nist.gov/cyberframework </w:t>
      </w:r>
    </w:p>
    <w:p w14:paraId="5C32691C" w14:textId="474F5A5A" w:rsidR="00A44AD1" w:rsidRPr="00BD13A6" w:rsidRDefault="003B69DE" w:rsidP="001F1FED">
      <w:pPr>
        <w:spacing w:line="276" w:lineRule="auto"/>
        <w:rPr>
          <w:sz w:val="24"/>
          <w:lang w:val="en-US"/>
        </w:rPr>
      </w:pPr>
      <w:r w:rsidRPr="00BD13A6">
        <w:rPr>
          <w:sz w:val="24"/>
          <w:lang w:val="en-US"/>
        </w:rPr>
        <w:t>[</w:t>
      </w:r>
      <w:r w:rsidR="009E618F">
        <w:rPr>
          <w:sz w:val="24"/>
          <w:lang w:val="en-US"/>
        </w:rPr>
        <w:t>5</w:t>
      </w:r>
      <w:r w:rsidRPr="00BD13A6">
        <w:rPr>
          <w:sz w:val="24"/>
          <w:lang w:val="en-US"/>
        </w:rPr>
        <w:t xml:space="preserve">] “5 Functions of the NIST Cybersecurity Framework.” https://www.forescout.com/blog/how-to-comply-with-the-5-functions-of-the-nist-cybersecurity-framework/  </w:t>
      </w:r>
    </w:p>
    <w:p w14:paraId="5853E43D" w14:textId="77777777" w:rsidR="001F1FED" w:rsidRPr="00BD13A6" w:rsidRDefault="001F1FED" w:rsidP="001F1FED">
      <w:pPr>
        <w:spacing w:line="276" w:lineRule="auto"/>
        <w:rPr>
          <w:sz w:val="24"/>
          <w:lang w:val="en-US"/>
        </w:rPr>
      </w:pPr>
    </w:p>
    <w:p w14:paraId="14F733B6" w14:textId="4A4A10B4" w:rsidR="00FF0B43" w:rsidRPr="00BD13A6" w:rsidRDefault="003B69DE" w:rsidP="001F1FED">
      <w:pPr>
        <w:spacing w:line="276" w:lineRule="auto"/>
        <w:rPr>
          <w:sz w:val="24"/>
          <w:lang w:val="en-US"/>
        </w:rPr>
      </w:pPr>
      <w:r w:rsidRPr="00BD13A6">
        <w:rPr>
          <w:sz w:val="24"/>
          <w:lang w:val="en-US"/>
        </w:rPr>
        <w:t>[</w:t>
      </w:r>
      <w:r w:rsidR="009E618F">
        <w:rPr>
          <w:sz w:val="24"/>
          <w:lang w:val="en-US"/>
        </w:rPr>
        <w:t>6</w:t>
      </w:r>
      <w:r w:rsidRPr="00BD13A6">
        <w:rPr>
          <w:sz w:val="24"/>
          <w:lang w:val="en-US"/>
        </w:rPr>
        <w:t xml:space="preserve">] “Artificial intelligence-based antivirus in order to detect malware </w:t>
      </w:r>
      <w:r w:rsidR="008F3FD4" w:rsidRPr="00BD13A6">
        <w:rPr>
          <w:sz w:val="24"/>
          <w:lang w:val="en-US"/>
        </w:rPr>
        <w:t>preventively” https://link.springer.com/article/10.1007/s13748-020-00220-4</w:t>
      </w:r>
      <w:r w:rsidR="008F514B" w:rsidRPr="00BD13A6">
        <w:rPr>
          <w:sz w:val="24"/>
          <w:lang w:val="en-US"/>
        </w:rPr>
        <w:t xml:space="preserve"> </w:t>
      </w:r>
    </w:p>
    <w:p w14:paraId="1D967D27" w14:textId="77777777" w:rsidR="001F1FED" w:rsidRPr="00BD13A6" w:rsidRDefault="001F1FED" w:rsidP="001F1FED">
      <w:pPr>
        <w:spacing w:line="276" w:lineRule="auto"/>
        <w:rPr>
          <w:sz w:val="24"/>
          <w:lang w:val="en-US"/>
        </w:rPr>
      </w:pPr>
    </w:p>
    <w:p w14:paraId="6A878D1B" w14:textId="3EC2F27A" w:rsidR="00C65088" w:rsidRPr="00BD13A6" w:rsidRDefault="003B69DE" w:rsidP="001F1FED">
      <w:pPr>
        <w:spacing w:line="276" w:lineRule="auto"/>
        <w:rPr>
          <w:sz w:val="24"/>
          <w:lang w:val="en-US"/>
        </w:rPr>
      </w:pPr>
      <w:r w:rsidRPr="00BD13A6">
        <w:rPr>
          <w:sz w:val="24"/>
          <w:lang w:val="en-US"/>
        </w:rPr>
        <w:t>[</w:t>
      </w:r>
      <w:r w:rsidR="009E618F">
        <w:rPr>
          <w:sz w:val="24"/>
          <w:lang w:val="en-US"/>
        </w:rPr>
        <w:t>7</w:t>
      </w:r>
      <w:r w:rsidRPr="00BD13A6">
        <w:rPr>
          <w:sz w:val="24"/>
          <w:lang w:val="en-US"/>
        </w:rPr>
        <w:t>] “Hong, J.: The state of phishing attacks. Commun. ACM 55(1),74–81 (2012) “</w:t>
      </w:r>
    </w:p>
    <w:p w14:paraId="4D9E4574" w14:textId="77777777" w:rsidR="001F1FED" w:rsidRPr="00BD13A6" w:rsidRDefault="001F1FED" w:rsidP="001F1FED">
      <w:pPr>
        <w:spacing w:line="276" w:lineRule="auto"/>
        <w:rPr>
          <w:sz w:val="24"/>
          <w:lang w:val="en-US"/>
        </w:rPr>
      </w:pPr>
    </w:p>
    <w:p w14:paraId="6D3D234A" w14:textId="6AE6B43C" w:rsidR="00EC1817" w:rsidRPr="00BD13A6" w:rsidRDefault="003B69DE" w:rsidP="001F1FED">
      <w:pPr>
        <w:spacing w:line="276" w:lineRule="auto"/>
        <w:rPr>
          <w:sz w:val="24"/>
          <w:lang w:val="en-US"/>
        </w:rPr>
      </w:pPr>
      <w:r w:rsidRPr="00BD13A6">
        <w:rPr>
          <w:sz w:val="24"/>
          <w:lang w:val="en-US"/>
        </w:rPr>
        <w:t>[</w:t>
      </w:r>
      <w:r w:rsidR="009E618F">
        <w:rPr>
          <w:sz w:val="24"/>
          <w:lang w:val="en-US"/>
        </w:rPr>
        <w:t>8</w:t>
      </w:r>
      <w:r w:rsidR="008F3FD4" w:rsidRPr="00BD13A6">
        <w:rPr>
          <w:sz w:val="24"/>
          <w:lang w:val="en-US"/>
        </w:rPr>
        <w:t>] “</w:t>
      </w:r>
      <w:r w:rsidR="00F760FF" w:rsidRPr="00BD13A6">
        <w:rPr>
          <w:sz w:val="24"/>
          <w:lang w:val="en-US"/>
        </w:rPr>
        <w:t>https://www.statista.com/statistics/1253213/employees-phishing-emails-back-to-work-uk-us/”</w:t>
      </w:r>
    </w:p>
    <w:p w14:paraId="36F70CED" w14:textId="77777777" w:rsidR="001F1FED" w:rsidRPr="00BD13A6" w:rsidRDefault="001F1FED" w:rsidP="001F1FED">
      <w:pPr>
        <w:spacing w:line="276" w:lineRule="auto"/>
        <w:rPr>
          <w:sz w:val="24"/>
          <w:lang w:val="en-US"/>
        </w:rPr>
      </w:pPr>
    </w:p>
    <w:p w14:paraId="5D7FCFF5" w14:textId="56AD8C33" w:rsidR="00FA3185" w:rsidRDefault="003B69DE" w:rsidP="001F1FED">
      <w:pPr>
        <w:spacing w:line="276" w:lineRule="auto"/>
        <w:rPr>
          <w:sz w:val="24"/>
          <w:lang w:val="en-US"/>
        </w:rPr>
      </w:pPr>
      <w:r w:rsidRPr="00BD13A6">
        <w:rPr>
          <w:sz w:val="24"/>
          <w:lang w:val="en-US"/>
        </w:rPr>
        <w:t>[</w:t>
      </w:r>
      <w:r w:rsidR="009E618F">
        <w:rPr>
          <w:sz w:val="24"/>
          <w:lang w:val="en-US"/>
        </w:rPr>
        <w:t>9</w:t>
      </w:r>
      <w:r w:rsidRPr="00BD13A6">
        <w:rPr>
          <w:sz w:val="24"/>
          <w:lang w:val="en-US"/>
        </w:rPr>
        <w:t>] “</w:t>
      </w:r>
      <w:proofErr w:type="spellStart"/>
      <w:r w:rsidRPr="00BD13A6">
        <w:rPr>
          <w:sz w:val="24"/>
          <w:lang w:val="en-US"/>
        </w:rPr>
        <w:t>Vinayakumar</w:t>
      </w:r>
      <w:proofErr w:type="spellEnd"/>
      <w:r w:rsidRPr="00BD13A6">
        <w:rPr>
          <w:sz w:val="24"/>
          <w:lang w:val="en-US"/>
        </w:rPr>
        <w:t xml:space="preserve">, R., Soman, K., </w:t>
      </w:r>
      <w:proofErr w:type="spellStart"/>
      <w:r w:rsidRPr="00BD13A6">
        <w:rPr>
          <w:sz w:val="24"/>
          <w:lang w:val="en-US"/>
        </w:rPr>
        <w:t>Poornachandran</w:t>
      </w:r>
      <w:proofErr w:type="spellEnd"/>
      <w:r w:rsidRPr="00BD13A6">
        <w:rPr>
          <w:sz w:val="24"/>
          <w:lang w:val="en-US"/>
        </w:rPr>
        <w:t xml:space="preserve">, P., </w:t>
      </w:r>
      <w:proofErr w:type="spellStart"/>
      <w:r w:rsidRPr="00BD13A6">
        <w:rPr>
          <w:sz w:val="24"/>
          <w:lang w:val="en-US"/>
        </w:rPr>
        <w:t>Akarsh</w:t>
      </w:r>
      <w:proofErr w:type="spellEnd"/>
      <w:r w:rsidRPr="00BD13A6">
        <w:rPr>
          <w:sz w:val="24"/>
          <w:lang w:val="en-US"/>
        </w:rPr>
        <w:t xml:space="preserve">, S., </w:t>
      </w:r>
      <w:proofErr w:type="spellStart"/>
      <w:r w:rsidRPr="00BD13A6">
        <w:rPr>
          <w:sz w:val="24"/>
          <w:lang w:val="en-US"/>
        </w:rPr>
        <w:t>Elhoseny</w:t>
      </w:r>
      <w:proofErr w:type="spellEnd"/>
      <w:r w:rsidRPr="00BD13A6">
        <w:rPr>
          <w:sz w:val="24"/>
          <w:lang w:val="en-US"/>
        </w:rPr>
        <w:t xml:space="preserve">, M.: Deep learning framework for cyber threat situational awareness based on email and </w:t>
      </w:r>
      <w:r w:rsidR="008F3FD4" w:rsidRPr="00BD13A6">
        <w:rPr>
          <w:sz w:val="24"/>
          <w:lang w:val="en-US"/>
        </w:rPr>
        <w:t>URL</w:t>
      </w:r>
      <w:r w:rsidRPr="00BD13A6">
        <w:rPr>
          <w:sz w:val="24"/>
          <w:lang w:val="en-US"/>
        </w:rPr>
        <w:t xml:space="preserve"> data analysis. In: </w:t>
      </w:r>
      <w:proofErr w:type="spellStart"/>
      <w:r w:rsidRPr="00BD13A6">
        <w:rPr>
          <w:sz w:val="24"/>
          <w:lang w:val="en-US"/>
        </w:rPr>
        <w:t>Hassanien</w:t>
      </w:r>
      <w:proofErr w:type="spellEnd"/>
      <w:r w:rsidRPr="00BD13A6">
        <w:rPr>
          <w:sz w:val="24"/>
          <w:lang w:val="en-US"/>
        </w:rPr>
        <w:t xml:space="preserve">, A.E., </w:t>
      </w:r>
      <w:proofErr w:type="spellStart"/>
      <w:r w:rsidRPr="00BD13A6">
        <w:rPr>
          <w:sz w:val="24"/>
          <w:lang w:val="en-US"/>
        </w:rPr>
        <w:t>Elhoseny</w:t>
      </w:r>
      <w:proofErr w:type="spellEnd"/>
      <w:r w:rsidRPr="00BD13A6">
        <w:rPr>
          <w:sz w:val="24"/>
          <w:lang w:val="en-US"/>
        </w:rPr>
        <w:t>, M. (eds.) Cybersecurity and Secure Information Systems, pp. 87–124. Springer, New York (2019)”</w:t>
      </w:r>
    </w:p>
    <w:p w14:paraId="5AE85D36" w14:textId="1F4CD4E9" w:rsidR="006C12B5" w:rsidRDefault="006C12B5" w:rsidP="001F1FED">
      <w:pPr>
        <w:spacing w:line="276" w:lineRule="auto"/>
        <w:rPr>
          <w:sz w:val="24"/>
          <w:lang w:val="en-US"/>
        </w:rPr>
      </w:pPr>
    </w:p>
    <w:p w14:paraId="61909E86" w14:textId="77777777" w:rsidR="006C12B5" w:rsidRPr="00BD13A6" w:rsidRDefault="006C12B5" w:rsidP="001F1FED">
      <w:pPr>
        <w:spacing w:line="276" w:lineRule="auto"/>
        <w:rPr>
          <w:sz w:val="24"/>
          <w:lang w:val="en-US"/>
        </w:rPr>
      </w:pPr>
    </w:p>
    <w:p w14:paraId="0B59D06F" w14:textId="3119769E" w:rsidR="005273AE" w:rsidRPr="00BD13A6" w:rsidRDefault="003B69DE" w:rsidP="001F1FED">
      <w:pPr>
        <w:spacing w:line="276" w:lineRule="auto"/>
        <w:rPr>
          <w:sz w:val="24"/>
          <w:lang w:val="en-US"/>
        </w:rPr>
      </w:pPr>
      <w:r w:rsidRPr="00BD13A6">
        <w:rPr>
          <w:sz w:val="24"/>
          <w:lang w:val="en-US"/>
        </w:rPr>
        <w:lastRenderedPageBreak/>
        <w:t>[</w:t>
      </w:r>
      <w:r w:rsidR="009E618F">
        <w:rPr>
          <w:sz w:val="24"/>
          <w:lang w:val="en-US"/>
        </w:rPr>
        <w:t>10</w:t>
      </w:r>
      <w:r w:rsidRPr="00BD13A6">
        <w:rPr>
          <w:sz w:val="24"/>
          <w:lang w:val="en-US"/>
        </w:rPr>
        <w:t xml:space="preserve">] “Python Advantages and Disadvantages - Step in the right direction - </w:t>
      </w:r>
      <w:proofErr w:type="spellStart"/>
      <w:r w:rsidRPr="00BD13A6">
        <w:rPr>
          <w:sz w:val="24"/>
          <w:lang w:val="en-US"/>
        </w:rPr>
        <w:t>TechVidvan</w:t>
      </w:r>
      <w:proofErr w:type="spellEnd"/>
      <w:r w:rsidRPr="00BD13A6">
        <w:rPr>
          <w:sz w:val="24"/>
          <w:lang w:val="en-US"/>
        </w:rPr>
        <w:t>.” https://techvidvan.com/tutorials/python-advantages-and-disadvantages/</w:t>
      </w:r>
    </w:p>
    <w:p w14:paraId="04397F54" w14:textId="77777777" w:rsidR="001F1FED" w:rsidRPr="00BD13A6" w:rsidRDefault="001F1FED" w:rsidP="001F1FED">
      <w:pPr>
        <w:spacing w:line="276" w:lineRule="auto"/>
        <w:rPr>
          <w:sz w:val="24"/>
          <w:lang w:val="en-US"/>
        </w:rPr>
      </w:pPr>
    </w:p>
    <w:p w14:paraId="0F9DF16B" w14:textId="4E871199" w:rsidR="00B4702F" w:rsidRPr="00BD13A6" w:rsidRDefault="003B69DE" w:rsidP="001F1FED">
      <w:pPr>
        <w:spacing w:line="276" w:lineRule="auto"/>
        <w:rPr>
          <w:sz w:val="24"/>
          <w:lang w:val="en-US"/>
        </w:rPr>
      </w:pPr>
      <w:r w:rsidRPr="00BD13A6">
        <w:rPr>
          <w:sz w:val="24"/>
          <w:lang w:val="en-US"/>
        </w:rPr>
        <w:t>[</w:t>
      </w:r>
      <w:r w:rsidR="009E618F">
        <w:rPr>
          <w:sz w:val="24"/>
          <w:lang w:val="en-US"/>
        </w:rPr>
        <w:t>11</w:t>
      </w:r>
      <w:r w:rsidRPr="00BD13A6">
        <w:rPr>
          <w:sz w:val="24"/>
          <w:lang w:val="en-US"/>
        </w:rPr>
        <w:t>] “TensorFlow vs Keras: Which One Should You Choose.” https://analyticsindiamag.com/tensorflow-vs-keras-which-one-should-you-choose/</w:t>
      </w:r>
    </w:p>
    <w:p w14:paraId="2049EB62" w14:textId="77777777" w:rsidR="001F1FED" w:rsidRPr="00BD13A6" w:rsidRDefault="001F1FED" w:rsidP="001F1FED">
      <w:pPr>
        <w:spacing w:line="276" w:lineRule="auto"/>
        <w:rPr>
          <w:sz w:val="24"/>
          <w:lang w:val="en-US"/>
        </w:rPr>
      </w:pPr>
    </w:p>
    <w:p w14:paraId="3943471A" w14:textId="5522E633" w:rsidR="00B4702F" w:rsidRPr="00BD13A6" w:rsidRDefault="003B69DE" w:rsidP="001F1FED">
      <w:pPr>
        <w:spacing w:line="276" w:lineRule="auto"/>
        <w:rPr>
          <w:sz w:val="24"/>
          <w:lang w:val="en-US"/>
        </w:rPr>
      </w:pPr>
      <w:r w:rsidRPr="00BD13A6">
        <w:rPr>
          <w:sz w:val="24"/>
          <w:lang w:val="en-US"/>
        </w:rPr>
        <w:t>[1</w:t>
      </w:r>
      <w:r w:rsidR="009E618F">
        <w:rPr>
          <w:sz w:val="24"/>
          <w:lang w:val="en-US"/>
        </w:rPr>
        <w:t>2</w:t>
      </w:r>
      <w:r w:rsidRPr="00BD13A6">
        <w:rPr>
          <w:sz w:val="24"/>
          <w:lang w:val="en-US"/>
        </w:rPr>
        <w:t>]</w:t>
      </w:r>
      <w:r w:rsidR="008F3FD4" w:rsidRPr="00BD13A6">
        <w:rPr>
          <w:sz w:val="24"/>
          <w:lang w:val="en-US"/>
        </w:rPr>
        <w:t xml:space="preserve"> “SKLearn | Scikit-Learn </w:t>
      </w:r>
      <w:proofErr w:type="gramStart"/>
      <w:r w:rsidR="008F3FD4" w:rsidRPr="00BD13A6">
        <w:rPr>
          <w:sz w:val="24"/>
          <w:lang w:val="en-US"/>
        </w:rPr>
        <w:t>In</w:t>
      </w:r>
      <w:proofErr w:type="gramEnd"/>
      <w:r w:rsidR="008F3FD4" w:rsidRPr="00BD13A6">
        <w:rPr>
          <w:sz w:val="24"/>
          <w:lang w:val="en-US"/>
        </w:rPr>
        <w:t xml:space="preserve"> Python | </w:t>
      </w:r>
      <w:proofErr w:type="spellStart"/>
      <w:r w:rsidR="008F3FD4" w:rsidRPr="00BD13A6">
        <w:rPr>
          <w:sz w:val="24"/>
          <w:lang w:val="en-US"/>
        </w:rPr>
        <w:t>SciKit</w:t>
      </w:r>
      <w:proofErr w:type="spellEnd"/>
      <w:r w:rsidR="008F3FD4" w:rsidRPr="00BD13A6">
        <w:rPr>
          <w:sz w:val="24"/>
          <w:lang w:val="en-US"/>
        </w:rPr>
        <w:t xml:space="preserve"> Learn Tutorial.” https://www.analyticsvidhya.com/blog/2015/01/scikit-learn-python-machinelearning-tool/ </w:t>
      </w:r>
    </w:p>
    <w:p w14:paraId="662E73E8" w14:textId="77777777" w:rsidR="001F1FED" w:rsidRPr="00BD13A6" w:rsidRDefault="001F1FED" w:rsidP="001F1FED">
      <w:pPr>
        <w:spacing w:line="276" w:lineRule="auto"/>
        <w:rPr>
          <w:sz w:val="24"/>
          <w:lang w:val="en-US"/>
        </w:rPr>
      </w:pPr>
    </w:p>
    <w:p w14:paraId="650B70E2" w14:textId="32D13FAF" w:rsidR="000F1191" w:rsidRPr="00BD13A6" w:rsidRDefault="003B69DE" w:rsidP="001F1FED">
      <w:pPr>
        <w:spacing w:line="276" w:lineRule="auto"/>
        <w:rPr>
          <w:sz w:val="24"/>
          <w:lang w:val="en-US"/>
        </w:rPr>
      </w:pPr>
      <w:r w:rsidRPr="00BD13A6">
        <w:rPr>
          <w:sz w:val="24"/>
          <w:lang w:val="en-US"/>
        </w:rPr>
        <w:t>[1</w:t>
      </w:r>
      <w:r w:rsidR="009E618F">
        <w:rPr>
          <w:sz w:val="24"/>
          <w:lang w:val="en-US"/>
        </w:rPr>
        <w:t>3</w:t>
      </w:r>
      <w:r w:rsidRPr="00BD13A6">
        <w:rPr>
          <w:sz w:val="24"/>
          <w:lang w:val="en-US"/>
        </w:rPr>
        <w:t xml:space="preserve">] “Pandas vs NumPy - </w:t>
      </w:r>
      <w:proofErr w:type="spellStart"/>
      <w:r w:rsidRPr="00BD13A6">
        <w:rPr>
          <w:sz w:val="24"/>
          <w:lang w:val="en-US"/>
        </w:rPr>
        <w:t>javatpoint</w:t>
      </w:r>
      <w:proofErr w:type="spellEnd"/>
      <w:r w:rsidRPr="00BD13A6">
        <w:rPr>
          <w:sz w:val="24"/>
          <w:lang w:val="en-US"/>
        </w:rPr>
        <w:t>.” https://www.javatpoint.com/pandas-vs-numpy</w:t>
      </w:r>
    </w:p>
    <w:p w14:paraId="117D8A9B" w14:textId="77777777" w:rsidR="001F1FED" w:rsidRPr="00BD13A6" w:rsidRDefault="001F1FED" w:rsidP="001F1FED">
      <w:pPr>
        <w:spacing w:line="276" w:lineRule="auto"/>
        <w:rPr>
          <w:sz w:val="24"/>
          <w:lang w:val="en-US"/>
        </w:rPr>
      </w:pPr>
    </w:p>
    <w:p w14:paraId="02F67009" w14:textId="2558EFED" w:rsidR="00FF4405" w:rsidRPr="00BD13A6" w:rsidRDefault="003B69DE" w:rsidP="001F1FED">
      <w:pPr>
        <w:spacing w:line="276" w:lineRule="auto"/>
        <w:rPr>
          <w:sz w:val="24"/>
          <w:lang w:val="en-US"/>
        </w:rPr>
      </w:pPr>
      <w:r w:rsidRPr="00BD13A6">
        <w:rPr>
          <w:sz w:val="24"/>
          <w:lang w:val="en-US"/>
        </w:rPr>
        <w:t>[1</w:t>
      </w:r>
      <w:r w:rsidR="009E618F">
        <w:rPr>
          <w:sz w:val="24"/>
          <w:lang w:val="en-US"/>
        </w:rPr>
        <w:t>4</w:t>
      </w:r>
      <w:r w:rsidRPr="00BD13A6">
        <w:rPr>
          <w:sz w:val="24"/>
          <w:lang w:val="en-US"/>
        </w:rPr>
        <w:t>] “What is Docker” – https://www.redhat.com/pt-br/topics/containers/what-is-docker</w:t>
      </w:r>
    </w:p>
    <w:p w14:paraId="6ED1BB08" w14:textId="77777777" w:rsidR="001F1FED" w:rsidRPr="00BD13A6" w:rsidRDefault="001F1FED" w:rsidP="001F1FED">
      <w:pPr>
        <w:spacing w:line="276" w:lineRule="auto"/>
        <w:rPr>
          <w:sz w:val="24"/>
          <w:lang w:val="en-US"/>
        </w:rPr>
      </w:pPr>
    </w:p>
    <w:p w14:paraId="4334CC41" w14:textId="7416CD08" w:rsidR="00FF4405" w:rsidRPr="00830665" w:rsidRDefault="003B69DE" w:rsidP="001F1FED">
      <w:pPr>
        <w:spacing w:line="276" w:lineRule="auto"/>
        <w:rPr>
          <w:sz w:val="24"/>
        </w:rPr>
      </w:pPr>
      <w:r w:rsidRPr="00830665">
        <w:rPr>
          <w:sz w:val="24"/>
        </w:rPr>
        <w:t>[1</w:t>
      </w:r>
      <w:r w:rsidR="009E618F">
        <w:rPr>
          <w:sz w:val="24"/>
        </w:rPr>
        <w:t>5</w:t>
      </w:r>
      <w:r w:rsidRPr="00830665">
        <w:rPr>
          <w:sz w:val="24"/>
        </w:rPr>
        <w:t>]</w:t>
      </w:r>
      <w:r w:rsidR="00305608" w:rsidRPr="00830665">
        <w:rPr>
          <w:sz w:val="24"/>
        </w:rPr>
        <w:t xml:space="preserve"> “Benefícios da Metodologia Agile”</w:t>
      </w:r>
      <w:r w:rsidR="00831EA8" w:rsidRPr="00830665">
        <w:rPr>
          <w:sz w:val="24"/>
        </w:rPr>
        <w:t xml:space="preserve"> - https://infoportugal.pt/2021/09/02/metodologia-agile/</w:t>
      </w:r>
    </w:p>
    <w:p w14:paraId="692E9468" w14:textId="77777777" w:rsidR="001F1FED" w:rsidRPr="00830665" w:rsidRDefault="001F1FED" w:rsidP="001F1FED">
      <w:pPr>
        <w:spacing w:line="276" w:lineRule="auto"/>
        <w:rPr>
          <w:sz w:val="24"/>
        </w:rPr>
      </w:pPr>
    </w:p>
    <w:p w14:paraId="5B8CC24A" w14:textId="52DAA109" w:rsidR="00EE2248" w:rsidRDefault="003B69DE" w:rsidP="001F1FED">
      <w:pPr>
        <w:spacing w:line="276" w:lineRule="auto"/>
        <w:rPr>
          <w:sz w:val="24"/>
          <w:lang w:val="en-US"/>
        </w:rPr>
      </w:pPr>
      <w:r w:rsidRPr="00BD13A6">
        <w:rPr>
          <w:sz w:val="24"/>
          <w:lang w:val="en-US"/>
        </w:rPr>
        <w:t>[1</w:t>
      </w:r>
      <w:r w:rsidR="009E618F">
        <w:rPr>
          <w:sz w:val="24"/>
          <w:lang w:val="en-US"/>
        </w:rPr>
        <w:t>6</w:t>
      </w:r>
      <w:r w:rsidRPr="00BD13A6">
        <w:rPr>
          <w:sz w:val="24"/>
          <w:lang w:val="en-US"/>
        </w:rPr>
        <w:t>] “What is version control?” - https://about.gitlab.com/topics/version-control</w:t>
      </w:r>
    </w:p>
    <w:p w14:paraId="12C19396" w14:textId="77777777" w:rsidR="00D10D31" w:rsidRDefault="00D10D31" w:rsidP="001F1FED">
      <w:pPr>
        <w:spacing w:line="276" w:lineRule="auto"/>
        <w:rPr>
          <w:sz w:val="24"/>
          <w:lang w:val="en-US"/>
        </w:rPr>
      </w:pPr>
    </w:p>
    <w:p w14:paraId="2860C3F7" w14:textId="225BB17A" w:rsidR="00D10D31" w:rsidRPr="00BD13A6" w:rsidRDefault="00D10D31" w:rsidP="001F1FED">
      <w:pPr>
        <w:spacing w:line="276" w:lineRule="auto"/>
        <w:rPr>
          <w:sz w:val="24"/>
          <w:lang w:val="en-US"/>
        </w:rPr>
      </w:pPr>
      <w:r>
        <w:rPr>
          <w:sz w:val="24"/>
          <w:lang w:val="en-US"/>
        </w:rPr>
        <w:t>[17] “</w:t>
      </w:r>
      <w:r w:rsidRPr="00D10D31">
        <w:rPr>
          <w:sz w:val="24"/>
          <w:lang w:val="en-US"/>
        </w:rPr>
        <w:t>SMOTE - Towards Data Science</w:t>
      </w:r>
      <w:r>
        <w:rPr>
          <w:sz w:val="24"/>
          <w:lang w:val="en-US"/>
        </w:rPr>
        <w:t xml:space="preserve">” - </w:t>
      </w:r>
      <w:r w:rsidRPr="00D10D31">
        <w:rPr>
          <w:sz w:val="24"/>
          <w:lang w:val="en-US"/>
        </w:rPr>
        <w:t>https://towardsdatascience.com/smote-fdce2f605729</w:t>
      </w:r>
    </w:p>
    <w:sectPr w:rsidR="00D10D31" w:rsidRPr="00BD13A6" w:rsidSect="004B077B">
      <w:headerReference w:type="even" r:id="rId71"/>
      <w:headerReference w:type="default" r:id="rId72"/>
      <w:footerReference w:type="even" r:id="rId73"/>
      <w:footerReference w:type="default" r:id="rId74"/>
      <w:headerReference w:type="first" r:id="rId75"/>
      <w:footerReference w:type="first" r:id="rId76"/>
      <w:pgSz w:w="11906" w:h="16838"/>
      <w:pgMar w:top="1440" w:right="1797" w:bottom="1440" w:left="1797"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7EC9F" w14:textId="77777777" w:rsidR="00FA69E4" w:rsidRDefault="00FA69E4">
      <w:pPr>
        <w:spacing w:before="0" w:line="240" w:lineRule="auto"/>
      </w:pPr>
      <w:r>
        <w:separator/>
      </w:r>
    </w:p>
  </w:endnote>
  <w:endnote w:type="continuationSeparator" w:id="0">
    <w:p w14:paraId="20EA4FFF" w14:textId="77777777" w:rsidR="00FA69E4" w:rsidRDefault="00FA69E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 PL UMing HK">
    <w:panose1 w:val="020B0604020202020204"/>
    <w:charset w:val="01"/>
    <w:family w:val="auto"/>
    <w:pitch w:val="variable"/>
  </w:font>
  <w:font w:name="Lohit Hindi">
    <w:panose1 w:val="020B0604020202020204"/>
    <w:charset w:val="01"/>
    <w:family w:val="auto"/>
    <w:pitch w:val="variable"/>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Lucida Handwriting">
    <w:panose1 w:val="03010101010101010101"/>
    <w:charset w:val="4D"/>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3DE6F" w14:textId="77777777" w:rsidR="00FC3766" w:rsidRDefault="00FC3766">
    <w:pPr>
      <w:pStyle w:val="Rodap"/>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0E8A6" w14:textId="77777777" w:rsidR="005B2119" w:rsidRDefault="005B2119">
    <w:pPr>
      <w:pStyle w:val="Rodap"/>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FC755" w14:textId="14582082" w:rsidR="001479CC" w:rsidRDefault="00277816" w:rsidP="001479CC">
    <w:pPr>
      <w:pStyle w:val="Rodap"/>
      <w:pBdr>
        <w:top w:val="single" w:sz="4" w:space="1" w:color="000000"/>
        <w:left w:val="nil"/>
        <w:bottom w:val="nil"/>
        <w:right w:val="nil"/>
      </w:pBdr>
      <w:tabs>
        <w:tab w:val="clear" w:pos="8306"/>
        <w:tab w:val="left" w:pos="6795"/>
        <w:tab w:val="right" w:pos="8100"/>
      </w:tabs>
      <w:jc w:val="left"/>
    </w:pPr>
    <w:r>
      <w:rPr>
        <w:rStyle w:val="Nmerodepgina"/>
      </w:rPr>
      <w:t>Tiago Marante</w:t>
    </w:r>
    <w:r w:rsidR="003B69DE">
      <w:rPr>
        <w:rStyle w:val="Nmerodepgina"/>
      </w:rPr>
      <w:tab/>
    </w:r>
    <w:r w:rsidR="003B69DE">
      <w:rPr>
        <w:rStyle w:val="Nmerodepgina"/>
      </w:rPr>
      <w:tab/>
    </w:r>
    <w:r w:rsidR="003B69DE">
      <w:rPr>
        <w:rStyle w:val="Nmerodepgina"/>
      </w:rPr>
      <w:tab/>
    </w:r>
    <w:r w:rsidR="003B69DE">
      <w:rPr>
        <w:rStyle w:val="Nmerodepgina"/>
      </w:rPr>
      <w:fldChar w:fldCharType="begin"/>
    </w:r>
    <w:r w:rsidR="003B69DE">
      <w:rPr>
        <w:rStyle w:val="Nmerodepgina"/>
      </w:rPr>
      <w:instrText xml:space="preserve"> PAGE </w:instrText>
    </w:r>
    <w:r w:rsidR="003B69DE">
      <w:rPr>
        <w:rStyle w:val="Nmerodepgina"/>
      </w:rPr>
      <w:fldChar w:fldCharType="separate"/>
    </w:r>
    <w:r w:rsidR="003B69DE">
      <w:rPr>
        <w:rStyle w:val="Nmerodepgina"/>
      </w:rPr>
      <w:t>xiii</w:t>
    </w:r>
    <w:r w:rsidR="003B69DE">
      <w:rPr>
        <w:rStyle w:val="Nmerodepgina"/>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71CE5" w14:textId="77777777" w:rsidR="005B2119" w:rsidRDefault="005B2119"/>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A37FA" w14:textId="22E39038" w:rsidR="005B2119" w:rsidRDefault="00277816">
    <w:pPr>
      <w:pStyle w:val="Rodap"/>
      <w:pBdr>
        <w:top w:val="single" w:sz="4" w:space="1" w:color="000000"/>
        <w:left w:val="nil"/>
        <w:bottom w:val="nil"/>
        <w:right w:val="nil"/>
      </w:pBdr>
      <w:tabs>
        <w:tab w:val="clear" w:pos="8306"/>
        <w:tab w:val="left" w:pos="6795"/>
        <w:tab w:val="right" w:pos="8100"/>
      </w:tabs>
      <w:jc w:val="left"/>
    </w:pPr>
    <w:r>
      <w:rPr>
        <w:rStyle w:val="Nmerodepgina"/>
      </w:rPr>
      <w:t>Tiago Marante</w:t>
    </w:r>
    <w:r w:rsidR="003B69DE">
      <w:rPr>
        <w:rStyle w:val="Nmerodepgina"/>
      </w:rPr>
      <w:tab/>
    </w:r>
    <w:r w:rsidR="003B69DE">
      <w:rPr>
        <w:rStyle w:val="Nmerodepgina"/>
      </w:rPr>
      <w:tab/>
    </w:r>
    <w:r w:rsidR="003B69DE">
      <w:rPr>
        <w:rStyle w:val="Nmerodepgina"/>
      </w:rPr>
      <w:tab/>
    </w:r>
    <w:r w:rsidR="003B69DE">
      <w:rPr>
        <w:rStyle w:val="Nmerodepgina"/>
      </w:rPr>
      <w:fldChar w:fldCharType="begin"/>
    </w:r>
    <w:r w:rsidR="003B69DE">
      <w:rPr>
        <w:rStyle w:val="Nmerodepgina"/>
      </w:rPr>
      <w:instrText xml:space="preserve"> PAGE </w:instrText>
    </w:r>
    <w:r w:rsidR="003B69DE">
      <w:rPr>
        <w:rStyle w:val="Nmerodepgina"/>
      </w:rPr>
      <w:fldChar w:fldCharType="separate"/>
    </w:r>
    <w:r w:rsidR="003B69DE">
      <w:rPr>
        <w:rStyle w:val="Nmerodepgina"/>
      </w:rPr>
      <w:t>2</w:t>
    </w:r>
    <w:r w:rsidR="003B69DE">
      <w:rPr>
        <w:rStyle w:val="Nmerodepgina"/>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5484D" w14:textId="77777777" w:rsidR="00277816" w:rsidRDefault="00277816">
    <w:pPr>
      <w:pStyle w:val="Rodap"/>
      <w:pBdr>
        <w:top w:val="single" w:sz="4" w:space="1" w:color="000000"/>
        <w:left w:val="nil"/>
        <w:bottom w:val="nil"/>
        <w:right w:val="nil"/>
      </w:pBdr>
      <w:tabs>
        <w:tab w:val="clear" w:pos="8306"/>
        <w:tab w:val="left" w:pos="6795"/>
        <w:tab w:val="right" w:pos="8100"/>
      </w:tabs>
      <w:jc w:val="left"/>
      <w:rPr>
        <w:rStyle w:val="Nmerodepgina"/>
      </w:rPr>
    </w:pPr>
    <w:r>
      <w:rPr>
        <w:rStyle w:val="Nmerodepgina"/>
      </w:rPr>
      <w:t>Tiago Marante</w:t>
    </w:r>
  </w:p>
  <w:p w14:paraId="4281BF3A" w14:textId="3F153BD6" w:rsidR="005B2119" w:rsidRDefault="003B69DE">
    <w:pPr>
      <w:pStyle w:val="Rodap"/>
      <w:pBdr>
        <w:top w:val="single" w:sz="4" w:space="1" w:color="000000"/>
        <w:left w:val="nil"/>
        <w:bottom w:val="nil"/>
        <w:right w:val="nil"/>
      </w:pBdr>
      <w:tabs>
        <w:tab w:val="clear" w:pos="8306"/>
        <w:tab w:val="left" w:pos="6795"/>
        <w:tab w:val="right" w:pos="8100"/>
      </w:tabs>
      <w:jc w:val="left"/>
    </w:pP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rPr>
      <w:t>3</w:t>
    </w:r>
    <w:r>
      <w:rPr>
        <w:rStyle w:val="Nmerodepgina"/>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73A1B" w14:textId="06CCBDF3" w:rsidR="001479CC" w:rsidRDefault="00277816" w:rsidP="001479CC">
    <w:pPr>
      <w:pStyle w:val="Rodap"/>
      <w:pBdr>
        <w:top w:val="single" w:sz="4" w:space="1" w:color="000000"/>
        <w:left w:val="nil"/>
        <w:bottom w:val="nil"/>
        <w:right w:val="nil"/>
      </w:pBdr>
      <w:tabs>
        <w:tab w:val="clear" w:pos="8306"/>
        <w:tab w:val="left" w:pos="6795"/>
        <w:tab w:val="right" w:pos="8100"/>
      </w:tabs>
      <w:jc w:val="left"/>
    </w:pPr>
    <w:r>
      <w:rPr>
        <w:rStyle w:val="Nmerodepgina"/>
      </w:rPr>
      <w:t>Tiago Marante</w:t>
    </w:r>
    <w:r w:rsidR="003B69DE">
      <w:rPr>
        <w:rStyle w:val="Nmerodepgina"/>
      </w:rPr>
      <w:tab/>
    </w:r>
    <w:r w:rsidR="003B69DE">
      <w:rPr>
        <w:rStyle w:val="Nmerodepgina"/>
      </w:rPr>
      <w:tab/>
    </w:r>
    <w:r w:rsidR="003B69DE">
      <w:rPr>
        <w:rStyle w:val="Nmerodepgina"/>
      </w:rPr>
      <w:tab/>
    </w:r>
    <w:r w:rsidR="003B69DE">
      <w:rPr>
        <w:rStyle w:val="Nmerodepgina"/>
      </w:rPr>
      <w:fldChar w:fldCharType="begin"/>
    </w:r>
    <w:r w:rsidR="003B69DE">
      <w:rPr>
        <w:rStyle w:val="Nmerodepgina"/>
      </w:rPr>
      <w:instrText xml:space="preserve"> PAGE </w:instrText>
    </w:r>
    <w:r w:rsidR="003B69DE">
      <w:rPr>
        <w:rStyle w:val="Nmerodepgina"/>
      </w:rPr>
      <w:fldChar w:fldCharType="separate"/>
    </w:r>
    <w:r w:rsidR="003B69DE">
      <w:rPr>
        <w:rStyle w:val="Nmerodepgina"/>
      </w:rPr>
      <w:t>xvii</w:t>
    </w:r>
    <w:r w:rsidR="003B69DE">
      <w:rPr>
        <w:rStyle w:val="Nmerodepgina"/>
      </w:rPr>
      <w:fldChar w:fldCharType="end"/>
    </w:r>
  </w:p>
  <w:p w14:paraId="3C0D1B50" w14:textId="77777777" w:rsidR="005B2119" w:rsidRDefault="005B2119" w:rsidP="00E0315B">
    <w:pPr>
      <w:pStyle w:val="Rodap"/>
      <w:jc w:val="cen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500A" w14:textId="3BFDEF71" w:rsidR="001479CC" w:rsidRDefault="00277816" w:rsidP="001479CC">
    <w:pPr>
      <w:pStyle w:val="Rodap"/>
      <w:pBdr>
        <w:top w:val="single" w:sz="4" w:space="1" w:color="000000"/>
        <w:left w:val="nil"/>
        <w:bottom w:val="nil"/>
        <w:right w:val="nil"/>
      </w:pBdr>
      <w:tabs>
        <w:tab w:val="clear" w:pos="8306"/>
        <w:tab w:val="left" w:pos="6795"/>
        <w:tab w:val="right" w:pos="8100"/>
      </w:tabs>
      <w:jc w:val="left"/>
    </w:pPr>
    <w:r>
      <w:rPr>
        <w:rStyle w:val="Nmerodepgina"/>
      </w:rPr>
      <w:t>Tiago Marante</w:t>
    </w:r>
    <w:r w:rsidR="003B69DE">
      <w:rPr>
        <w:rStyle w:val="Nmerodepgina"/>
      </w:rPr>
      <w:tab/>
    </w:r>
    <w:r w:rsidR="003B69DE">
      <w:rPr>
        <w:rStyle w:val="Nmerodepgina"/>
      </w:rPr>
      <w:tab/>
    </w:r>
    <w:r w:rsidR="003B69DE">
      <w:rPr>
        <w:rStyle w:val="Nmerodepgina"/>
      </w:rPr>
      <w:tab/>
    </w:r>
    <w:r w:rsidR="003B69DE">
      <w:rPr>
        <w:rStyle w:val="Nmerodepgina"/>
      </w:rPr>
      <w:fldChar w:fldCharType="begin"/>
    </w:r>
    <w:r w:rsidR="003B69DE">
      <w:rPr>
        <w:rStyle w:val="Nmerodepgina"/>
      </w:rPr>
      <w:instrText xml:space="preserve"> PAGE </w:instrText>
    </w:r>
    <w:r w:rsidR="003B69DE">
      <w:rPr>
        <w:rStyle w:val="Nmerodepgina"/>
      </w:rPr>
      <w:fldChar w:fldCharType="separate"/>
    </w:r>
    <w:r w:rsidR="003B69DE">
      <w:rPr>
        <w:rStyle w:val="Nmerodepgina"/>
      </w:rPr>
      <w:t>1</w:t>
    </w:r>
    <w:r w:rsidR="003B69DE">
      <w:rPr>
        <w:rStyle w:val="Nmerodepgina"/>
      </w:rPr>
      <w:fldChar w:fldCharType="end"/>
    </w:r>
  </w:p>
  <w:p w14:paraId="19E54C41" w14:textId="77777777" w:rsidR="001479CC" w:rsidRDefault="001479CC" w:rsidP="00E0315B">
    <w:pPr>
      <w:pStyle w:val="Rodap"/>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E8D3" w14:textId="6702FF0B" w:rsidR="005B2119" w:rsidRDefault="00277816">
    <w:pPr>
      <w:pStyle w:val="Rodap"/>
      <w:pBdr>
        <w:top w:val="single" w:sz="4" w:space="1" w:color="000000"/>
        <w:left w:val="nil"/>
        <w:bottom w:val="nil"/>
        <w:right w:val="nil"/>
      </w:pBdr>
      <w:tabs>
        <w:tab w:val="clear" w:pos="8306"/>
        <w:tab w:val="left" w:pos="6795"/>
        <w:tab w:val="right" w:pos="8100"/>
      </w:tabs>
      <w:jc w:val="left"/>
    </w:pPr>
    <w:r>
      <w:rPr>
        <w:rStyle w:val="Nmerodepgina"/>
      </w:rPr>
      <w:t>Tiago Marante</w:t>
    </w:r>
    <w:r w:rsidR="003B69DE">
      <w:rPr>
        <w:rStyle w:val="Nmerodepgina"/>
      </w:rPr>
      <w:tab/>
    </w:r>
    <w:r w:rsidR="003B69DE">
      <w:rPr>
        <w:rStyle w:val="Nmerodepgina"/>
      </w:rPr>
      <w:tab/>
    </w:r>
    <w:r w:rsidR="003B69DE">
      <w:rPr>
        <w:rStyle w:val="Nmerodepgina"/>
      </w:rPr>
      <w:tab/>
    </w:r>
    <w:r w:rsidR="003B69DE">
      <w:rPr>
        <w:rStyle w:val="Nmerodepgina"/>
      </w:rPr>
      <w:fldChar w:fldCharType="begin"/>
    </w:r>
    <w:r w:rsidR="003B69DE">
      <w:rPr>
        <w:rStyle w:val="Nmerodepgina"/>
      </w:rPr>
      <w:instrText xml:space="preserve"> PAGE </w:instrText>
    </w:r>
    <w:r w:rsidR="003B69DE">
      <w:rPr>
        <w:rStyle w:val="Nmerodepgina"/>
      </w:rPr>
      <w:fldChar w:fldCharType="separate"/>
    </w:r>
    <w:r w:rsidR="003B69DE">
      <w:rPr>
        <w:rStyle w:val="Nmerodepgina"/>
      </w:rPr>
      <w:t>44</w:t>
    </w:r>
    <w:r w:rsidR="003B69DE">
      <w:rPr>
        <w:rStyle w:val="Nmerodepgina"/>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DFC3C" w14:textId="46200A5C" w:rsidR="005B2119" w:rsidRDefault="00277816">
    <w:pPr>
      <w:pStyle w:val="Rodap"/>
      <w:pBdr>
        <w:top w:val="single" w:sz="4" w:space="1" w:color="000000"/>
        <w:left w:val="nil"/>
        <w:bottom w:val="nil"/>
        <w:right w:val="nil"/>
      </w:pBdr>
      <w:tabs>
        <w:tab w:val="clear" w:pos="8306"/>
        <w:tab w:val="left" w:pos="6795"/>
        <w:tab w:val="right" w:pos="8100"/>
      </w:tabs>
      <w:jc w:val="left"/>
    </w:pPr>
    <w:r>
      <w:rPr>
        <w:rStyle w:val="Nmerodepgina"/>
      </w:rPr>
      <w:t>Tiago Marante</w:t>
    </w:r>
    <w:r w:rsidR="003B69DE">
      <w:rPr>
        <w:rStyle w:val="Nmerodepgina"/>
      </w:rPr>
      <w:tab/>
    </w:r>
    <w:r w:rsidR="003B69DE">
      <w:rPr>
        <w:rStyle w:val="Nmerodepgina"/>
      </w:rPr>
      <w:tab/>
    </w:r>
    <w:r w:rsidR="003B69DE">
      <w:rPr>
        <w:rStyle w:val="Nmerodepgina"/>
      </w:rPr>
      <w:tab/>
    </w:r>
    <w:r w:rsidR="003B69DE">
      <w:rPr>
        <w:rStyle w:val="Nmerodepgina"/>
      </w:rPr>
      <w:fldChar w:fldCharType="begin"/>
    </w:r>
    <w:r w:rsidR="003B69DE">
      <w:rPr>
        <w:rStyle w:val="Nmerodepgina"/>
      </w:rPr>
      <w:instrText xml:space="preserve"> PAGE </w:instrText>
    </w:r>
    <w:r w:rsidR="003B69DE">
      <w:rPr>
        <w:rStyle w:val="Nmerodepgina"/>
      </w:rPr>
      <w:fldChar w:fldCharType="separate"/>
    </w:r>
    <w:r w:rsidR="003B69DE">
      <w:rPr>
        <w:rStyle w:val="Nmerodepgina"/>
      </w:rPr>
      <w:t>45</w:t>
    </w:r>
    <w:r w:rsidR="003B69DE">
      <w:rPr>
        <w:rStyle w:val="Nmerodepgina"/>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35C8" w14:textId="2CA7345A" w:rsidR="005B2119" w:rsidRDefault="00277816" w:rsidP="0067064C">
    <w:pPr>
      <w:pStyle w:val="Rodap"/>
      <w:pBdr>
        <w:top w:val="single" w:sz="4" w:space="1" w:color="000000"/>
        <w:left w:val="nil"/>
        <w:bottom w:val="nil"/>
        <w:right w:val="nil"/>
      </w:pBdr>
      <w:tabs>
        <w:tab w:val="clear" w:pos="8306"/>
        <w:tab w:val="left" w:pos="6795"/>
        <w:tab w:val="right" w:pos="8100"/>
      </w:tabs>
      <w:jc w:val="left"/>
    </w:pPr>
    <w:r>
      <w:rPr>
        <w:rStyle w:val="Nmerodepgina"/>
      </w:rPr>
      <w:t>Tiago Marante</w:t>
    </w:r>
    <w:r w:rsidR="003B69DE">
      <w:rPr>
        <w:rStyle w:val="Nmerodepgina"/>
      </w:rPr>
      <w:tab/>
    </w:r>
    <w:r w:rsidR="003B69DE">
      <w:rPr>
        <w:rStyle w:val="Nmerodepgina"/>
      </w:rPr>
      <w:tab/>
    </w:r>
    <w:r w:rsidR="003B69DE">
      <w:rPr>
        <w:rStyle w:val="Nmerodepgina"/>
      </w:rPr>
      <w:tab/>
    </w:r>
    <w:r w:rsidR="003B69DE">
      <w:rPr>
        <w:rStyle w:val="Nmerodepgina"/>
      </w:rPr>
      <w:fldChar w:fldCharType="begin"/>
    </w:r>
    <w:r w:rsidR="003B69DE">
      <w:rPr>
        <w:rStyle w:val="Nmerodepgina"/>
      </w:rPr>
      <w:instrText xml:space="preserve"> PAGE </w:instrText>
    </w:r>
    <w:r w:rsidR="003B69DE">
      <w:rPr>
        <w:rStyle w:val="Nmerodepgina"/>
      </w:rPr>
      <w:fldChar w:fldCharType="separate"/>
    </w:r>
    <w:r w:rsidR="003B69DE">
      <w:rPr>
        <w:rStyle w:val="Nmerodepgina"/>
      </w:rPr>
      <w:t>41</w:t>
    </w:r>
    <w:r w:rsidR="003B69DE">
      <w:rPr>
        <w:rStyle w:val="Nmerodepgina"/>
      </w:rPr>
      <w:fldChar w:fldCharType="end"/>
    </w:r>
  </w:p>
  <w:p w14:paraId="10DDE425" w14:textId="77777777" w:rsidR="005B2119" w:rsidRDefault="005B2119" w:rsidP="0067064C">
    <w:pPr>
      <w:pStyle w:val="Rodap"/>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895EA" w14:textId="77777777" w:rsidR="00FC3766" w:rsidRDefault="00FC3766">
    <w:pPr>
      <w:pStyle w:val="Rodap"/>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ABE2E" w14:textId="77777777" w:rsidR="005B2119" w:rsidRDefault="003B69DE">
    <w:pPr>
      <w:pStyle w:val="Rodap"/>
      <w:pBdr>
        <w:top w:val="single" w:sz="4" w:space="1" w:color="000000"/>
        <w:left w:val="nil"/>
        <w:bottom w:val="nil"/>
        <w:right w:val="nil"/>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20</w:t>
    </w:r>
    <w:r>
      <w:rPr>
        <w:rStyle w:val="Nmerodepgina"/>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4B2D9" w14:textId="05E512F9" w:rsidR="005B2119" w:rsidRDefault="00277816">
    <w:pPr>
      <w:pStyle w:val="Rodap"/>
      <w:pBdr>
        <w:top w:val="single" w:sz="4" w:space="1" w:color="000000"/>
        <w:left w:val="nil"/>
        <w:bottom w:val="nil"/>
        <w:right w:val="nil"/>
      </w:pBdr>
      <w:tabs>
        <w:tab w:val="clear" w:pos="8306"/>
        <w:tab w:val="left" w:pos="6795"/>
        <w:tab w:val="right" w:pos="8100"/>
      </w:tabs>
      <w:jc w:val="left"/>
    </w:pPr>
    <w:r>
      <w:rPr>
        <w:rStyle w:val="Nmerodepgina"/>
      </w:rPr>
      <w:t>Tiago Marante</w:t>
    </w:r>
    <w:r w:rsidR="003B69DE">
      <w:rPr>
        <w:rStyle w:val="Nmerodepgina"/>
      </w:rPr>
      <w:tab/>
    </w:r>
    <w:r w:rsidR="003B69DE">
      <w:rPr>
        <w:rStyle w:val="Nmerodepgina"/>
      </w:rPr>
      <w:tab/>
    </w:r>
    <w:r w:rsidR="003B69DE">
      <w:rPr>
        <w:rStyle w:val="Nmerodepgina"/>
      </w:rPr>
      <w:tab/>
    </w:r>
    <w:r w:rsidR="003B69DE">
      <w:rPr>
        <w:rStyle w:val="Nmerodepgina"/>
      </w:rPr>
      <w:fldChar w:fldCharType="begin"/>
    </w:r>
    <w:r w:rsidR="003B69DE">
      <w:rPr>
        <w:rStyle w:val="Nmerodepgina"/>
      </w:rPr>
      <w:instrText xml:space="preserve"> PAGE </w:instrText>
    </w:r>
    <w:r w:rsidR="003B69DE">
      <w:rPr>
        <w:rStyle w:val="Nmerodepgina"/>
      </w:rPr>
      <w:fldChar w:fldCharType="separate"/>
    </w:r>
    <w:r w:rsidR="00760B41">
      <w:rPr>
        <w:rStyle w:val="Nmerodepgina"/>
        <w:noProof/>
      </w:rPr>
      <w:t>21</w:t>
    </w:r>
    <w:r w:rsidR="003B69DE">
      <w:rPr>
        <w:rStyle w:val="Nmerodepgina"/>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0110A" w14:textId="676FC7C1" w:rsidR="004B077B" w:rsidRDefault="00277816" w:rsidP="004B077B">
    <w:pPr>
      <w:pStyle w:val="Rodap"/>
      <w:pBdr>
        <w:top w:val="single" w:sz="4" w:space="1" w:color="000000"/>
        <w:left w:val="nil"/>
        <w:bottom w:val="nil"/>
        <w:right w:val="nil"/>
      </w:pBdr>
      <w:tabs>
        <w:tab w:val="clear" w:pos="8306"/>
        <w:tab w:val="left" w:pos="6795"/>
        <w:tab w:val="right" w:pos="8100"/>
      </w:tabs>
      <w:jc w:val="left"/>
    </w:pPr>
    <w:r>
      <w:rPr>
        <w:rStyle w:val="Nmerodepgina"/>
      </w:rPr>
      <w:t>Tiago Marante</w:t>
    </w:r>
    <w:r w:rsidR="003B69DE">
      <w:rPr>
        <w:rStyle w:val="Nmerodepgina"/>
      </w:rPr>
      <w:tab/>
    </w:r>
    <w:r w:rsidR="003B69DE">
      <w:rPr>
        <w:rStyle w:val="Nmerodepgina"/>
      </w:rPr>
      <w:tab/>
    </w:r>
    <w:r w:rsidR="003B69DE">
      <w:rPr>
        <w:rStyle w:val="Nmerodepgina"/>
      </w:rPr>
      <w:tab/>
    </w:r>
    <w:r w:rsidR="003B69DE">
      <w:rPr>
        <w:rStyle w:val="Nmerodepgina"/>
      </w:rPr>
      <w:fldChar w:fldCharType="begin"/>
    </w:r>
    <w:r w:rsidR="003B69DE">
      <w:rPr>
        <w:rStyle w:val="Nmerodepgina"/>
      </w:rPr>
      <w:instrText xml:space="preserve"> PAGE </w:instrText>
    </w:r>
    <w:r w:rsidR="003B69DE">
      <w:rPr>
        <w:rStyle w:val="Nmerodepgina"/>
      </w:rPr>
      <w:fldChar w:fldCharType="separate"/>
    </w:r>
    <w:r w:rsidR="003B69DE">
      <w:rPr>
        <w:rStyle w:val="Nmerodepgina"/>
      </w:rPr>
      <w:t>46</w:t>
    </w:r>
    <w:r w:rsidR="003B69DE">
      <w:rPr>
        <w:rStyle w:val="Nmerodep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D23AC" w14:textId="77777777" w:rsidR="00FC3766" w:rsidRDefault="00FC3766">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9FA6C" w14:textId="6E911181" w:rsidR="001479CC" w:rsidRDefault="00277816" w:rsidP="001479CC">
    <w:pPr>
      <w:pStyle w:val="Rodap"/>
      <w:pBdr>
        <w:top w:val="single" w:sz="4" w:space="1" w:color="000000"/>
        <w:left w:val="nil"/>
        <w:bottom w:val="nil"/>
        <w:right w:val="nil"/>
      </w:pBdr>
      <w:tabs>
        <w:tab w:val="clear" w:pos="8306"/>
        <w:tab w:val="left" w:pos="6795"/>
        <w:tab w:val="right" w:pos="8100"/>
      </w:tabs>
      <w:jc w:val="left"/>
    </w:pPr>
    <w:r>
      <w:rPr>
        <w:rStyle w:val="Nmerodepgina"/>
      </w:rPr>
      <w:t>Tiago Marante</w:t>
    </w:r>
    <w:r w:rsidR="003B69DE">
      <w:rPr>
        <w:rStyle w:val="Nmerodepgina"/>
      </w:rPr>
      <w:tab/>
    </w:r>
    <w:r w:rsidR="003B69DE">
      <w:rPr>
        <w:rStyle w:val="Nmerodepgina"/>
      </w:rPr>
      <w:tab/>
    </w:r>
    <w:r w:rsidR="003B69DE">
      <w:rPr>
        <w:rStyle w:val="Nmerodepgina"/>
      </w:rPr>
      <w:tab/>
    </w:r>
    <w:r w:rsidR="003B69DE">
      <w:rPr>
        <w:rStyle w:val="Nmerodepgina"/>
      </w:rPr>
      <w:fldChar w:fldCharType="begin"/>
    </w:r>
    <w:r w:rsidR="003B69DE">
      <w:rPr>
        <w:rStyle w:val="Nmerodepgina"/>
      </w:rPr>
      <w:instrText xml:space="preserve"> PAGE </w:instrText>
    </w:r>
    <w:r w:rsidR="003B69DE">
      <w:rPr>
        <w:rStyle w:val="Nmerodepgina"/>
      </w:rPr>
      <w:fldChar w:fldCharType="separate"/>
    </w:r>
    <w:r w:rsidR="003B69DE">
      <w:rPr>
        <w:rStyle w:val="Nmerodepgina"/>
      </w:rPr>
      <w:t>vi</w:t>
    </w:r>
    <w:r w:rsidR="003B69DE">
      <w:rPr>
        <w:rStyle w:val="Nmerodepgin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261DE" w14:textId="77777777" w:rsidR="005B2119" w:rsidRDefault="003B69DE">
    <w:pPr>
      <w:pStyle w:val="Rodap"/>
    </w:pPr>
    <w:r>
      <w:rPr>
        <w:rStyle w:val="Nmerodepgina"/>
      </w:rPr>
      <w:fldChar w:fldCharType="begin"/>
    </w:r>
    <w:r>
      <w:rPr>
        <w:rStyle w:val="Nmerodepgina"/>
      </w:rPr>
      <w:instrText xml:space="preserve"> PAGE </w:instrText>
    </w:r>
    <w:r>
      <w:rPr>
        <w:rStyle w:val="Nmerodepgina"/>
      </w:rPr>
      <w:fldChar w:fldCharType="separate"/>
    </w:r>
    <w:r>
      <w:rPr>
        <w:rStyle w:val="Nmerodepgina"/>
      </w:rPr>
      <w:t>vii</w:t>
    </w:r>
    <w:r>
      <w:rPr>
        <w:rStyle w:val="Nmerodepgina"/>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EA0E6" w14:textId="77777777" w:rsidR="005B2119" w:rsidRDefault="005B2119"/>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965BF" w14:textId="77777777" w:rsidR="005B2119" w:rsidRDefault="005B2119">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E2C50" w14:textId="03D22620" w:rsidR="001479CC" w:rsidRDefault="00277816" w:rsidP="001479CC">
    <w:pPr>
      <w:pStyle w:val="Rodap"/>
      <w:pBdr>
        <w:top w:val="single" w:sz="4" w:space="1" w:color="000000"/>
        <w:left w:val="nil"/>
        <w:bottom w:val="nil"/>
        <w:right w:val="nil"/>
      </w:pBdr>
      <w:tabs>
        <w:tab w:val="clear" w:pos="8306"/>
        <w:tab w:val="left" w:pos="6795"/>
        <w:tab w:val="right" w:pos="8100"/>
      </w:tabs>
      <w:jc w:val="left"/>
    </w:pPr>
    <w:r>
      <w:rPr>
        <w:rStyle w:val="Nmerodepgina"/>
      </w:rPr>
      <w:t>Tiago Marante</w:t>
    </w:r>
    <w:r w:rsidR="003B69DE">
      <w:rPr>
        <w:rStyle w:val="Nmerodepgina"/>
      </w:rPr>
      <w:tab/>
    </w:r>
    <w:r w:rsidR="003B69DE">
      <w:rPr>
        <w:rStyle w:val="Nmerodepgina"/>
      </w:rPr>
      <w:tab/>
    </w:r>
    <w:r w:rsidR="003B69DE">
      <w:rPr>
        <w:rStyle w:val="Nmerodepgina"/>
      </w:rPr>
      <w:tab/>
    </w:r>
    <w:r w:rsidR="003B69DE">
      <w:rPr>
        <w:rStyle w:val="Nmerodepgina"/>
      </w:rPr>
      <w:fldChar w:fldCharType="begin"/>
    </w:r>
    <w:r w:rsidR="003B69DE">
      <w:rPr>
        <w:rStyle w:val="Nmerodepgina"/>
      </w:rPr>
      <w:instrText xml:space="preserve"> PAGE </w:instrText>
    </w:r>
    <w:r w:rsidR="003B69DE">
      <w:rPr>
        <w:rStyle w:val="Nmerodepgina"/>
      </w:rPr>
      <w:fldChar w:fldCharType="separate"/>
    </w:r>
    <w:r w:rsidR="003B69DE">
      <w:rPr>
        <w:rStyle w:val="Nmerodepgina"/>
      </w:rPr>
      <w:t>ix</w:t>
    </w:r>
    <w:r w:rsidR="003B69DE">
      <w:rPr>
        <w:rStyle w:val="Nmerodepgina"/>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2AB55" w14:textId="77777777" w:rsidR="005B2119" w:rsidRDefault="005B211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839AF" w14:textId="77777777" w:rsidR="00FA69E4" w:rsidRDefault="00FA69E4">
      <w:pPr>
        <w:spacing w:before="0" w:line="240" w:lineRule="auto"/>
      </w:pPr>
      <w:r>
        <w:separator/>
      </w:r>
    </w:p>
  </w:footnote>
  <w:footnote w:type="continuationSeparator" w:id="0">
    <w:p w14:paraId="7F664962" w14:textId="77777777" w:rsidR="00FA69E4" w:rsidRDefault="00FA69E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C1538" w14:textId="77777777" w:rsidR="0077394A" w:rsidRDefault="0077394A">
    <w:pPr>
      <w:pStyle w:val="Cabealh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3D7B2" w14:textId="77777777" w:rsidR="005B2119" w:rsidRDefault="005B2119">
    <w:pPr>
      <w:pStyle w:val="Header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5F986" w14:textId="77777777" w:rsidR="005B2119" w:rsidRDefault="005B2119"/>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972AD" w14:textId="77777777" w:rsidR="005B2119" w:rsidRDefault="005B2119"/>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97421" w14:textId="6F46D9E5" w:rsidR="005B2119" w:rsidRDefault="00277816">
    <w:pPr>
      <w:pStyle w:val="Cabealho"/>
      <w:pBdr>
        <w:top w:val="nil"/>
        <w:left w:val="nil"/>
        <w:bottom w:val="single" w:sz="4" w:space="1" w:color="000000"/>
        <w:right w:val="nil"/>
      </w:pBdr>
    </w:pPr>
    <w:r w:rsidRPr="00277816">
      <w:t>Malware Detection – Email &amp; Network Analysis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A72E2" w14:textId="7034DECD" w:rsidR="005B2119" w:rsidRDefault="00277816">
    <w:pPr>
      <w:pStyle w:val="Cabealho"/>
      <w:pBdr>
        <w:top w:val="nil"/>
        <w:left w:val="nil"/>
        <w:bottom w:val="single" w:sz="4" w:space="1" w:color="000000"/>
        <w:right w:val="nil"/>
      </w:pBdr>
    </w:pPr>
    <w:r w:rsidRPr="00277816">
      <w:t>Malware Detection – Email &amp; Network Analysis</w:t>
    </w:r>
    <w:r w:rsidR="003B69DE">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5F352" w14:textId="77777777" w:rsidR="005B2119" w:rsidRDefault="005B2119">
    <w:pPr>
      <w:pStyle w:val="Header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49914" w14:textId="77777777" w:rsidR="00CD6024" w:rsidRDefault="00CD6024" w:rsidP="00CD6024">
    <w:pPr>
      <w:pStyle w:val="Cabealho"/>
      <w:pBdr>
        <w:top w:val="nil"/>
        <w:left w:val="nil"/>
        <w:bottom w:val="single" w:sz="4" w:space="1" w:color="000000"/>
        <w:right w:val="nil"/>
      </w:pBdr>
    </w:pPr>
    <w:r w:rsidRPr="00277816">
      <w:t>Malware Detection – Email &amp; Network Analysis</w:t>
    </w:r>
    <w:r>
      <w:t xml:space="preserve"> </w:t>
    </w:r>
  </w:p>
  <w:p w14:paraId="18D46086" w14:textId="71879A3A" w:rsidR="005B2119" w:rsidRPr="00CD6024" w:rsidRDefault="005B2119" w:rsidP="00CD6024">
    <w:pPr>
      <w:pStyle w:val="Cabealh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80A81" w14:textId="77777777" w:rsidR="00CD6024" w:rsidRDefault="00CD6024" w:rsidP="00CD6024">
    <w:pPr>
      <w:pStyle w:val="Cabealho"/>
      <w:pBdr>
        <w:top w:val="nil"/>
        <w:left w:val="nil"/>
        <w:bottom w:val="single" w:sz="4" w:space="1" w:color="000000"/>
        <w:right w:val="nil"/>
      </w:pBdr>
    </w:pPr>
    <w:r w:rsidRPr="00277816">
      <w:t>Malware Detection – Email &amp; Network Analysis</w:t>
    </w:r>
    <w:r>
      <w:t xml:space="preserve"> </w:t>
    </w:r>
  </w:p>
  <w:p w14:paraId="3CA6FF93" w14:textId="0F92B3CA" w:rsidR="005B2119" w:rsidRPr="00CD6024" w:rsidRDefault="005B2119" w:rsidP="00CD6024">
    <w:pPr>
      <w:pStyle w:val="Cabealh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4205A" w14:textId="77777777" w:rsidR="005B2119" w:rsidRDefault="005B2119">
    <w:pPr>
      <w:pStyle w:val="Header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233B0" w14:textId="77777777" w:rsidR="005B2119" w:rsidRDefault="003B69DE">
    <w:pPr>
      <w:pStyle w:val="Cabealho"/>
      <w:pBdr>
        <w:top w:val="nil"/>
        <w:left w:val="nil"/>
        <w:bottom w:val="single" w:sz="4" w:space="1" w:color="000000"/>
        <w:right w:val="nil"/>
      </w:pBdr>
    </w:pPr>
    <w:r>
      <w:t>«Título do projeto / estágio»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E1AB7" w14:textId="77777777" w:rsidR="0077394A" w:rsidRDefault="0077394A">
    <w:pPr>
      <w:pStyle w:val="Cabealho"/>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6A12C" w14:textId="77777777" w:rsidR="004B077B" w:rsidRDefault="003B69DE" w:rsidP="004B077B">
    <w:pPr>
      <w:pStyle w:val="Cabealho"/>
      <w:pBdr>
        <w:top w:val="nil"/>
        <w:left w:val="nil"/>
        <w:bottom w:val="single" w:sz="4" w:space="1" w:color="000000"/>
        <w:right w:val="nil"/>
      </w:pBdr>
    </w:pPr>
    <w:r>
      <w:t>«Título do projeto / estágio»</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0C9C9" w14:textId="77777777" w:rsidR="005B2119" w:rsidRDefault="005B211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D4217" w14:textId="77777777" w:rsidR="0077394A" w:rsidRDefault="0077394A">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4CC88" w14:textId="77777777" w:rsidR="003162D1" w:rsidRPr="003162D1" w:rsidRDefault="003B69DE" w:rsidP="003162D1">
    <w:pPr>
      <w:pStyle w:val="capaempresa"/>
      <w:jc w:val="right"/>
      <w:rPr>
        <w:bCs/>
        <w:sz w:val="18"/>
        <w:szCs w:val="18"/>
        <w:lang w:val="en-US"/>
      </w:rPr>
    </w:pPr>
    <w:r w:rsidRPr="003162D1">
      <w:rPr>
        <w:bCs/>
        <w:sz w:val="18"/>
        <w:szCs w:val="18"/>
        <w:lang w:val="en-US"/>
      </w:rPr>
      <w:t>Malware Detection – Email &amp; Network Analysis</w:t>
    </w:r>
  </w:p>
  <w:p w14:paraId="33374CC2" w14:textId="77777777" w:rsidR="005B2119" w:rsidRPr="003162D1" w:rsidRDefault="005B2119" w:rsidP="009A68EF">
    <w:pPr>
      <w:pStyle w:val="Cabealho"/>
      <w:rPr>
        <w:b/>
        <w:bCs/>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0A7A5" w14:textId="77777777" w:rsidR="005B2119" w:rsidRDefault="005B2119" w:rsidP="003162D1">
    <w:pPr>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639A0" w14:textId="77777777" w:rsidR="005B2119" w:rsidRDefault="005B2119"/>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A6AF4" w14:textId="77777777" w:rsidR="005B2119" w:rsidRDefault="005B2119">
    <w:pPr>
      <w:pStyle w:val="Header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21733" w14:textId="77777777" w:rsidR="005B2119" w:rsidRDefault="005B2119"/>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680B0" w14:textId="77777777" w:rsidR="005B2119" w:rsidRDefault="005B21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E9982B3E"/>
    <w:lvl w:ilvl="0">
      <w:start w:val="1"/>
      <w:numFmt w:val="decimal"/>
      <w:pStyle w:val="Cabealho1"/>
      <w:lvlText w:val="%1"/>
      <w:lvlJc w:val="left"/>
      <w:pPr>
        <w:tabs>
          <w:tab w:val="num" w:pos="432"/>
        </w:tabs>
        <w:ind w:left="432" w:hanging="432"/>
      </w:pPr>
    </w:lvl>
    <w:lvl w:ilvl="1">
      <w:start w:val="1"/>
      <w:numFmt w:val="decimal"/>
      <w:pStyle w:val="Cabealho2"/>
      <w:lvlText w:val="%1.%2"/>
      <w:lvlJc w:val="left"/>
      <w:pPr>
        <w:tabs>
          <w:tab w:val="num" w:pos="6246"/>
        </w:tabs>
        <w:ind w:left="6246" w:hanging="576"/>
      </w:pPr>
    </w:lvl>
    <w:lvl w:ilvl="2">
      <w:start w:val="1"/>
      <w:numFmt w:val="decimal"/>
      <w:pStyle w:val="Cabealho3"/>
      <w:lvlText w:val="%1.%2.%3"/>
      <w:lvlJc w:val="left"/>
      <w:pPr>
        <w:tabs>
          <w:tab w:val="num" w:pos="720"/>
        </w:tabs>
        <w:ind w:left="720" w:hanging="720"/>
      </w:pPr>
      <w:rPr>
        <w:sz w:val="32"/>
        <w:szCs w:val="36"/>
      </w:rPr>
    </w:lvl>
    <w:lvl w:ilvl="3">
      <w:start w:val="1"/>
      <w:numFmt w:val="decimal"/>
      <w:pStyle w:val="Cabealho4"/>
      <w:lvlText w:val="%1.%2.%3.%4"/>
      <w:lvlJc w:val="left"/>
      <w:pPr>
        <w:tabs>
          <w:tab w:val="num" w:pos="864"/>
        </w:tabs>
        <w:ind w:left="864" w:hanging="864"/>
      </w:pPr>
    </w:lvl>
    <w:lvl w:ilvl="4">
      <w:start w:val="1"/>
      <w:numFmt w:val="decimal"/>
      <w:pStyle w:val="Cabealho5"/>
      <w:lvlText w:val="%1.%2.%3.%4.%5"/>
      <w:lvlJc w:val="left"/>
      <w:pPr>
        <w:tabs>
          <w:tab w:val="num" w:pos="1008"/>
        </w:tabs>
        <w:ind w:left="1008" w:hanging="1008"/>
      </w:pPr>
    </w:lvl>
    <w:lvl w:ilvl="5">
      <w:start w:val="1"/>
      <w:numFmt w:val="decimal"/>
      <w:pStyle w:val="Cabealho6"/>
      <w:lvlText w:val="%1.%2.%3.%4.%5.%6"/>
      <w:lvlJc w:val="left"/>
      <w:pPr>
        <w:tabs>
          <w:tab w:val="num" w:pos="1152"/>
        </w:tabs>
        <w:ind w:left="1152" w:hanging="1152"/>
      </w:pPr>
    </w:lvl>
    <w:lvl w:ilvl="6">
      <w:start w:val="1"/>
      <w:numFmt w:val="decimal"/>
      <w:pStyle w:val="Cabealho7"/>
      <w:lvlText w:val="%1.%2.%3.%4.%5.%6.%7"/>
      <w:lvlJc w:val="left"/>
      <w:pPr>
        <w:tabs>
          <w:tab w:val="num" w:pos="1296"/>
        </w:tabs>
        <w:ind w:left="1296" w:hanging="1296"/>
      </w:pPr>
    </w:lvl>
    <w:lvl w:ilvl="7">
      <w:start w:val="1"/>
      <w:numFmt w:val="decimal"/>
      <w:pStyle w:val="Cabealho8"/>
      <w:lvlText w:val="%1.%2.%3.%4.%5.%6.%7.%8"/>
      <w:lvlJc w:val="left"/>
      <w:pPr>
        <w:tabs>
          <w:tab w:val="num" w:pos="1440"/>
        </w:tabs>
        <w:ind w:left="1440" w:hanging="1440"/>
      </w:pPr>
    </w:lvl>
    <w:lvl w:ilvl="8">
      <w:start w:val="1"/>
      <w:numFmt w:val="decimal"/>
      <w:pStyle w:val="Cabealho9"/>
      <w:lvlText w:val="%1.%2.%3.%4.%5.%6.%7.%8.%9"/>
      <w:lvlJc w:val="left"/>
      <w:pPr>
        <w:tabs>
          <w:tab w:val="num" w:pos="1584"/>
        </w:tabs>
        <w:ind w:left="1584" w:hanging="1584"/>
      </w:pPr>
    </w:lvl>
  </w:abstractNum>
  <w:abstractNum w:abstractNumId="1" w15:restartNumberingAfterBreak="0">
    <w:nsid w:val="00000002"/>
    <w:multiLevelType w:val="singleLevel"/>
    <w:tmpl w:val="00000002"/>
    <w:name w:val="WW8Num11"/>
    <w:lvl w:ilvl="0">
      <w:start w:val="1"/>
      <w:numFmt w:val="decimal"/>
      <w:lvlText w:val="%1."/>
      <w:lvlJc w:val="left"/>
      <w:pPr>
        <w:tabs>
          <w:tab w:val="num" w:pos="720"/>
        </w:tabs>
        <w:ind w:left="720" w:hanging="360"/>
      </w:pPr>
    </w:lvl>
  </w:abstractNum>
  <w:abstractNum w:abstractNumId="2" w15:restartNumberingAfterBreak="0">
    <w:nsid w:val="00000003"/>
    <w:multiLevelType w:val="singleLevel"/>
    <w:tmpl w:val="00000003"/>
    <w:name w:val="WW8Num12"/>
    <w:lvl w:ilvl="0">
      <w:start w:val="1"/>
      <w:numFmt w:val="bullet"/>
      <w:lvlText w:val=""/>
      <w:lvlJc w:val="left"/>
      <w:pPr>
        <w:tabs>
          <w:tab w:val="num" w:pos="720"/>
        </w:tabs>
        <w:ind w:left="720" w:hanging="360"/>
      </w:pPr>
      <w:rPr>
        <w:rFonts w:ascii="Symbol" w:hAnsi="Symbol" w:cs="Symbol"/>
      </w:rPr>
    </w:lvl>
  </w:abstractNum>
  <w:abstractNum w:abstractNumId="3" w15:restartNumberingAfterBreak="0">
    <w:nsid w:val="00000004"/>
    <w:multiLevelType w:val="singleLevel"/>
    <w:tmpl w:val="00000004"/>
    <w:name w:val="WW8Num13"/>
    <w:lvl w:ilvl="0">
      <w:start w:val="1"/>
      <w:numFmt w:val="bullet"/>
      <w:lvlText w:val=""/>
      <w:lvlJc w:val="left"/>
      <w:pPr>
        <w:tabs>
          <w:tab w:val="num" w:pos="720"/>
        </w:tabs>
        <w:ind w:left="720" w:hanging="360"/>
      </w:pPr>
      <w:rPr>
        <w:rFonts w:ascii="Symbol" w:hAnsi="Symbol" w:cs="Symbol"/>
      </w:rPr>
    </w:lvl>
  </w:abstractNum>
  <w:abstractNum w:abstractNumId="4" w15:restartNumberingAfterBreak="0">
    <w:nsid w:val="00000005"/>
    <w:multiLevelType w:val="singleLevel"/>
    <w:tmpl w:val="00000005"/>
    <w:name w:val="WW8Num14"/>
    <w:lvl w:ilvl="0">
      <w:start w:val="1"/>
      <w:numFmt w:val="bullet"/>
      <w:pStyle w:val="Listacommarcas41"/>
      <w:lvlText w:val=""/>
      <w:lvlJc w:val="left"/>
      <w:pPr>
        <w:tabs>
          <w:tab w:val="num" w:pos="720"/>
        </w:tabs>
        <w:ind w:left="720" w:hanging="360"/>
      </w:pPr>
      <w:rPr>
        <w:rFonts w:ascii="Symbol" w:hAnsi="Symbol" w:cs="Symbol"/>
      </w:rPr>
    </w:lvl>
  </w:abstractNum>
  <w:abstractNum w:abstractNumId="5" w15:restartNumberingAfterBreak="0">
    <w:nsid w:val="00000006"/>
    <w:multiLevelType w:val="multilevel"/>
    <w:tmpl w:val="3042B176"/>
    <w:name w:val="WW8Num15"/>
    <w:lvl w:ilvl="0">
      <w:start w:val="1"/>
      <w:numFmt w:val="upperLetter"/>
      <w:pStyle w:val="anexoheading1"/>
      <w:lvlText w:val="Anexo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00000007"/>
    <w:multiLevelType w:val="singleLevel"/>
    <w:tmpl w:val="00000007"/>
    <w:name w:val="WW8Num16"/>
    <w:lvl w:ilvl="0">
      <w:start w:val="1"/>
      <w:numFmt w:val="bullet"/>
      <w:lvlText w:val=""/>
      <w:lvlJc w:val="left"/>
      <w:pPr>
        <w:tabs>
          <w:tab w:val="num" w:pos="0"/>
        </w:tabs>
        <w:ind w:left="774" w:hanging="360"/>
      </w:pPr>
      <w:rPr>
        <w:rFonts w:ascii="Symbol" w:hAnsi="Symbol" w:cs="Symbol"/>
      </w:rPr>
    </w:lvl>
  </w:abstractNum>
  <w:abstractNum w:abstractNumId="7" w15:restartNumberingAfterBreak="0">
    <w:nsid w:val="00000008"/>
    <w:multiLevelType w:val="singleLevel"/>
    <w:tmpl w:val="00000008"/>
    <w:name w:val="WW8Num18"/>
    <w:lvl w:ilvl="0">
      <w:start w:val="1"/>
      <w:numFmt w:val="decimal"/>
      <w:lvlText w:val="%1."/>
      <w:lvlJc w:val="left"/>
      <w:pPr>
        <w:tabs>
          <w:tab w:val="num" w:pos="720"/>
        </w:tabs>
        <w:ind w:left="720" w:hanging="360"/>
      </w:pPr>
    </w:lvl>
  </w:abstractNum>
  <w:abstractNum w:abstractNumId="8" w15:restartNumberingAfterBreak="0">
    <w:nsid w:val="00000009"/>
    <w:multiLevelType w:val="singleLevel"/>
    <w:tmpl w:val="00000009"/>
    <w:name w:val="WW8Num19"/>
    <w:lvl w:ilvl="0">
      <w:start w:val="1"/>
      <w:numFmt w:val="bullet"/>
      <w:lvlText w:val=""/>
      <w:lvlJc w:val="left"/>
      <w:pPr>
        <w:tabs>
          <w:tab w:val="num" w:pos="360"/>
        </w:tabs>
        <w:ind w:left="360" w:hanging="360"/>
      </w:pPr>
      <w:rPr>
        <w:rFonts w:ascii="Symbol" w:hAnsi="Symbol" w:cs="Symbol"/>
      </w:rPr>
    </w:lvl>
  </w:abstractNum>
  <w:abstractNum w:abstractNumId="9" w15:restartNumberingAfterBreak="0">
    <w:nsid w:val="0000000A"/>
    <w:multiLevelType w:val="singleLevel"/>
    <w:tmpl w:val="0000000A"/>
    <w:name w:val="WW8Num20"/>
    <w:lvl w:ilvl="0">
      <w:start w:val="1"/>
      <w:numFmt w:val="decimal"/>
      <w:lvlText w:val="%1."/>
      <w:lvlJc w:val="left"/>
      <w:pPr>
        <w:tabs>
          <w:tab w:val="num" w:pos="720"/>
        </w:tabs>
        <w:ind w:left="720" w:hanging="360"/>
      </w:pPr>
    </w:lvl>
  </w:abstractNum>
  <w:abstractNum w:abstractNumId="10" w15:restartNumberingAfterBreak="0">
    <w:nsid w:val="0000000B"/>
    <w:multiLevelType w:val="multilevel"/>
    <w:tmpl w:val="0000000B"/>
    <w:name w:val="WW8Num21"/>
    <w:lvl w:ilvl="0">
      <w:start w:val="1"/>
      <w:numFmt w:val="bullet"/>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11" w15:restartNumberingAfterBreak="0">
    <w:nsid w:val="07365DAF"/>
    <w:multiLevelType w:val="hybridMultilevel"/>
    <w:tmpl w:val="E2CEBDB0"/>
    <w:lvl w:ilvl="0" w:tplc="17244172">
      <w:start w:val="1"/>
      <w:numFmt w:val="bullet"/>
      <w:lvlText w:val=""/>
      <w:lvlJc w:val="left"/>
      <w:pPr>
        <w:ind w:left="720" w:hanging="360"/>
      </w:pPr>
      <w:rPr>
        <w:rFonts w:ascii="Symbol" w:hAnsi="Symbol" w:hint="default"/>
      </w:rPr>
    </w:lvl>
    <w:lvl w:ilvl="1" w:tplc="061CAFD6" w:tentative="1">
      <w:start w:val="1"/>
      <w:numFmt w:val="bullet"/>
      <w:lvlText w:val="o"/>
      <w:lvlJc w:val="left"/>
      <w:pPr>
        <w:ind w:left="1440" w:hanging="360"/>
      </w:pPr>
      <w:rPr>
        <w:rFonts w:ascii="Courier New" w:hAnsi="Courier New" w:cs="Courier New" w:hint="default"/>
      </w:rPr>
    </w:lvl>
    <w:lvl w:ilvl="2" w:tplc="11E4A464" w:tentative="1">
      <w:start w:val="1"/>
      <w:numFmt w:val="bullet"/>
      <w:lvlText w:val=""/>
      <w:lvlJc w:val="left"/>
      <w:pPr>
        <w:ind w:left="2160" w:hanging="360"/>
      </w:pPr>
      <w:rPr>
        <w:rFonts w:ascii="Wingdings" w:hAnsi="Wingdings" w:hint="default"/>
      </w:rPr>
    </w:lvl>
    <w:lvl w:ilvl="3" w:tplc="2CCC0362" w:tentative="1">
      <w:start w:val="1"/>
      <w:numFmt w:val="bullet"/>
      <w:lvlText w:val=""/>
      <w:lvlJc w:val="left"/>
      <w:pPr>
        <w:ind w:left="2880" w:hanging="360"/>
      </w:pPr>
      <w:rPr>
        <w:rFonts w:ascii="Symbol" w:hAnsi="Symbol" w:hint="default"/>
      </w:rPr>
    </w:lvl>
    <w:lvl w:ilvl="4" w:tplc="3DECCFD2" w:tentative="1">
      <w:start w:val="1"/>
      <w:numFmt w:val="bullet"/>
      <w:lvlText w:val="o"/>
      <w:lvlJc w:val="left"/>
      <w:pPr>
        <w:ind w:left="3600" w:hanging="360"/>
      </w:pPr>
      <w:rPr>
        <w:rFonts w:ascii="Courier New" w:hAnsi="Courier New" w:cs="Courier New" w:hint="default"/>
      </w:rPr>
    </w:lvl>
    <w:lvl w:ilvl="5" w:tplc="63F2B200" w:tentative="1">
      <w:start w:val="1"/>
      <w:numFmt w:val="bullet"/>
      <w:lvlText w:val=""/>
      <w:lvlJc w:val="left"/>
      <w:pPr>
        <w:ind w:left="4320" w:hanging="360"/>
      </w:pPr>
      <w:rPr>
        <w:rFonts w:ascii="Wingdings" w:hAnsi="Wingdings" w:hint="default"/>
      </w:rPr>
    </w:lvl>
    <w:lvl w:ilvl="6" w:tplc="567C68B6" w:tentative="1">
      <w:start w:val="1"/>
      <w:numFmt w:val="bullet"/>
      <w:lvlText w:val=""/>
      <w:lvlJc w:val="left"/>
      <w:pPr>
        <w:ind w:left="5040" w:hanging="360"/>
      </w:pPr>
      <w:rPr>
        <w:rFonts w:ascii="Symbol" w:hAnsi="Symbol" w:hint="default"/>
      </w:rPr>
    </w:lvl>
    <w:lvl w:ilvl="7" w:tplc="7A627C56" w:tentative="1">
      <w:start w:val="1"/>
      <w:numFmt w:val="bullet"/>
      <w:lvlText w:val="o"/>
      <w:lvlJc w:val="left"/>
      <w:pPr>
        <w:ind w:left="5760" w:hanging="360"/>
      </w:pPr>
      <w:rPr>
        <w:rFonts w:ascii="Courier New" w:hAnsi="Courier New" w:cs="Courier New" w:hint="default"/>
      </w:rPr>
    </w:lvl>
    <w:lvl w:ilvl="8" w:tplc="5E5EC592" w:tentative="1">
      <w:start w:val="1"/>
      <w:numFmt w:val="bullet"/>
      <w:lvlText w:val=""/>
      <w:lvlJc w:val="left"/>
      <w:pPr>
        <w:ind w:left="6480" w:hanging="360"/>
      </w:pPr>
      <w:rPr>
        <w:rFonts w:ascii="Wingdings" w:hAnsi="Wingdings" w:hint="default"/>
      </w:rPr>
    </w:lvl>
  </w:abstractNum>
  <w:abstractNum w:abstractNumId="12" w15:restartNumberingAfterBreak="0">
    <w:nsid w:val="0AF3BC58"/>
    <w:multiLevelType w:val="hybridMultilevel"/>
    <w:tmpl w:val="B3928908"/>
    <w:lvl w:ilvl="0" w:tplc="A2004F54">
      <w:start w:val="1"/>
      <w:numFmt w:val="bullet"/>
      <w:lvlText w:val=""/>
      <w:lvlJc w:val="left"/>
      <w:pPr>
        <w:ind w:left="720" w:hanging="360"/>
      </w:pPr>
      <w:rPr>
        <w:rFonts w:ascii="Symbol" w:hAnsi="Symbol" w:hint="default"/>
      </w:rPr>
    </w:lvl>
    <w:lvl w:ilvl="1" w:tplc="A3EC2634" w:tentative="1">
      <w:start w:val="1"/>
      <w:numFmt w:val="bullet"/>
      <w:lvlText w:val="o"/>
      <w:lvlJc w:val="left"/>
      <w:pPr>
        <w:ind w:left="1440" w:hanging="360"/>
      </w:pPr>
      <w:rPr>
        <w:rFonts w:ascii="Courier New" w:hAnsi="Courier New" w:cs="Courier New" w:hint="default"/>
      </w:rPr>
    </w:lvl>
    <w:lvl w:ilvl="2" w:tplc="10C22B3C" w:tentative="1">
      <w:start w:val="1"/>
      <w:numFmt w:val="bullet"/>
      <w:lvlText w:val=""/>
      <w:lvlJc w:val="left"/>
      <w:pPr>
        <w:ind w:left="2160" w:hanging="360"/>
      </w:pPr>
      <w:rPr>
        <w:rFonts w:ascii="Wingdings" w:hAnsi="Wingdings" w:hint="default"/>
      </w:rPr>
    </w:lvl>
    <w:lvl w:ilvl="3" w:tplc="FA5E8B6C" w:tentative="1">
      <w:start w:val="1"/>
      <w:numFmt w:val="bullet"/>
      <w:lvlText w:val=""/>
      <w:lvlJc w:val="left"/>
      <w:pPr>
        <w:ind w:left="2880" w:hanging="360"/>
      </w:pPr>
      <w:rPr>
        <w:rFonts w:ascii="Symbol" w:hAnsi="Symbol" w:hint="default"/>
      </w:rPr>
    </w:lvl>
    <w:lvl w:ilvl="4" w:tplc="2B9208CC" w:tentative="1">
      <w:start w:val="1"/>
      <w:numFmt w:val="bullet"/>
      <w:lvlText w:val="o"/>
      <w:lvlJc w:val="left"/>
      <w:pPr>
        <w:ind w:left="3600" w:hanging="360"/>
      </w:pPr>
      <w:rPr>
        <w:rFonts w:ascii="Courier New" w:hAnsi="Courier New" w:cs="Courier New" w:hint="default"/>
      </w:rPr>
    </w:lvl>
    <w:lvl w:ilvl="5" w:tplc="BA0A9364" w:tentative="1">
      <w:start w:val="1"/>
      <w:numFmt w:val="bullet"/>
      <w:lvlText w:val=""/>
      <w:lvlJc w:val="left"/>
      <w:pPr>
        <w:ind w:left="4320" w:hanging="360"/>
      </w:pPr>
      <w:rPr>
        <w:rFonts w:ascii="Wingdings" w:hAnsi="Wingdings" w:hint="default"/>
      </w:rPr>
    </w:lvl>
    <w:lvl w:ilvl="6" w:tplc="01AC6194" w:tentative="1">
      <w:start w:val="1"/>
      <w:numFmt w:val="bullet"/>
      <w:lvlText w:val=""/>
      <w:lvlJc w:val="left"/>
      <w:pPr>
        <w:ind w:left="5040" w:hanging="360"/>
      </w:pPr>
      <w:rPr>
        <w:rFonts w:ascii="Symbol" w:hAnsi="Symbol" w:hint="default"/>
      </w:rPr>
    </w:lvl>
    <w:lvl w:ilvl="7" w:tplc="EBDAA874" w:tentative="1">
      <w:start w:val="1"/>
      <w:numFmt w:val="bullet"/>
      <w:lvlText w:val="o"/>
      <w:lvlJc w:val="left"/>
      <w:pPr>
        <w:ind w:left="5760" w:hanging="360"/>
      </w:pPr>
      <w:rPr>
        <w:rFonts w:ascii="Courier New" w:hAnsi="Courier New" w:cs="Courier New" w:hint="default"/>
      </w:rPr>
    </w:lvl>
    <w:lvl w:ilvl="8" w:tplc="106080A2" w:tentative="1">
      <w:start w:val="1"/>
      <w:numFmt w:val="bullet"/>
      <w:lvlText w:val=""/>
      <w:lvlJc w:val="left"/>
      <w:pPr>
        <w:ind w:left="6480" w:hanging="360"/>
      </w:pPr>
      <w:rPr>
        <w:rFonts w:ascii="Wingdings" w:hAnsi="Wingdings" w:hint="default"/>
      </w:rPr>
    </w:lvl>
  </w:abstractNum>
  <w:abstractNum w:abstractNumId="13" w15:restartNumberingAfterBreak="0">
    <w:nsid w:val="149E2151"/>
    <w:multiLevelType w:val="hybridMultilevel"/>
    <w:tmpl w:val="A106CB1A"/>
    <w:lvl w:ilvl="0" w:tplc="08160019">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18C74EFF"/>
    <w:multiLevelType w:val="hybridMultilevel"/>
    <w:tmpl w:val="AB50861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1D120139"/>
    <w:multiLevelType w:val="multilevel"/>
    <w:tmpl w:val="51CA3426"/>
    <w:lvl w:ilvl="0">
      <w:start w:val="1"/>
      <w:numFmt w:val="upperLetter"/>
      <w:lvlText w:val="Anexo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27BE59F8"/>
    <w:multiLevelType w:val="hybridMultilevel"/>
    <w:tmpl w:val="A6D60D62"/>
    <w:lvl w:ilvl="0" w:tplc="0882A86A">
      <w:start w:val="1"/>
      <w:numFmt w:val="bullet"/>
      <w:lvlText w:val=""/>
      <w:lvlJc w:val="left"/>
      <w:pPr>
        <w:ind w:left="720" w:hanging="360"/>
      </w:pPr>
      <w:rPr>
        <w:rFonts w:ascii="Symbol" w:hAnsi="Symbol" w:hint="default"/>
      </w:rPr>
    </w:lvl>
    <w:lvl w:ilvl="1" w:tplc="839A2354" w:tentative="1">
      <w:start w:val="1"/>
      <w:numFmt w:val="bullet"/>
      <w:lvlText w:val="o"/>
      <w:lvlJc w:val="left"/>
      <w:pPr>
        <w:ind w:left="1440" w:hanging="360"/>
      </w:pPr>
      <w:rPr>
        <w:rFonts w:ascii="Courier New" w:hAnsi="Courier New" w:cs="Courier New" w:hint="default"/>
      </w:rPr>
    </w:lvl>
    <w:lvl w:ilvl="2" w:tplc="ACAA9CA4" w:tentative="1">
      <w:start w:val="1"/>
      <w:numFmt w:val="bullet"/>
      <w:lvlText w:val=""/>
      <w:lvlJc w:val="left"/>
      <w:pPr>
        <w:ind w:left="2160" w:hanging="360"/>
      </w:pPr>
      <w:rPr>
        <w:rFonts w:ascii="Wingdings" w:hAnsi="Wingdings" w:hint="default"/>
      </w:rPr>
    </w:lvl>
    <w:lvl w:ilvl="3" w:tplc="BE4623E4" w:tentative="1">
      <w:start w:val="1"/>
      <w:numFmt w:val="bullet"/>
      <w:lvlText w:val=""/>
      <w:lvlJc w:val="left"/>
      <w:pPr>
        <w:ind w:left="2880" w:hanging="360"/>
      </w:pPr>
      <w:rPr>
        <w:rFonts w:ascii="Symbol" w:hAnsi="Symbol" w:hint="default"/>
      </w:rPr>
    </w:lvl>
    <w:lvl w:ilvl="4" w:tplc="2CC63004" w:tentative="1">
      <w:start w:val="1"/>
      <w:numFmt w:val="bullet"/>
      <w:lvlText w:val="o"/>
      <w:lvlJc w:val="left"/>
      <w:pPr>
        <w:ind w:left="3600" w:hanging="360"/>
      </w:pPr>
      <w:rPr>
        <w:rFonts w:ascii="Courier New" w:hAnsi="Courier New" w:cs="Courier New" w:hint="default"/>
      </w:rPr>
    </w:lvl>
    <w:lvl w:ilvl="5" w:tplc="6AC09E2A" w:tentative="1">
      <w:start w:val="1"/>
      <w:numFmt w:val="bullet"/>
      <w:lvlText w:val=""/>
      <w:lvlJc w:val="left"/>
      <w:pPr>
        <w:ind w:left="4320" w:hanging="360"/>
      </w:pPr>
      <w:rPr>
        <w:rFonts w:ascii="Wingdings" w:hAnsi="Wingdings" w:hint="default"/>
      </w:rPr>
    </w:lvl>
    <w:lvl w:ilvl="6" w:tplc="4F8631CA" w:tentative="1">
      <w:start w:val="1"/>
      <w:numFmt w:val="bullet"/>
      <w:lvlText w:val=""/>
      <w:lvlJc w:val="left"/>
      <w:pPr>
        <w:ind w:left="5040" w:hanging="360"/>
      </w:pPr>
      <w:rPr>
        <w:rFonts w:ascii="Symbol" w:hAnsi="Symbol" w:hint="default"/>
      </w:rPr>
    </w:lvl>
    <w:lvl w:ilvl="7" w:tplc="94FE48F8" w:tentative="1">
      <w:start w:val="1"/>
      <w:numFmt w:val="bullet"/>
      <w:lvlText w:val="o"/>
      <w:lvlJc w:val="left"/>
      <w:pPr>
        <w:ind w:left="5760" w:hanging="360"/>
      </w:pPr>
      <w:rPr>
        <w:rFonts w:ascii="Courier New" w:hAnsi="Courier New" w:cs="Courier New" w:hint="default"/>
      </w:rPr>
    </w:lvl>
    <w:lvl w:ilvl="8" w:tplc="B10CCD9A" w:tentative="1">
      <w:start w:val="1"/>
      <w:numFmt w:val="bullet"/>
      <w:lvlText w:val=""/>
      <w:lvlJc w:val="left"/>
      <w:pPr>
        <w:ind w:left="6480" w:hanging="360"/>
      </w:pPr>
      <w:rPr>
        <w:rFonts w:ascii="Wingdings" w:hAnsi="Wingdings" w:hint="default"/>
      </w:rPr>
    </w:lvl>
  </w:abstractNum>
  <w:abstractNum w:abstractNumId="17" w15:restartNumberingAfterBreak="0">
    <w:nsid w:val="468B7FC6"/>
    <w:multiLevelType w:val="multilevel"/>
    <w:tmpl w:val="00000006"/>
    <w:lvl w:ilvl="0">
      <w:start w:val="1"/>
      <w:numFmt w:val="decimal"/>
      <w:lvlText w:val="Anexo %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47803F26"/>
    <w:multiLevelType w:val="multilevel"/>
    <w:tmpl w:val="89AC1348"/>
    <w:lvl w:ilvl="0">
      <w:start w:val="1"/>
      <w:numFmt w:val="decimal"/>
      <w:lvlText w:val="%1."/>
      <w:lvlJc w:val="left"/>
      <w:pPr>
        <w:ind w:left="360" w:hanging="360"/>
      </w:pPr>
    </w:lvl>
    <w:lvl w:ilvl="1">
      <w:start w:val="1"/>
      <w:numFmt w:val="decimal"/>
      <w:lvlText w:val="%1.%2"/>
      <w:lvlJc w:val="left"/>
      <w:pPr>
        <w:tabs>
          <w:tab w:val="num" w:pos="718"/>
        </w:tabs>
        <w:ind w:left="718"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15:restartNumberingAfterBreak="0">
    <w:nsid w:val="5B8F58C8"/>
    <w:multiLevelType w:val="hybridMultilevel"/>
    <w:tmpl w:val="635E8FCC"/>
    <w:lvl w:ilvl="0" w:tplc="D964630E">
      <w:start w:val="1"/>
      <w:numFmt w:val="bullet"/>
      <w:lvlText w:val=""/>
      <w:lvlJc w:val="left"/>
      <w:pPr>
        <w:ind w:left="720" w:hanging="360"/>
      </w:pPr>
      <w:rPr>
        <w:rFonts w:ascii="Symbol" w:hAnsi="Symbol" w:hint="default"/>
      </w:rPr>
    </w:lvl>
    <w:lvl w:ilvl="1" w:tplc="6FDCA3BE" w:tentative="1">
      <w:start w:val="1"/>
      <w:numFmt w:val="bullet"/>
      <w:lvlText w:val="o"/>
      <w:lvlJc w:val="left"/>
      <w:pPr>
        <w:ind w:left="1440" w:hanging="360"/>
      </w:pPr>
      <w:rPr>
        <w:rFonts w:ascii="Courier New" w:hAnsi="Courier New" w:cs="Courier New" w:hint="default"/>
      </w:rPr>
    </w:lvl>
    <w:lvl w:ilvl="2" w:tplc="3C421DDA" w:tentative="1">
      <w:start w:val="1"/>
      <w:numFmt w:val="bullet"/>
      <w:lvlText w:val=""/>
      <w:lvlJc w:val="left"/>
      <w:pPr>
        <w:ind w:left="2160" w:hanging="360"/>
      </w:pPr>
      <w:rPr>
        <w:rFonts w:ascii="Wingdings" w:hAnsi="Wingdings" w:hint="default"/>
      </w:rPr>
    </w:lvl>
    <w:lvl w:ilvl="3" w:tplc="A4946E7A" w:tentative="1">
      <w:start w:val="1"/>
      <w:numFmt w:val="bullet"/>
      <w:lvlText w:val=""/>
      <w:lvlJc w:val="left"/>
      <w:pPr>
        <w:ind w:left="2880" w:hanging="360"/>
      </w:pPr>
      <w:rPr>
        <w:rFonts w:ascii="Symbol" w:hAnsi="Symbol" w:hint="default"/>
      </w:rPr>
    </w:lvl>
    <w:lvl w:ilvl="4" w:tplc="D5D0217E" w:tentative="1">
      <w:start w:val="1"/>
      <w:numFmt w:val="bullet"/>
      <w:lvlText w:val="o"/>
      <w:lvlJc w:val="left"/>
      <w:pPr>
        <w:ind w:left="3600" w:hanging="360"/>
      </w:pPr>
      <w:rPr>
        <w:rFonts w:ascii="Courier New" w:hAnsi="Courier New" w:cs="Courier New" w:hint="default"/>
      </w:rPr>
    </w:lvl>
    <w:lvl w:ilvl="5" w:tplc="25E8A2EE" w:tentative="1">
      <w:start w:val="1"/>
      <w:numFmt w:val="bullet"/>
      <w:lvlText w:val=""/>
      <w:lvlJc w:val="left"/>
      <w:pPr>
        <w:ind w:left="4320" w:hanging="360"/>
      </w:pPr>
      <w:rPr>
        <w:rFonts w:ascii="Wingdings" w:hAnsi="Wingdings" w:hint="default"/>
      </w:rPr>
    </w:lvl>
    <w:lvl w:ilvl="6" w:tplc="161EF452" w:tentative="1">
      <w:start w:val="1"/>
      <w:numFmt w:val="bullet"/>
      <w:lvlText w:val=""/>
      <w:lvlJc w:val="left"/>
      <w:pPr>
        <w:ind w:left="5040" w:hanging="360"/>
      </w:pPr>
      <w:rPr>
        <w:rFonts w:ascii="Symbol" w:hAnsi="Symbol" w:hint="default"/>
      </w:rPr>
    </w:lvl>
    <w:lvl w:ilvl="7" w:tplc="937446B0" w:tentative="1">
      <w:start w:val="1"/>
      <w:numFmt w:val="bullet"/>
      <w:lvlText w:val="o"/>
      <w:lvlJc w:val="left"/>
      <w:pPr>
        <w:ind w:left="5760" w:hanging="360"/>
      </w:pPr>
      <w:rPr>
        <w:rFonts w:ascii="Courier New" w:hAnsi="Courier New" w:cs="Courier New" w:hint="default"/>
      </w:rPr>
    </w:lvl>
    <w:lvl w:ilvl="8" w:tplc="40DC95B8" w:tentative="1">
      <w:start w:val="1"/>
      <w:numFmt w:val="bullet"/>
      <w:lvlText w:val=""/>
      <w:lvlJc w:val="left"/>
      <w:pPr>
        <w:ind w:left="6480" w:hanging="360"/>
      </w:pPr>
      <w:rPr>
        <w:rFonts w:ascii="Wingdings" w:hAnsi="Wingdings" w:hint="default"/>
      </w:rPr>
    </w:lvl>
  </w:abstractNum>
  <w:abstractNum w:abstractNumId="20" w15:restartNumberingAfterBreak="0">
    <w:nsid w:val="5C6900E6"/>
    <w:multiLevelType w:val="hybridMultilevel"/>
    <w:tmpl w:val="E8E090DE"/>
    <w:lvl w:ilvl="0" w:tplc="08160001">
      <w:start w:val="1"/>
      <w:numFmt w:val="bullet"/>
      <w:lvlText w:val=""/>
      <w:lvlJc w:val="left"/>
      <w:pPr>
        <w:ind w:left="720" w:hanging="360"/>
      </w:pPr>
      <w:rPr>
        <w:rFonts w:ascii="Symbol" w:hAnsi="Symbol" w:hint="default"/>
      </w:rPr>
    </w:lvl>
    <w:lvl w:ilvl="1" w:tplc="2806E3FC">
      <w:numFmt w:val="bullet"/>
      <w:lvlText w:val="•"/>
      <w:lvlJc w:val="left"/>
      <w:pPr>
        <w:ind w:left="1440" w:hanging="360"/>
      </w:pPr>
      <w:rPr>
        <w:rFonts w:ascii="Calibri" w:eastAsia="Times New Roman" w:hAnsi="Calibri" w:cs="Calibri"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69164F3D"/>
    <w:multiLevelType w:val="hybridMultilevel"/>
    <w:tmpl w:val="23164C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94013CA"/>
    <w:multiLevelType w:val="hybridMultilevel"/>
    <w:tmpl w:val="228813B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6EE755DD"/>
    <w:multiLevelType w:val="hybridMultilevel"/>
    <w:tmpl w:val="EC70098C"/>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FDA2046"/>
    <w:multiLevelType w:val="hybridMultilevel"/>
    <w:tmpl w:val="B3928908"/>
    <w:lvl w:ilvl="0" w:tplc="444A61A4">
      <w:start w:val="1"/>
      <w:numFmt w:val="bullet"/>
      <w:lvlText w:val=""/>
      <w:lvlJc w:val="left"/>
      <w:pPr>
        <w:ind w:left="720" w:hanging="360"/>
      </w:pPr>
      <w:rPr>
        <w:rFonts w:ascii="Symbol" w:hAnsi="Symbol" w:hint="default"/>
      </w:rPr>
    </w:lvl>
    <w:lvl w:ilvl="1" w:tplc="27A076AA" w:tentative="1">
      <w:start w:val="1"/>
      <w:numFmt w:val="bullet"/>
      <w:lvlText w:val="o"/>
      <w:lvlJc w:val="left"/>
      <w:pPr>
        <w:ind w:left="1440" w:hanging="360"/>
      </w:pPr>
      <w:rPr>
        <w:rFonts w:ascii="Courier New" w:hAnsi="Courier New" w:cs="Courier New" w:hint="default"/>
      </w:rPr>
    </w:lvl>
    <w:lvl w:ilvl="2" w:tplc="BBC28EA0" w:tentative="1">
      <w:start w:val="1"/>
      <w:numFmt w:val="bullet"/>
      <w:lvlText w:val=""/>
      <w:lvlJc w:val="left"/>
      <w:pPr>
        <w:ind w:left="2160" w:hanging="360"/>
      </w:pPr>
      <w:rPr>
        <w:rFonts w:ascii="Wingdings" w:hAnsi="Wingdings" w:hint="default"/>
      </w:rPr>
    </w:lvl>
    <w:lvl w:ilvl="3" w:tplc="2A820BA8" w:tentative="1">
      <w:start w:val="1"/>
      <w:numFmt w:val="bullet"/>
      <w:lvlText w:val=""/>
      <w:lvlJc w:val="left"/>
      <w:pPr>
        <w:ind w:left="2880" w:hanging="360"/>
      </w:pPr>
      <w:rPr>
        <w:rFonts w:ascii="Symbol" w:hAnsi="Symbol" w:hint="default"/>
      </w:rPr>
    </w:lvl>
    <w:lvl w:ilvl="4" w:tplc="A0A0ACDC" w:tentative="1">
      <w:start w:val="1"/>
      <w:numFmt w:val="bullet"/>
      <w:lvlText w:val="o"/>
      <w:lvlJc w:val="left"/>
      <w:pPr>
        <w:ind w:left="3600" w:hanging="360"/>
      </w:pPr>
      <w:rPr>
        <w:rFonts w:ascii="Courier New" w:hAnsi="Courier New" w:cs="Courier New" w:hint="default"/>
      </w:rPr>
    </w:lvl>
    <w:lvl w:ilvl="5" w:tplc="29F0675A" w:tentative="1">
      <w:start w:val="1"/>
      <w:numFmt w:val="bullet"/>
      <w:lvlText w:val=""/>
      <w:lvlJc w:val="left"/>
      <w:pPr>
        <w:ind w:left="4320" w:hanging="360"/>
      </w:pPr>
      <w:rPr>
        <w:rFonts w:ascii="Wingdings" w:hAnsi="Wingdings" w:hint="default"/>
      </w:rPr>
    </w:lvl>
    <w:lvl w:ilvl="6" w:tplc="72689B56" w:tentative="1">
      <w:start w:val="1"/>
      <w:numFmt w:val="bullet"/>
      <w:lvlText w:val=""/>
      <w:lvlJc w:val="left"/>
      <w:pPr>
        <w:ind w:left="5040" w:hanging="360"/>
      </w:pPr>
      <w:rPr>
        <w:rFonts w:ascii="Symbol" w:hAnsi="Symbol" w:hint="default"/>
      </w:rPr>
    </w:lvl>
    <w:lvl w:ilvl="7" w:tplc="9C3AC69A" w:tentative="1">
      <w:start w:val="1"/>
      <w:numFmt w:val="bullet"/>
      <w:lvlText w:val="o"/>
      <w:lvlJc w:val="left"/>
      <w:pPr>
        <w:ind w:left="5760" w:hanging="360"/>
      </w:pPr>
      <w:rPr>
        <w:rFonts w:ascii="Courier New" w:hAnsi="Courier New" w:cs="Courier New" w:hint="default"/>
      </w:rPr>
    </w:lvl>
    <w:lvl w:ilvl="8" w:tplc="BDFCF8C4"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17"/>
  </w:num>
  <w:num w:numId="19">
    <w:abstractNumId w:val="15"/>
  </w:num>
  <w:num w:numId="20">
    <w:abstractNumId w:val="24"/>
  </w:num>
  <w:num w:numId="21">
    <w:abstractNumId w:val="16"/>
  </w:num>
  <w:num w:numId="22">
    <w:abstractNumId w:val="11"/>
  </w:num>
  <w:num w:numId="23">
    <w:abstractNumId w:val="19"/>
  </w:num>
  <w:num w:numId="24">
    <w:abstractNumId w:val="18"/>
  </w:num>
  <w:num w:numId="25">
    <w:abstractNumId w:val="12"/>
  </w:num>
  <w:num w:numId="26">
    <w:abstractNumId w:val="21"/>
  </w:num>
  <w:num w:numId="27">
    <w:abstractNumId w:val="14"/>
  </w:num>
  <w:num w:numId="28">
    <w:abstractNumId w:val="20"/>
  </w:num>
  <w:num w:numId="29">
    <w:abstractNumId w:val="23"/>
  </w:num>
  <w:num w:numId="30">
    <w:abstractNumId w:val="13"/>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displayBackgroundShape/>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xMzGxNDI0MTA3NTRS0lEKTi0uzszPAykwrQUAzdkEwCwAAAA="/>
  </w:docVars>
  <w:rsids>
    <w:rsidRoot w:val="0067064C"/>
    <w:rsid w:val="00016538"/>
    <w:rsid w:val="00016C58"/>
    <w:rsid w:val="00030AB5"/>
    <w:rsid w:val="000354D1"/>
    <w:rsid w:val="00037F4A"/>
    <w:rsid w:val="0004000E"/>
    <w:rsid w:val="000430FC"/>
    <w:rsid w:val="00043ACA"/>
    <w:rsid w:val="0005000A"/>
    <w:rsid w:val="00051C86"/>
    <w:rsid w:val="00057E6B"/>
    <w:rsid w:val="00065F23"/>
    <w:rsid w:val="000754F6"/>
    <w:rsid w:val="00082DD4"/>
    <w:rsid w:val="000845FC"/>
    <w:rsid w:val="00084746"/>
    <w:rsid w:val="00087091"/>
    <w:rsid w:val="000A27EF"/>
    <w:rsid w:val="000A5EB6"/>
    <w:rsid w:val="000A74C7"/>
    <w:rsid w:val="000B4BF4"/>
    <w:rsid w:val="000B6267"/>
    <w:rsid w:val="000D7AA0"/>
    <w:rsid w:val="000E2D5C"/>
    <w:rsid w:val="000E3C9A"/>
    <w:rsid w:val="000E42F7"/>
    <w:rsid w:val="000F1191"/>
    <w:rsid w:val="000F6D61"/>
    <w:rsid w:val="00103A6C"/>
    <w:rsid w:val="00104C7C"/>
    <w:rsid w:val="00106164"/>
    <w:rsid w:val="00110754"/>
    <w:rsid w:val="0011077A"/>
    <w:rsid w:val="00113A71"/>
    <w:rsid w:val="001167E2"/>
    <w:rsid w:val="00126D0A"/>
    <w:rsid w:val="00133AA1"/>
    <w:rsid w:val="00143C11"/>
    <w:rsid w:val="00144DF9"/>
    <w:rsid w:val="001479CC"/>
    <w:rsid w:val="00175CDC"/>
    <w:rsid w:val="0019443B"/>
    <w:rsid w:val="001A29E3"/>
    <w:rsid w:val="001A3993"/>
    <w:rsid w:val="001B2C9A"/>
    <w:rsid w:val="001B5394"/>
    <w:rsid w:val="001C331B"/>
    <w:rsid w:val="001C3B08"/>
    <w:rsid w:val="001C6E7D"/>
    <w:rsid w:val="001D0AF8"/>
    <w:rsid w:val="001D5A53"/>
    <w:rsid w:val="001E02FB"/>
    <w:rsid w:val="001E2142"/>
    <w:rsid w:val="001E4901"/>
    <w:rsid w:val="001F1B53"/>
    <w:rsid w:val="001F1FED"/>
    <w:rsid w:val="001F42A1"/>
    <w:rsid w:val="00201483"/>
    <w:rsid w:val="00203C2D"/>
    <w:rsid w:val="0021442C"/>
    <w:rsid w:val="00215DBD"/>
    <w:rsid w:val="00222925"/>
    <w:rsid w:val="00224676"/>
    <w:rsid w:val="00226394"/>
    <w:rsid w:val="002271F3"/>
    <w:rsid w:val="00233852"/>
    <w:rsid w:val="00237693"/>
    <w:rsid w:val="002400A6"/>
    <w:rsid w:val="00240FB1"/>
    <w:rsid w:val="00241043"/>
    <w:rsid w:val="0024207E"/>
    <w:rsid w:val="00243776"/>
    <w:rsid w:val="002539EB"/>
    <w:rsid w:val="00267404"/>
    <w:rsid w:val="0027159E"/>
    <w:rsid w:val="002757DF"/>
    <w:rsid w:val="00277816"/>
    <w:rsid w:val="00280303"/>
    <w:rsid w:val="00281BF3"/>
    <w:rsid w:val="002901FC"/>
    <w:rsid w:val="00294A9D"/>
    <w:rsid w:val="002958BE"/>
    <w:rsid w:val="002A0342"/>
    <w:rsid w:val="002A2500"/>
    <w:rsid w:val="002A66E1"/>
    <w:rsid w:val="002B3841"/>
    <w:rsid w:val="002C235C"/>
    <w:rsid w:val="002C434C"/>
    <w:rsid w:val="002D6D1C"/>
    <w:rsid w:val="002E0FBF"/>
    <w:rsid w:val="002E1A36"/>
    <w:rsid w:val="002E27FF"/>
    <w:rsid w:val="002E2CBB"/>
    <w:rsid w:val="002E6546"/>
    <w:rsid w:val="002F28C8"/>
    <w:rsid w:val="00300C01"/>
    <w:rsid w:val="00305608"/>
    <w:rsid w:val="00307656"/>
    <w:rsid w:val="003157BA"/>
    <w:rsid w:val="00315E63"/>
    <w:rsid w:val="003162D1"/>
    <w:rsid w:val="00317C17"/>
    <w:rsid w:val="00325A84"/>
    <w:rsid w:val="00325B95"/>
    <w:rsid w:val="003413A2"/>
    <w:rsid w:val="003433FD"/>
    <w:rsid w:val="0034464F"/>
    <w:rsid w:val="00346187"/>
    <w:rsid w:val="003468D3"/>
    <w:rsid w:val="00350D11"/>
    <w:rsid w:val="00353EF3"/>
    <w:rsid w:val="00355BA4"/>
    <w:rsid w:val="00356FF1"/>
    <w:rsid w:val="003571A3"/>
    <w:rsid w:val="003649AF"/>
    <w:rsid w:val="00371C97"/>
    <w:rsid w:val="00373EB0"/>
    <w:rsid w:val="00374B46"/>
    <w:rsid w:val="00376943"/>
    <w:rsid w:val="00393503"/>
    <w:rsid w:val="003A234F"/>
    <w:rsid w:val="003A31F3"/>
    <w:rsid w:val="003B2444"/>
    <w:rsid w:val="003B3CDC"/>
    <w:rsid w:val="003B69DE"/>
    <w:rsid w:val="003C4346"/>
    <w:rsid w:val="003D44B6"/>
    <w:rsid w:val="003D5333"/>
    <w:rsid w:val="003E0731"/>
    <w:rsid w:val="003E149F"/>
    <w:rsid w:val="003E5727"/>
    <w:rsid w:val="003F678F"/>
    <w:rsid w:val="00406C5F"/>
    <w:rsid w:val="00410AEE"/>
    <w:rsid w:val="00414E91"/>
    <w:rsid w:val="00417226"/>
    <w:rsid w:val="00426728"/>
    <w:rsid w:val="0042778A"/>
    <w:rsid w:val="0043132E"/>
    <w:rsid w:val="00431348"/>
    <w:rsid w:val="00431418"/>
    <w:rsid w:val="00432D86"/>
    <w:rsid w:val="004343EA"/>
    <w:rsid w:val="004404DF"/>
    <w:rsid w:val="00440BE6"/>
    <w:rsid w:val="0045208A"/>
    <w:rsid w:val="004549A2"/>
    <w:rsid w:val="00455111"/>
    <w:rsid w:val="00461EE9"/>
    <w:rsid w:val="00463D92"/>
    <w:rsid w:val="00466271"/>
    <w:rsid w:val="004773FA"/>
    <w:rsid w:val="004802E3"/>
    <w:rsid w:val="004813B7"/>
    <w:rsid w:val="00484F85"/>
    <w:rsid w:val="004932F1"/>
    <w:rsid w:val="00494671"/>
    <w:rsid w:val="004A356B"/>
    <w:rsid w:val="004A40DD"/>
    <w:rsid w:val="004B077B"/>
    <w:rsid w:val="004B33A4"/>
    <w:rsid w:val="004C28C0"/>
    <w:rsid w:val="004C342F"/>
    <w:rsid w:val="004D0E8A"/>
    <w:rsid w:val="004D425E"/>
    <w:rsid w:val="004D53FE"/>
    <w:rsid w:val="004D7D10"/>
    <w:rsid w:val="004E1C1F"/>
    <w:rsid w:val="004E650D"/>
    <w:rsid w:val="004F1581"/>
    <w:rsid w:val="004F38D7"/>
    <w:rsid w:val="0050211E"/>
    <w:rsid w:val="00507527"/>
    <w:rsid w:val="005100F0"/>
    <w:rsid w:val="00512FDB"/>
    <w:rsid w:val="00517B77"/>
    <w:rsid w:val="00521964"/>
    <w:rsid w:val="00525FBE"/>
    <w:rsid w:val="005273AE"/>
    <w:rsid w:val="00544453"/>
    <w:rsid w:val="0055396B"/>
    <w:rsid w:val="00554805"/>
    <w:rsid w:val="0055518E"/>
    <w:rsid w:val="005558B9"/>
    <w:rsid w:val="005608F2"/>
    <w:rsid w:val="00573A6D"/>
    <w:rsid w:val="0058364E"/>
    <w:rsid w:val="0059322A"/>
    <w:rsid w:val="005972EC"/>
    <w:rsid w:val="00597FA5"/>
    <w:rsid w:val="005A0202"/>
    <w:rsid w:val="005A1961"/>
    <w:rsid w:val="005A28D2"/>
    <w:rsid w:val="005B2119"/>
    <w:rsid w:val="005B645A"/>
    <w:rsid w:val="005C13E8"/>
    <w:rsid w:val="005C1E9C"/>
    <w:rsid w:val="005C3A5F"/>
    <w:rsid w:val="005C4E7F"/>
    <w:rsid w:val="005C7230"/>
    <w:rsid w:val="005D5BC8"/>
    <w:rsid w:val="005D713E"/>
    <w:rsid w:val="005E3368"/>
    <w:rsid w:val="005E44CE"/>
    <w:rsid w:val="005F57AF"/>
    <w:rsid w:val="005F73F9"/>
    <w:rsid w:val="005F7557"/>
    <w:rsid w:val="006019C0"/>
    <w:rsid w:val="00606A24"/>
    <w:rsid w:val="00612769"/>
    <w:rsid w:val="0061427C"/>
    <w:rsid w:val="00616F7E"/>
    <w:rsid w:val="006366AE"/>
    <w:rsid w:val="006470CF"/>
    <w:rsid w:val="0065238C"/>
    <w:rsid w:val="006559E1"/>
    <w:rsid w:val="00665289"/>
    <w:rsid w:val="0066637D"/>
    <w:rsid w:val="00666C4A"/>
    <w:rsid w:val="0067064C"/>
    <w:rsid w:val="00675843"/>
    <w:rsid w:val="0068479F"/>
    <w:rsid w:val="00687BA0"/>
    <w:rsid w:val="00687E61"/>
    <w:rsid w:val="00690EBF"/>
    <w:rsid w:val="00697D78"/>
    <w:rsid w:val="006A1299"/>
    <w:rsid w:val="006A4EF9"/>
    <w:rsid w:val="006A5CA8"/>
    <w:rsid w:val="006C12B5"/>
    <w:rsid w:val="006D4522"/>
    <w:rsid w:val="006E1AB3"/>
    <w:rsid w:val="006E25C4"/>
    <w:rsid w:val="006E5AFD"/>
    <w:rsid w:val="006E6F11"/>
    <w:rsid w:val="006F5FE7"/>
    <w:rsid w:val="006F75D9"/>
    <w:rsid w:val="007003B9"/>
    <w:rsid w:val="00704C77"/>
    <w:rsid w:val="00705C55"/>
    <w:rsid w:val="00707AD4"/>
    <w:rsid w:val="00725AB9"/>
    <w:rsid w:val="00730EBE"/>
    <w:rsid w:val="007330A1"/>
    <w:rsid w:val="00735EB6"/>
    <w:rsid w:val="00741D0C"/>
    <w:rsid w:val="007474C1"/>
    <w:rsid w:val="00750CEC"/>
    <w:rsid w:val="00754849"/>
    <w:rsid w:val="00755B1B"/>
    <w:rsid w:val="0075619A"/>
    <w:rsid w:val="00760B41"/>
    <w:rsid w:val="00766D91"/>
    <w:rsid w:val="007675AD"/>
    <w:rsid w:val="0077394A"/>
    <w:rsid w:val="00776CA9"/>
    <w:rsid w:val="00777024"/>
    <w:rsid w:val="00777E5D"/>
    <w:rsid w:val="00785759"/>
    <w:rsid w:val="00795444"/>
    <w:rsid w:val="007A40A1"/>
    <w:rsid w:val="007A61F7"/>
    <w:rsid w:val="007B32D6"/>
    <w:rsid w:val="007B4E80"/>
    <w:rsid w:val="007B519E"/>
    <w:rsid w:val="007B5BB7"/>
    <w:rsid w:val="007B754B"/>
    <w:rsid w:val="007C02E4"/>
    <w:rsid w:val="007C0CB1"/>
    <w:rsid w:val="007C200D"/>
    <w:rsid w:val="007C4DF2"/>
    <w:rsid w:val="007D21C0"/>
    <w:rsid w:val="007E6B5C"/>
    <w:rsid w:val="007F475B"/>
    <w:rsid w:val="007F6A7F"/>
    <w:rsid w:val="0080065F"/>
    <w:rsid w:val="00800996"/>
    <w:rsid w:val="00804707"/>
    <w:rsid w:val="00804C0C"/>
    <w:rsid w:val="00805525"/>
    <w:rsid w:val="00805E7D"/>
    <w:rsid w:val="00812C94"/>
    <w:rsid w:val="00812CBE"/>
    <w:rsid w:val="00815607"/>
    <w:rsid w:val="0082048A"/>
    <w:rsid w:val="00822134"/>
    <w:rsid w:val="008252FA"/>
    <w:rsid w:val="00826E37"/>
    <w:rsid w:val="00830665"/>
    <w:rsid w:val="00830D48"/>
    <w:rsid w:val="00831EA8"/>
    <w:rsid w:val="0083799E"/>
    <w:rsid w:val="008420B4"/>
    <w:rsid w:val="008443AF"/>
    <w:rsid w:val="00855E80"/>
    <w:rsid w:val="00865454"/>
    <w:rsid w:val="00877127"/>
    <w:rsid w:val="00881127"/>
    <w:rsid w:val="00883B8D"/>
    <w:rsid w:val="00891A1D"/>
    <w:rsid w:val="00894748"/>
    <w:rsid w:val="008953E9"/>
    <w:rsid w:val="00897DBC"/>
    <w:rsid w:val="008A2EB7"/>
    <w:rsid w:val="008A78C8"/>
    <w:rsid w:val="008B18BD"/>
    <w:rsid w:val="008D7538"/>
    <w:rsid w:val="008E77C6"/>
    <w:rsid w:val="008F2F56"/>
    <w:rsid w:val="008F3FD4"/>
    <w:rsid w:val="008F45FE"/>
    <w:rsid w:val="008F48FF"/>
    <w:rsid w:val="008F514B"/>
    <w:rsid w:val="008F60BF"/>
    <w:rsid w:val="008F6819"/>
    <w:rsid w:val="008F6B2A"/>
    <w:rsid w:val="00902B02"/>
    <w:rsid w:val="00905502"/>
    <w:rsid w:val="0091034D"/>
    <w:rsid w:val="00910A59"/>
    <w:rsid w:val="00911A7B"/>
    <w:rsid w:val="00911C16"/>
    <w:rsid w:val="00922701"/>
    <w:rsid w:val="009316B5"/>
    <w:rsid w:val="009317DA"/>
    <w:rsid w:val="00934976"/>
    <w:rsid w:val="00937DFA"/>
    <w:rsid w:val="009417E9"/>
    <w:rsid w:val="009649B3"/>
    <w:rsid w:val="0097016A"/>
    <w:rsid w:val="009775C2"/>
    <w:rsid w:val="00977D6E"/>
    <w:rsid w:val="00980B0C"/>
    <w:rsid w:val="009836C4"/>
    <w:rsid w:val="00983BC5"/>
    <w:rsid w:val="0098537F"/>
    <w:rsid w:val="0098642D"/>
    <w:rsid w:val="00993ED0"/>
    <w:rsid w:val="009A2126"/>
    <w:rsid w:val="009A66E7"/>
    <w:rsid w:val="009A68EF"/>
    <w:rsid w:val="009B142B"/>
    <w:rsid w:val="009B53DC"/>
    <w:rsid w:val="009C3C31"/>
    <w:rsid w:val="009C7BCE"/>
    <w:rsid w:val="009D0E2A"/>
    <w:rsid w:val="009D21DC"/>
    <w:rsid w:val="009E2760"/>
    <w:rsid w:val="009E3E05"/>
    <w:rsid w:val="009E43A4"/>
    <w:rsid w:val="009E5FBE"/>
    <w:rsid w:val="009E618F"/>
    <w:rsid w:val="009E6B13"/>
    <w:rsid w:val="009E6FCA"/>
    <w:rsid w:val="009F3DB1"/>
    <w:rsid w:val="009F43F9"/>
    <w:rsid w:val="009F5EB5"/>
    <w:rsid w:val="009F63E0"/>
    <w:rsid w:val="009F7A8B"/>
    <w:rsid w:val="00A01B3A"/>
    <w:rsid w:val="00A06837"/>
    <w:rsid w:val="00A07123"/>
    <w:rsid w:val="00A071C9"/>
    <w:rsid w:val="00A12EFD"/>
    <w:rsid w:val="00A138A0"/>
    <w:rsid w:val="00A23127"/>
    <w:rsid w:val="00A24290"/>
    <w:rsid w:val="00A30C61"/>
    <w:rsid w:val="00A31B95"/>
    <w:rsid w:val="00A36932"/>
    <w:rsid w:val="00A37949"/>
    <w:rsid w:val="00A40703"/>
    <w:rsid w:val="00A44AD1"/>
    <w:rsid w:val="00A54180"/>
    <w:rsid w:val="00A70BBD"/>
    <w:rsid w:val="00A75CE2"/>
    <w:rsid w:val="00A8082A"/>
    <w:rsid w:val="00A82E4A"/>
    <w:rsid w:val="00A863ED"/>
    <w:rsid w:val="00A92BE5"/>
    <w:rsid w:val="00A94DFD"/>
    <w:rsid w:val="00AA336A"/>
    <w:rsid w:val="00AA5E9C"/>
    <w:rsid w:val="00AA70BA"/>
    <w:rsid w:val="00AB33BE"/>
    <w:rsid w:val="00AC14BB"/>
    <w:rsid w:val="00AC3170"/>
    <w:rsid w:val="00AC6C0B"/>
    <w:rsid w:val="00AC7CCE"/>
    <w:rsid w:val="00AD011F"/>
    <w:rsid w:val="00AD1E7F"/>
    <w:rsid w:val="00AD43A6"/>
    <w:rsid w:val="00AD720B"/>
    <w:rsid w:val="00AF2E7C"/>
    <w:rsid w:val="00B0185F"/>
    <w:rsid w:val="00B048FF"/>
    <w:rsid w:val="00B078C5"/>
    <w:rsid w:val="00B1399B"/>
    <w:rsid w:val="00B15DD7"/>
    <w:rsid w:val="00B15F1F"/>
    <w:rsid w:val="00B164E6"/>
    <w:rsid w:val="00B17440"/>
    <w:rsid w:val="00B21711"/>
    <w:rsid w:val="00B232C4"/>
    <w:rsid w:val="00B24D7E"/>
    <w:rsid w:val="00B27DFB"/>
    <w:rsid w:val="00B303D8"/>
    <w:rsid w:val="00B32B53"/>
    <w:rsid w:val="00B34F0C"/>
    <w:rsid w:val="00B364D8"/>
    <w:rsid w:val="00B40C2D"/>
    <w:rsid w:val="00B422E8"/>
    <w:rsid w:val="00B46A69"/>
    <w:rsid w:val="00B4702F"/>
    <w:rsid w:val="00B47BC8"/>
    <w:rsid w:val="00B5025A"/>
    <w:rsid w:val="00B517E0"/>
    <w:rsid w:val="00B73E61"/>
    <w:rsid w:val="00B80177"/>
    <w:rsid w:val="00B825E3"/>
    <w:rsid w:val="00B85067"/>
    <w:rsid w:val="00B87978"/>
    <w:rsid w:val="00B93661"/>
    <w:rsid w:val="00BA702A"/>
    <w:rsid w:val="00BC08DF"/>
    <w:rsid w:val="00BC12D4"/>
    <w:rsid w:val="00BC6868"/>
    <w:rsid w:val="00BC70FB"/>
    <w:rsid w:val="00BD13A6"/>
    <w:rsid w:val="00BE37AB"/>
    <w:rsid w:val="00BE7093"/>
    <w:rsid w:val="00BE7470"/>
    <w:rsid w:val="00BF500C"/>
    <w:rsid w:val="00C00FE6"/>
    <w:rsid w:val="00C07000"/>
    <w:rsid w:val="00C133F2"/>
    <w:rsid w:val="00C14AC5"/>
    <w:rsid w:val="00C15FBF"/>
    <w:rsid w:val="00C16976"/>
    <w:rsid w:val="00C26B9A"/>
    <w:rsid w:val="00C3689E"/>
    <w:rsid w:val="00C509DE"/>
    <w:rsid w:val="00C510BE"/>
    <w:rsid w:val="00C54FC1"/>
    <w:rsid w:val="00C56411"/>
    <w:rsid w:val="00C576FC"/>
    <w:rsid w:val="00C642EA"/>
    <w:rsid w:val="00C65088"/>
    <w:rsid w:val="00C70087"/>
    <w:rsid w:val="00C70CD6"/>
    <w:rsid w:val="00C7367D"/>
    <w:rsid w:val="00C74BD8"/>
    <w:rsid w:val="00C76C7C"/>
    <w:rsid w:val="00C774B6"/>
    <w:rsid w:val="00C87133"/>
    <w:rsid w:val="00C91564"/>
    <w:rsid w:val="00CA1A43"/>
    <w:rsid w:val="00CA676B"/>
    <w:rsid w:val="00CB03FD"/>
    <w:rsid w:val="00CB314C"/>
    <w:rsid w:val="00CB5814"/>
    <w:rsid w:val="00CB65C9"/>
    <w:rsid w:val="00CC2B28"/>
    <w:rsid w:val="00CC627A"/>
    <w:rsid w:val="00CD1D3F"/>
    <w:rsid w:val="00CD2999"/>
    <w:rsid w:val="00CD586D"/>
    <w:rsid w:val="00CD6024"/>
    <w:rsid w:val="00CE45AF"/>
    <w:rsid w:val="00D039AC"/>
    <w:rsid w:val="00D10D31"/>
    <w:rsid w:val="00D23902"/>
    <w:rsid w:val="00D3014A"/>
    <w:rsid w:val="00D3423D"/>
    <w:rsid w:val="00D408F9"/>
    <w:rsid w:val="00D409FF"/>
    <w:rsid w:val="00D41FE9"/>
    <w:rsid w:val="00D43C25"/>
    <w:rsid w:val="00D64FBB"/>
    <w:rsid w:val="00D703E5"/>
    <w:rsid w:val="00D8790D"/>
    <w:rsid w:val="00D90EC9"/>
    <w:rsid w:val="00D94789"/>
    <w:rsid w:val="00D96BFB"/>
    <w:rsid w:val="00DA1A90"/>
    <w:rsid w:val="00DA22BE"/>
    <w:rsid w:val="00DA3019"/>
    <w:rsid w:val="00DB43A6"/>
    <w:rsid w:val="00DC0623"/>
    <w:rsid w:val="00DC08AA"/>
    <w:rsid w:val="00DC21DB"/>
    <w:rsid w:val="00DD005F"/>
    <w:rsid w:val="00DD5C15"/>
    <w:rsid w:val="00DD5DEE"/>
    <w:rsid w:val="00DF0D22"/>
    <w:rsid w:val="00DF40FE"/>
    <w:rsid w:val="00E004A2"/>
    <w:rsid w:val="00E0315B"/>
    <w:rsid w:val="00E0346B"/>
    <w:rsid w:val="00E03DF0"/>
    <w:rsid w:val="00E24154"/>
    <w:rsid w:val="00E25228"/>
    <w:rsid w:val="00E320D4"/>
    <w:rsid w:val="00E36FDD"/>
    <w:rsid w:val="00E4132D"/>
    <w:rsid w:val="00E42E7A"/>
    <w:rsid w:val="00E4332E"/>
    <w:rsid w:val="00E51694"/>
    <w:rsid w:val="00E52930"/>
    <w:rsid w:val="00E53500"/>
    <w:rsid w:val="00E54712"/>
    <w:rsid w:val="00E63C17"/>
    <w:rsid w:val="00E66817"/>
    <w:rsid w:val="00E67722"/>
    <w:rsid w:val="00E73D67"/>
    <w:rsid w:val="00E85108"/>
    <w:rsid w:val="00E966BD"/>
    <w:rsid w:val="00EA2BE2"/>
    <w:rsid w:val="00EB0C2C"/>
    <w:rsid w:val="00EB65CB"/>
    <w:rsid w:val="00EC11C6"/>
    <w:rsid w:val="00EC1817"/>
    <w:rsid w:val="00EC3D20"/>
    <w:rsid w:val="00ED5C48"/>
    <w:rsid w:val="00EE2248"/>
    <w:rsid w:val="00EE27C9"/>
    <w:rsid w:val="00EE441E"/>
    <w:rsid w:val="00F00226"/>
    <w:rsid w:val="00F00767"/>
    <w:rsid w:val="00F01C93"/>
    <w:rsid w:val="00F05BF4"/>
    <w:rsid w:val="00F10064"/>
    <w:rsid w:val="00F11585"/>
    <w:rsid w:val="00F25A89"/>
    <w:rsid w:val="00F31465"/>
    <w:rsid w:val="00F37C80"/>
    <w:rsid w:val="00F43529"/>
    <w:rsid w:val="00F45785"/>
    <w:rsid w:val="00F4731E"/>
    <w:rsid w:val="00F5423A"/>
    <w:rsid w:val="00F609D6"/>
    <w:rsid w:val="00F74AD3"/>
    <w:rsid w:val="00F760FF"/>
    <w:rsid w:val="00F811D5"/>
    <w:rsid w:val="00F81365"/>
    <w:rsid w:val="00F83774"/>
    <w:rsid w:val="00F91D4E"/>
    <w:rsid w:val="00FA04E2"/>
    <w:rsid w:val="00FA0564"/>
    <w:rsid w:val="00FA3185"/>
    <w:rsid w:val="00FA4AD6"/>
    <w:rsid w:val="00FA69E4"/>
    <w:rsid w:val="00FA7B35"/>
    <w:rsid w:val="00FC04A5"/>
    <w:rsid w:val="00FC3766"/>
    <w:rsid w:val="00FC5E9F"/>
    <w:rsid w:val="00FD7165"/>
    <w:rsid w:val="00FE5867"/>
    <w:rsid w:val="00FE6954"/>
    <w:rsid w:val="00FF0B43"/>
    <w:rsid w:val="00FF1C00"/>
    <w:rsid w:val="00FF4405"/>
    <w:rsid w:val="00FF6AB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509B0221"/>
  <w15:docId w15:val="{D4AF9458-FAFE-2C42-BAE8-7A1D65C92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pPr>
      <w:suppressAutoHyphens/>
      <w:spacing w:before="120" w:line="360" w:lineRule="auto"/>
      <w:jc w:val="both"/>
    </w:pPr>
    <w:rPr>
      <w:rFonts w:ascii="Calibri" w:hAnsi="Calibri" w:cs="Calibri"/>
      <w:sz w:val="22"/>
      <w:szCs w:val="24"/>
      <w:lang w:eastAsia="zh-CN"/>
    </w:rPr>
  </w:style>
  <w:style w:type="paragraph" w:styleId="Ttulo1">
    <w:name w:val="heading 1"/>
    <w:basedOn w:val="Normal"/>
    <w:next w:val="Normal"/>
    <w:link w:val="Ttulo1Carter"/>
    <w:uiPriority w:val="9"/>
    <w:qFormat/>
    <w:rsid w:val="005A196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ter"/>
    <w:uiPriority w:val="9"/>
    <w:qFormat/>
    <w:rsid w:val="009C7BCE"/>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bealho1">
    <w:name w:val="Cabeçalho 1"/>
    <w:basedOn w:val="Normal"/>
    <w:next w:val="Normal"/>
    <w:qFormat/>
    <w:pPr>
      <w:keepNext/>
      <w:numPr>
        <w:numId w:val="1"/>
      </w:numPr>
      <w:outlineLvl w:val="0"/>
    </w:pPr>
    <w:rPr>
      <w:rFonts w:ascii="Arial" w:hAnsi="Arial" w:cs="Arial"/>
      <w:b/>
      <w:bCs/>
      <w:sz w:val="40"/>
    </w:rPr>
  </w:style>
  <w:style w:type="paragraph" w:customStyle="1" w:styleId="Cabealho2">
    <w:name w:val="Cabeçalho 2"/>
    <w:basedOn w:val="Normal"/>
    <w:next w:val="Normal"/>
    <w:qFormat/>
    <w:pPr>
      <w:keepNext/>
      <w:numPr>
        <w:ilvl w:val="1"/>
        <w:numId w:val="1"/>
      </w:numPr>
      <w:tabs>
        <w:tab w:val="clear" w:pos="6246"/>
        <w:tab w:val="num" w:pos="718"/>
      </w:tabs>
      <w:spacing w:before="240" w:after="60"/>
      <w:ind w:left="718"/>
      <w:outlineLvl w:val="1"/>
    </w:pPr>
    <w:rPr>
      <w:rFonts w:ascii="Arial" w:hAnsi="Arial" w:cs="Arial"/>
      <w:b/>
      <w:bCs/>
      <w:sz w:val="28"/>
      <w:szCs w:val="28"/>
    </w:rPr>
  </w:style>
  <w:style w:type="paragraph" w:customStyle="1" w:styleId="Cabealho3">
    <w:name w:val="Cabeçalho 3"/>
    <w:basedOn w:val="Normal"/>
    <w:next w:val="Normal"/>
    <w:qFormat/>
    <w:pPr>
      <w:keepNext/>
      <w:numPr>
        <w:ilvl w:val="2"/>
        <w:numId w:val="1"/>
      </w:numPr>
      <w:outlineLvl w:val="2"/>
    </w:pPr>
    <w:rPr>
      <w:rFonts w:ascii="Arial" w:hAnsi="Arial" w:cs="Arial"/>
      <w:b/>
      <w:bCs/>
    </w:rPr>
  </w:style>
  <w:style w:type="paragraph" w:customStyle="1" w:styleId="Cabealho4">
    <w:name w:val="Cabeçalho 4"/>
    <w:basedOn w:val="Normal"/>
    <w:next w:val="Normal"/>
    <w:qFormat/>
    <w:pPr>
      <w:keepNext/>
      <w:numPr>
        <w:ilvl w:val="3"/>
        <w:numId w:val="1"/>
      </w:numPr>
      <w:outlineLvl w:val="3"/>
    </w:pPr>
    <w:rPr>
      <w:rFonts w:ascii="Arial" w:hAnsi="Arial" w:cs="Arial"/>
      <w:bCs/>
    </w:rPr>
  </w:style>
  <w:style w:type="paragraph" w:customStyle="1" w:styleId="Cabealho5">
    <w:name w:val="Cabeçalho 5"/>
    <w:basedOn w:val="Normal"/>
    <w:next w:val="Normal"/>
    <w:qFormat/>
    <w:pPr>
      <w:keepNext/>
      <w:numPr>
        <w:ilvl w:val="4"/>
        <w:numId w:val="1"/>
      </w:numPr>
      <w:outlineLvl w:val="4"/>
    </w:pPr>
    <w:rPr>
      <w:rFonts w:ascii="Arial" w:hAnsi="Arial" w:cs="Arial"/>
      <w:b/>
      <w:bCs/>
      <w:sz w:val="18"/>
    </w:rPr>
  </w:style>
  <w:style w:type="paragraph" w:customStyle="1" w:styleId="Cabealho6">
    <w:name w:val="Cabeçalho 6"/>
    <w:basedOn w:val="Normal"/>
    <w:next w:val="Normal"/>
    <w:qFormat/>
    <w:pPr>
      <w:numPr>
        <w:ilvl w:val="5"/>
        <w:numId w:val="1"/>
      </w:numPr>
      <w:spacing w:before="240" w:after="60"/>
      <w:outlineLvl w:val="5"/>
    </w:pPr>
    <w:rPr>
      <w:b/>
      <w:bCs/>
      <w:szCs w:val="22"/>
    </w:rPr>
  </w:style>
  <w:style w:type="paragraph" w:customStyle="1" w:styleId="Cabealho7">
    <w:name w:val="Cabeçalho 7"/>
    <w:basedOn w:val="Normal"/>
    <w:next w:val="Normal"/>
    <w:qFormat/>
    <w:pPr>
      <w:numPr>
        <w:ilvl w:val="6"/>
        <w:numId w:val="1"/>
      </w:numPr>
      <w:spacing w:before="240" w:after="60"/>
      <w:outlineLvl w:val="6"/>
    </w:pPr>
  </w:style>
  <w:style w:type="paragraph" w:customStyle="1" w:styleId="Cabealho8">
    <w:name w:val="Cabeçalho 8"/>
    <w:basedOn w:val="Normal"/>
    <w:next w:val="Normal"/>
    <w:qFormat/>
    <w:pPr>
      <w:numPr>
        <w:ilvl w:val="7"/>
        <w:numId w:val="1"/>
      </w:numPr>
      <w:spacing w:before="240" w:after="60"/>
      <w:outlineLvl w:val="7"/>
    </w:pPr>
    <w:rPr>
      <w:i/>
      <w:iCs/>
    </w:rPr>
  </w:style>
  <w:style w:type="paragraph" w:customStyle="1" w:styleId="Cabealho9">
    <w:name w:val="Cabeçalho 9"/>
    <w:basedOn w:val="Normal"/>
    <w:next w:val="Normal"/>
    <w:qFormat/>
    <w:pPr>
      <w:numPr>
        <w:ilvl w:val="8"/>
        <w:numId w:val="1"/>
      </w:numPr>
      <w:spacing w:before="240" w:after="60"/>
      <w:outlineLvl w:val="8"/>
    </w:pPr>
    <w:rPr>
      <w:rFonts w:ascii="Arial" w:hAnsi="Arial" w:cs="Arial"/>
      <w:szCs w:val="22"/>
    </w:rPr>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9z0">
    <w:name w:val="WW8Num9z0"/>
    <w:rPr>
      <w:rFonts w:ascii="Symbol" w:hAnsi="Symbol" w:cs="Symbol"/>
    </w:rPr>
  </w:style>
  <w:style w:type="character" w:customStyle="1" w:styleId="WW8Num12z0">
    <w:name w:val="WW8Num12z0"/>
    <w:rPr>
      <w:rFonts w:ascii="Symbol" w:hAnsi="Symbol" w:cs="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cs="Wingdings"/>
    </w:rPr>
  </w:style>
  <w:style w:type="character" w:customStyle="1" w:styleId="WW8Num13z0">
    <w:name w:val="WW8Num13z0"/>
    <w:rPr>
      <w:rFonts w:ascii="Symbol" w:hAnsi="Symbol" w:cs="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14z0">
    <w:name w:val="WW8Num14z0"/>
    <w:rPr>
      <w:rFonts w:ascii="Symbol" w:hAnsi="Symbol" w:cs="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cs="Wingdings"/>
    </w:rPr>
  </w:style>
  <w:style w:type="character" w:customStyle="1" w:styleId="WW8Num16z0">
    <w:name w:val="WW8Num16z0"/>
    <w:rPr>
      <w:rFonts w:ascii="Symbol" w:hAnsi="Symbol" w:cs="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cs="Wingdings"/>
    </w:rPr>
  </w:style>
  <w:style w:type="character" w:customStyle="1" w:styleId="WW8Num19z0">
    <w:name w:val="WW8Num19z0"/>
    <w:rPr>
      <w:rFonts w:ascii="Symbol" w:hAnsi="Symbol" w:cs="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cs="Wingdings"/>
    </w:rPr>
  </w:style>
  <w:style w:type="character" w:customStyle="1" w:styleId="WW8Num21z0">
    <w:name w:val="WW8Num21z0"/>
    <w:rPr>
      <w:rFonts w:ascii="Symbol" w:hAnsi="Symbol" w:cs="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cs="Wingdings"/>
    </w:rPr>
  </w:style>
  <w:style w:type="character" w:customStyle="1" w:styleId="Tipodeletrapredefinidodopargrafo1">
    <w:name w:val="Tipo de letra predefinido do parágrafo1"/>
  </w:style>
  <w:style w:type="character" w:styleId="Hiperligao">
    <w:name w:val="Hyperlink"/>
    <w:uiPriority w:val="99"/>
    <w:rPr>
      <w:color w:val="0000FF"/>
      <w:u w:val="single"/>
    </w:rPr>
  </w:style>
  <w:style w:type="character" w:styleId="Nmerodepgina">
    <w:name w:val="page number"/>
    <w:basedOn w:val="Tipodeletrapredefinidodopargrafo1"/>
  </w:style>
  <w:style w:type="character" w:customStyle="1" w:styleId="codigoFonteChar">
    <w:name w:val="codigoFonte Char"/>
    <w:rPr>
      <w:rFonts w:ascii="Courier New" w:hAnsi="Courier New" w:cs="Courier New"/>
      <w:sz w:val="22"/>
      <w:szCs w:val="24"/>
      <w:lang w:bidi="ar-SA"/>
    </w:rPr>
  </w:style>
  <w:style w:type="character" w:customStyle="1" w:styleId="CommentReference1">
    <w:name w:val="Comment Reference1"/>
    <w:rPr>
      <w:sz w:val="16"/>
      <w:szCs w:val="16"/>
    </w:rPr>
  </w:style>
  <w:style w:type="character" w:customStyle="1" w:styleId="codigoFonteChar1">
    <w:name w:val="codigoFonte Char1"/>
    <w:rPr>
      <w:rFonts w:ascii="Courier New" w:hAnsi="Courier New" w:cs="Courier New"/>
      <w:sz w:val="22"/>
      <w:szCs w:val="24"/>
      <w:lang w:bidi="ar-SA"/>
    </w:rPr>
  </w:style>
  <w:style w:type="character" w:customStyle="1" w:styleId="IndexLink">
    <w:name w:val="Index Link"/>
  </w:style>
  <w:style w:type="paragraph" w:customStyle="1" w:styleId="Heading">
    <w:name w:val="Heading"/>
    <w:basedOn w:val="Normal"/>
    <w:next w:val="Corpodetexto"/>
    <w:pPr>
      <w:keepNext/>
      <w:spacing w:before="240" w:after="120"/>
    </w:pPr>
    <w:rPr>
      <w:rFonts w:ascii="Arial" w:eastAsia="AR PL UMing HK" w:hAnsi="Arial" w:cs="Lohit Hindi"/>
      <w:sz w:val="28"/>
      <w:szCs w:val="28"/>
    </w:rPr>
  </w:style>
  <w:style w:type="paragraph" w:styleId="Corpodetexto">
    <w:name w:val="Body Text"/>
    <w:basedOn w:val="Normal"/>
    <w:rPr>
      <w:rFonts w:ascii="Arial" w:hAnsi="Arial" w:cs="Arial"/>
    </w:rPr>
  </w:style>
  <w:style w:type="paragraph" w:styleId="Lista">
    <w:name w:val="List"/>
    <w:basedOn w:val="Corpodetexto"/>
    <w:rPr>
      <w:rFonts w:cs="Lohit Hindi"/>
    </w:rPr>
  </w:style>
  <w:style w:type="paragraph" w:styleId="Legenda">
    <w:name w:val="caption"/>
    <w:basedOn w:val="Normal"/>
    <w:next w:val="Normal"/>
    <w:qFormat/>
    <w:pPr>
      <w:tabs>
        <w:tab w:val="left" w:pos="1440"/>
      </w:tabs>
      <w:jc w:val="center"/>
    </w:pPr>
    <w:rPr>
      <w:rFonts w:cs="Arial"/>
      <w:i/>
      <w:iCs/>
    </w:rPr>
  </w:style>
  <w:style w:type="paragraph" w:customStyle="1" w:styleId="Index">
    <w:name w:val="Index"/>
    <w:basedOn w:val="Normal"/>
    <w:pPr>
      <w:suppressLineNumbers/>
    </w:pPr>
    <w:rPr>
      <w:rFonts w:cs="Lohit Hindi"/>
    </w:rPr>
  </w:style>
  <w:style w:type="paragraph" w:customStyle="1" w:styleId="Corpodetexto21">
    <w:name w:val="Corpo de texto 21"/>
    <w:basedOn w:val="Normal"/>
    <w:pPr>
      <w:jc w:val="center"/>
    </w:pPr>
  </w:style>
  <w:style w:type="paragraph" w:customStyle="1" w:styleId="capa1">
    <w:name w:val="capa 1"/>
    <w:basedOn w:val="Cabealho1"/>
    <w:pPr>
      <w:numPr>
        <w:numId w:val="0"/>
      </w:numPr>
      <w:spacing w:before="0"/>
    </w:pPr>
    <w:rPr>
      <w:rFonts w:ascii="Palatino Linotype" w:hAnsi="Palatino Linotype" w:cs="Palatino Linotype"/>
    </w:rPr>
  </w:style>
  <w:style w:type="paragraph" w:customStyle="1" w:styleId="capa2">
    <w:name w:val="capa 2"/>
    <w:basedOn w:val="Cabealho1"/>
    <w:pPr>
      <w:numPr>
        <w:numId w:val="0"/>
      </w:numPr>
      <w:spacing w:before="0"/>
    </w:pPr>
    <w:rPr>
      <w:rFonts w:ascii="Palatino Linotype" w:hAnsi="Palatino Linotype" w:cs="Palatino Linotype"/>
      <w:b w:val="0"/>
      <w:bCs w:val="0"/>
    </w:rPr>
  </w:style>
  <w:style w:type="paragraph" w:styleId="ndice1">
    <w:name w:val="toc 1"/>
    <w:basedOn w:val="Normal"/>
    <w:next w:val="Normal"/>
    <w:uiPriority w:val="39"/>
    <w:pPr>
      <w:jc w:val="left"/>
    </w:pPr>
    <w:rPr>
      <w:rFonts w:asciiTheme="minorHAnsi" w:hAnsiTheme="minorHAnsi" w:cstheme="minorHAnsi"/>
      <w:b/>
      <w:bCs/>
      <w:i/>
      <w:iCs/>
      <w:sz w:val="24"/>
    </w:rPr>
  </w:style>
  <w:style w:type="paragraph" w:styleId="ndice2">
    <w:name w:val="toc 2"/>
    <w:basedOn w:val="Normal"/>
    <w:next w:val="Normal"/>
    <w:uiPriority w:val="39"/>
    <w:pPr>
      <w:ind w:left="220"/>
      <w:jc w:val="left"/>
    </w:pPr>
    <w:rPr>
      <w:rFonts w:asciiTheme="minorHAnsi" w:hAnsiTheme="minorHAnsi" w:cstheme="minorHAnsi"/>
      <w:b/>
      <w:bCs/>
      <w:szCs w:val="22"/>
    </w:rPr>
  </w:style>
  <w:style w:type="paragraph" w:styleId="ndice3">
    <w:name w:val="toc 3"/>
    <w:basedOn w:val="Normal"/>
    <w:next w:val="Normal"/>
    <w:uiPriority w:val="39"/>
    <w:pPr>
      <w:spacing w:before="0"/>
      <w:ind w:left="440"/>
      <w:jc w:val="left"/>
    </w:pPr>
    <w:rPr>
      <w:rFonts w:asciiTheme="minorHAnsi" w:hAnsiTheme="minorHAnsi" w:cstheme="minorHAnsi"/>
      <w:sz w:val="20"/>
      <w:szCs w:val="20"/>
    </w:rPr>
  </w:style>
  <w:style w:type="paragraph" w:styleId="ndice4">
    <w:name w:val="toc 4"/>
    <w:basedOn w:val="Normal"/>
    <w:next w:val="Normal"/>
    <w:pPr>
      <w:spacing w:before="0"/>
      <w:ind w:left="660"/>
      <w:jc w:val="left"/>
    </w:pPr>
    <w:rPr>
      <w:rFonts w:asciiTheme="minorHAnsi" w:hAnsiTheme="minorHAnsi" w:cstheme="minorHAnsi"/>
      <w:sz w:val="20"/>
      <w:szCs w:val="20"/>
    </w:rPr>
  </w:style>
  <w:style w:type="paragraph" w:styleId="ndice5">
    <w:name w:val="toc 5"/>
    <w:basedOn w:val="Normal"/>
    <w:next w:val="Normal"/>
    <w:pPr>
      <w:spacing w:before="0"/>
      <w:ind w:left="880"/>
      <w:jc w:val="left"/>
    </w:pPr>
    <w:rPr>
      <w:rFonts w:asciiTheme="minorHAnsi" w:hAnsiTheme="minorHAnsi" w:cstheme="minorHAnsi"/>
      <w:sz w:val="20"/>
      <w:szCs w:val="20"/>
    </w:rPr>
  </w:style>
  <w:style w:type="paragraph" w:styleId="ndice6">
    <w:name w:val="toc 6"/>
    <w:basedOn w:val="Normal"/>
    <w:next w:val="Normal"/>
    <w:pPr>
      <w:spacing w:before="0"/>
      <w:ind w:left="1100"/>
      <w:jc w:val="left"/>
    </w:pPr>
    <w:rPr>
      <w:rFonts w:asciiTheme="minorHAnsi" w:hAnsiTheme="minorHAnsi" w:cstheme="minorHAnsi"/>
      <w:sz w:val="20"/>
      <w:szCs w:val="20"/>
    </w:rPr>
  </w:style>
  <w:style w:type="paragraph" w:styleId="ndice7">
    <w:name w:val="toc 7"/>
    <w:basedOn w:val="Normal"/>
    <w:next w:val="Normal"/>
    <w:pPr>
      <w:spacing w:before="0"/>
      <w:ind w:left="1320"/>
      <w:jc w:val="left"/>
    </w:pPr>
    <w:rPr>
      <w:rFonts w:asciiTheme="minorHAnsi" w:hAnsiTheme="minorHAnsi" w:cstheme="minorHAnsi"/>
      <w:sz w:val="20"/>
      <w:szCs w:val="20"/>
    </w:rPr>
  </w:style>
  <w:style w:type="paragraph" w:styleId="ndice8">
    <w:name w:val="toc 8"/>
    <w:basedOn w:val="Normal"/>
    <w:next w:val="Normal"/>
    <w:pPr>
      <w:spacing w:before="0"/>
      <w:ind w:left="1540"/>
      <w:jc w:val="left"/>
    </w:pPr>
    <w:rPr>
      <w:rFonts w:asciiTheme="minorHAnsi" w:hAnsiTheme="minorHAnsi" w:cstheme="minorHAnsi"/>
      <w:sz w:val="20"/>
      <w:szCs w:val="20"/>
    </w:rPr>
  </w:style>
  <w:style w:type="paragraph" w:styleId="ndice9">
    <w:name w:val="toc 9"/>
    <w:basedOn w:val="Normal"/>
    <w:next w:val="Normal"/>
    <w:pPr>
      <w:spacing w:before="0"/>
      <w:ind w:left="1760"/>
      <w:jc w:val="left"/>
    </w:pPr>
    <w:rPr>
      <w:rFonts w:asciiTheme="minorHAnsi" w:hAnsiTheme="minorHAnsi" w:cstheme="minorHAnsi"/>
      <w:sz w:val="20"/>
      <w:szCs w:val="20"/>
    </w:rPr>
  </w:style>
  <w:style w:type="paragraph" w:customStyle="1" w:styleId="indice">
    <w:name w:val="indice"/>
    <w:basedOn w:val="Normal"/>
    <w:next w:val="Normal"/>
    <w:rPr>
      <w:rFonts w:ascii="Arial" w:hAnsi="Arial" w:cs="Arial"/>
      <w:b/>
      <w:bCs/>
      <w:sz w:val="40"/>
    </w:rPr>
  </w:style>
  <w:style w:type="paragraph" w:customStyle="1" w:styleId="capatitulo">
    <w:name w:val="capa_titulo"/>
    <w:basedOn w:val="Normal"/>
    <w:pPr>
      <w:spacing w:line="240" w:lineRule="auto"/>
      <w:jc w:val="center"/>
    </w:pPr>
    <w:rPr>
      <w:b/>
      <w:sz w:val="40"/>
    </w:rPr>
  </w:style>
  <w:style w:type="paragraph" w:customStyle="1" w:styleId="ndicedeilustraes1">
    <w:name w:val="Índice de ilustrações1"/>
    <w:basedOn w:val="Normal"/>
    <w:next w:val="Normal"/>
    <w:pPr>
      <w:jc w:val="left"/>
    </w:pPr>
    <w:rPr>
      <w:i/>
      <w:iCs/>
      <w:sz w:val="20"/>
      <w:szCs w:val="20"/>
    </w:rPr>
  </w:style>
  <w:style w:type="paragraph" w:styleId="Cabealho">
    <w:name w:val="header"/>
    <w:basedOn w:val="Normal"/>
    <w:pPr>
      <w:tabs>
        <w:tab w:val="center" w:pos="4153"/>
        <w:tab w:val="right" w:pos="8306"/>
      </w:tabs>
      <w:jc w:val="right"/>
    </w:pPr>
    <w:rPr>
      <w:rFonts w:ascii="Arial" w:hAnsi="Arial" w:cs="Arial"/>
      <w:sz w:val="18"/>
      <w:szCs w:val="18"/>
    </w:rPr>
  </w:style>
  <w:style w:type="paragraph" w:styleId="Rodap">
    <w:name w:val="footer"/>
    <w:basedOn w:val="Normal"/>
    <w:pPr>
      <w:tabs>
        <w:tab w:val="center" w:pos="4153"/>
        <w:tab w:val="right" w:pos="8306"/>
      </w:tabs>
      <w:jc w:val="right"/>
    </w:pPr>
    <w:rPr>
      <w:rFonts w:ascii="Arial" w:hAnsi="Arial" w:cs="Arial"/>
      <w:sz w:val="18"/>
    </w:rPr>
  </w:style>
  <w:style w:type="paragraph" w:customStyle="1" w:styleId="Corpodetexto31">
    <w:name w:val="Corpo de texto 31"/>
    <w:basedOn w:val="Normal"/>
    <w:rPr>
      <w:rFonts w:ascii="Arial" w:hAnsi="Arial" w:cs="Arial"/>
    </w:rPr>
  </w:style>
  <w:style w:type="paragraph" w:customStyle="1" w:styleId="Imagem">
    <w:name w:val="Imagem"/>
    <w:basedOn w:val="Normal"/>
    <w:pPr>
      <w:keepNext/>
      <w:spacing w:before="240" w:after="120"/>
      <w:jc w:val="center"/>
    </w:pPr>
    <w:rPr>
      <w:szCs w:val="20"/>
    </w:rPr>
  </w:style>
  <w:style w:type="paragraph" w:customStyle="1" w:styleId="ndiceremissivo91">
    <w:name w:val="Índice remissivo 91"/>
    <w:basedOn w:val="Normal"/>
    <w:next w:val="Normal"/>
    <w:pPr>
      <w:spacing w:before="0"/>
      <w:ind w:left="2160" w:hanging="240"/>
    </w:pPr>
    <w:rPr>
      <w:rFonts w:ascii="Arial" w:hAnsi="Arial" w:cs="Arial"/>
    </w:rPr>
  </w:style>
  <w:style w:type="paragraph" w:customStyle="1" w:styleId="TableofTables">
    <w:name w:val="Table of Tables"/>
    <w:basedOn w:val="ndicedeilustraes1"/>
    <w:pPr>
      <w:spacing w:before="0"/>
      <w:ind w:left="482" w:hanging="482"/>
      <w:jc w:val="center"/>
    </w:pPr>
    <w:rPr>
      <w:rFonts w:ascii="Arial" w:hAnsi="Arial" w:cs="Arial"/>
      <w:i w:val="0"/>
      <w:iCs w:val="0"/>
    </w:rPr>
  </w:style>
  <w:style w:type="paragraph" w:customStyle="1" w:styleId="CommentText1">
    <w:name w:val="Comment Text1"/>
    <w:basedOn w:val="Normal"/>
    <w:rPr>
      <w:rFonts w:ascii="Arial" w:hAnsi="Arial" w:cs="Arial"/>
      <w:sz w:val="20"/>
      <w:szCs w:val="20"/>
    </w:rPr>
  </w:style>
  <w:style w:type="paragraph" w:customStyle="1" w:styleId="Listacommarcas41">
    <w:name w:val="Lista com marcas 41"/>
    <w:basedOn w:val="Normal"/>
    <w:pPr>
      <w:numPr>
        <w:numId w:val="5"/>
      </w:numPr>
    </w:pPr>
    <w:rPr>
      <w:szCs w:val="20"/>
    </w:rPr>
  </w:style>
  <w:style w:type="paragraph" w:customStyle="1" w:styleId="codigoFonte">
    <w:name w:val="codigoFonte"/>
    <w:basedOn w:val="Normal"/>
    <w:rPr>
      <w:rFonts w:ascii="Courier New" w:hAnsi="Courier New" w:cs="Courier New"/>
    </w:rPr>
  </w:style>
  <w:style w:type="paragraph" w:customStyle="1" w:styleId="Textodebalo1">
    <w:name w:val="Texto de balão1"/>
    <w:basedOn w:val="Normal"/>
    <w:rPr>
      <w:rFonts w:ascii="Tahoma" w:hAnsi="Tahoma" w:cs="Tahoma"/>
      <w:sz w:val="16"/>
      <w:szCs w:val="16"/>
    </w:rPr>
  </w:style>
  <w:style w:type="paragraph" w:customStyle="1" w:styleId="CommentSubject1">
    <w:name w:val="Comment Subject1"/>
    <w:basedOn w:val="CommentText1"/>
    <w:next w:val="CommentText1"/>
    <w:pPr>
      <w:jc w:val="left"/>
    </w:pPr>
    <w:rPr>
      <w:rFonts w:ascii="Times New Roman" w:hAnsi="Times New Roman" w:cs="Times New Roman"/>
      <w:b/>
      <w:bCs/>
    </w:rPr>
  </w:style>
  <w:style w:type="paragraph" w:customStyle="1" w:styleId="ficheiro">
    <w:name w:val="ficheiro"/>
    <w:basedOn w:val="Normal"/>
    <w:rPr>
      <w:rFonts w:ascii="Century Gothic" w:eastAsia="Batang" w:hAnsi="Century Gothic" w:cs="Arial"/>
    </w:rPr>
  </w:style>
  <w:style w:type="paragraph" w:customStyle="1" w:styleId="capaempresa">
    <w:name w:val="capa_empresa"/>
    <w:basedOn w:val="Normal"/>
    <w:pPr>
      <w:spacing w:line="240" w:lineRule="auto"/>
      <w:jc w:val="center"/>
    </w:pPr>
  </w:style>
  <w:style w:type="paragraph" w:customStyle="1" w:styleId="dedicatoria">
    <w:name w:val="dedicatoria"/>
    <w:basedOn w:val="indice"/>
    <w:pPr>
      <w:spacing w:before="8000"/>
      <w:jc w:val="right"/>
    </w:pPr>
    <w:rPr>
      <w:rFonts w:ascii="Lucida Handwriting" w:hAnsi="Lucida Handwriting" w:cs="Lucida Handwriting"/>
      <w:b w:val="0"/>
      <w:sz w:val="22"/>
      <w:szCs w:val="22"/>
    </w:rPr>
  </w:style>
  <w:style w:type="paragraph" w:customStyle="1" w:styleId="capadata">
    <w:name w:val="capa_data"/>
    <w:basedOn w:val="Normal"/>
    <w:pPr>
      <w:spacing w:line="240" w:lineRule="auto"/>
      <w:jc w:val="center"/>
    </w:pPr>
    <w:rPr>
      <w:sz w:val="32"/>
    </w:rPr>
  </w:style>
  <w:style w:type="paragraph" w:customStyle="1" w:styleId="Stylecapa2Bold">
    <w:name w:val="Style capa 2 + Bold"/>
    <w:basedOn w:val="capa2"/>
    <w:rPr>
      <w:b/>
      <w:bCs/>
    </w:rPr>
  </w:style>
  <w:style w:type="paragraph" w:customStyle="1" w:styleId="referencia">
    <w:name w:val="referencia"/>
    <w:basedOn w:val="Normal"/>
    <w:pPr>
      <w:spacing w:before="0"/>
      <w:ind w:left="720" w:hanging="720"/>
    </w:pPr>
  </w:style>
  <w:style w:type="paragraph" w:customStyle="1" w:styleId="capaaluno">
    <w:name w:val="capa_aluno"/>
    <w:basedOn w:val="Normal"/>
    <w:pPr>
      <w:spacing w:line="240" w:lineRule="auto"/>
      <w:jc w:val="center"/>
    </w:pPr>
    <w:rPr>
      <w:b/>
    </w:rPr>
  </w:style>
  <w:style w:type="paragraph" w:customStyle="1" w:styleId="anexoheading1">
    <w:name w:val="anexo heading 1"/>
    <w:basedOn w:val="Cabealho1"/>
    <w:next w:val="Normal"/>
    <w:autoRedefine/>
    <w:rsid w:val="00431418"/>
    <w:pPr>
      <w:numPr>
        <w:numId w:val="6"/>
      </w:numPr>
    </w:pPr>
  </w:style>
  <w:style w:type="paragraph" w:customStyle="1" w:styleId="Anexoheading2">
    <w:name w:val="Anexo heading 2"/>
    <w:basedOn w:val="Cabealho2"/>
    <w:next w:val="Normal"/>
    <w:pPr>
      <w:numPr>
        <w:ilvl w:val="0"/>
        <w:numId w:val="0"/>
      </w:numPr>
      <w:tabs>
        <w:tab w:val="num" w:pos="432"/>
      </w:tabs>
      <w:ind w:left="432" w:hanging="432"/>
    </w:pPr>
  </w:style>
  <w:style w:type="paragraph" w:customStyle="1" w:styleId="anexoheading3">
    <w:name w:val="anexo heading 3"/>
    <w:basedOn w:val="Cabealho3"/>
    <w:next w:val="Normal"/>
    <w:pPr>
      <w:numPr>
        <w:ilvl w:val="0"/>
        <w:numId w:val="0"/>
      </w:numPr>
      <w:tabs>
        <w:tab w:val="num" w:pos="432"/>
      </w:tabs>
      <w:ind w:left="432" w:hanging="432"/>
    </w:pPr>
  </w:style>
  <w:style w:type="paragraph" w:customStyle="1" w:styleId="Anexoheading4">
    <w:name w:val="Anexo heading 4"/>
    <w:basedOn w:val="Cabealho4"/>
    <w:next w:val="Normal"/>
    <w:pPr>
      <w:numPr>
        <w:ilvl w:val="0"/>
        <w:numId w:val="0"/>
      </w:numPr>
      <w:tabs>
        <w:tab w:val="num" w:pos="432"/>
      </w:tabs>
      <w:ind w:left="432" w:hanging="432"/>
    </w:pPr>
  </w:style>
  <w:style w:type="paragraph" w:customStyle="1" w:styleId="nota">
    <w:name w:val="nota"/>
    <w:basedOn w:val="Normal"/>
    <w:next w:val="Normal"/>
    <w:pPr>
      <w:tabs>
        <w:tab w:val="left" w:pos="851"/>
      </w:tabs>
      <w:spacing w:before="0"/>
      <w:ind w:left="851" w:hanging="851"/>
    </w:pPr>
  </w:style>
  <w:style w:type="paragraph" w:customStyle="1" w:styleId="Contents10">
    <w:name w:val="Contents 10"/>
    <w:basedOn w:val="Index"/>
    <w:pPr>
      <w:tabs>
        <w:tab w:val="right" w:leader="dot" w:pos="7091"/>
      </w:tabs>
      <w:spacing w:before="0"/>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HeaderLeft">
    <w:name w:val="Header Left"/>
    <w:basedOn w:val="Normal"/>
    <w:pPr>
      <w:suppressLineNumbers/>
      <w:tabs>
        <w:tab w:val="center" w:pos="4156"/>
        <w:tab w:val="right" w:pos="8312"/>
      </w:tabs>
    </w:pPr>
  </w:style>
  <w:style w:type="paragraph" w:styleId="ndicedeilustraes">
    <w:name w:val="table of figures"/>
    <w:basedOn w:val="Normal"/>
    <w:next w:val="Normal"/>
    <w:uiPriority w:val="99"/>
    <w:unhideWhenUsed/>
    <w:rsid w:val="00BC08DF"/>
  </w:style>
  <w:style w:type="paragraph" w:styleId="PargrafodaLista">
    <w:name w:val="List Paragraph"/>
    <w:basedOn w:val="Normal"/>
    <w:uiPriority w:val="34"/>
    <w:qFormat/>
    <w:rsid w:val="009E43A4"/>
    <w:pPr>
      <w:ind w:left="720"/>
      <w:contextualSpacing/>
    </w:pPr>
  </w:style>
  <w:style w:type="paragraph" w:styleId="Textodebalo">
    <w:name w:val="Balloon Text"/>
    <w:basedOn w:val="Normal"/>
    <w:link w:val="TextodebaloCarter"/>
    <w:uiPriority w:val="99"/>
    <w:semiHidden/>
    <w:unhideWhenUsed/>
    <w:rsid w:val="009B53DC"/>
    <w:pPr>
      <w:spacing w:before="0" w:line="240" w:lineRule="auto"/>
    </w:pPr>
    <w:rPr>
      <w:rFonts w:ascii="Times New Roman" w:hAnsi="Times New Roman" w:cs="Times New Roman"/>
      <w:sz w:val="18"/>
      <w:szCs w:val="18"/>
    </w:rPr>
  </w:style>
  <w:style w:type="character" w:customStyle="1" w:styleId="TextodebaloCarter">
    <w:name w:val="Texto de balão Caráter"/>
    <w:basedOn w:val="Tipodeletrapredefinidodopargrafo"/>
    <w:link w:val="Textodebalo"/>
    <w:uiPriority w:val="99"/>
    <w:semiHidden/>
    <w:rsid w:val="009B53DC"/>
    <w:rPr>
      <w:sz w:val="18"/>
      <w:szCs w:val="18"/>
      <w:lang w:eastAsia="zh-CN"/>
    </w:rPr>
  </w:style>
  <w:style w:type="character" w:styleId="Refdecomentrio">
    <w:name w:val="annotation reference"/>
    <w:basedOn w:val="Tipodeletrapredefinidodopargrafo"/>
    <w:uiPriority w:val="99"/>
    <w:semiHidden/>
    <w:unhideWhenUsed/>
    <w:rsid w:val="009B53DC"/>
    <w:rPr>
      <w:sz w:val="16"/>
      <w:szCs w:val="16"/>
    </w:rPr>
  </w:style>
  <w:style w:type="paragraph" w:styleId="Textodecomentrio">
    <w:name w:val="annotation text"/>
    <w:basedOn w:val="Normal"/>
    <w:link w:val="TextodecomentrioCarter"/>
    <w:uiPriority w:val="99"/>
    <w:semiHidden/>
    <w:unhideWhenUsed/>
    <w:rsid w:val="009B53DC"/>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B53DC"/>
    <w:rPr>
      <w:rFonts w:ascii="Calibri" w:hAnsi="Calibri" w:cs="Calibri"/>
      <w:lang w:eastAsia="zh-CN"/>
    </w:rPr>
  </w:style>
  <w:style w:type="paragraph" w:styleId="Assuntodecomentrio">
    <w:name w:val="annotation subject"/>
    <w:basedOn w:val="Textodecomentrio"/>
    <w:next w:val="Textodecomentrio"/>
    <w:link w:val="AssuntodecomentrioCarter"/>
    <w:uiPriority w:val="99"/>
    <w:semiHidden/>
    <w:unhideWhenUsed/>
    <w:rsid w:val="009B53DC"/>
    <w:rPr>
      <w:b/>
      <w:bCs/>
    </w:rPr>
  </w:style>
  <w:style w:type="character" w:customStyle="1" w:styleId="AssuntodecomentrioCarter">
    <w:name w:val="Assunto de comentário Caráter"/>
    <w:basedOn w:val="TextodecomentrioCarter"/>
    <w:link w:val="Assuntodecomentrio"/>
    <w:uiPriority w:val="99"/>
    <w:semiHidden/>
    <w:rsid w:val="009B53DC"/>
    <w:rPr>
      <w:rFonts w:ascii="Calibri" w:hAnsi="Calibri" w:cs="Calibri"/>
      <w:b/>
      <w:bCs/>
      <w:lang w:eastAsia="zh-CN"/>
    </w:rPr>
  </w:style>
  <w:style w:type="paragraph" w:styleId="Reviso">
    <w:name w:val="Revision"/>
    <w:hidden/>
    <w:uiPriority w:val="99"/>
    <w:semiHidden/>
    <w:rsid w:val="00E4332E"/>
    <w:rPr>
      <w:rFonts w:ascii="Calibri" w:hAnsi="Calibri" w:cs="Calibri"/>
      <w:sz w:val="22"/>
      <w:szCs w:val="24"/>
      <w:lang w:eastAsia="zh-CN"/>
    </w:rPr>
  </w:style>
  <w:style w:type="character" w:styleId="MenoNoResolvida">
    <w:name w:val="Unresolved Mention"/>
    <w:basedOn w:val="Tipodeletrapredefinidodopargrafo"/>
    <w:uiPriority w:val="99"/>
    <w:rsid w:val="00A44AD1"/>
    <w:rPr>
      <w:color w:val="605E5C"/>
      <w:shd w:val="clear" w:color="auto" w:fill="E1DFDD"/>
    </w:rPr>
  </w:style>
  <w:style w:type="table" w:styleId="TabelacomGrelha">
    <w:name w:val="Table Grid"/>
    <w:basedOn w:val="Tabelanormal"/>
    <w:uiPriority w:val="39"/>
    <w:rsid w:val="00AD1E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47BC8"/>
    <w:pPr>
      <w:suppressAutoHyphens w:val="0"/>
      <w:spacing w:before="100" w:beforeAutospacing="1" w:after="100" w:afterAutospacing="1" w:line="240" w:lineRule="auto"/>
      <w:jc w:val="left"/>
    </w:pPr>
    <w:rPr>
      <w:rFonts w:ascii="Times New Roman" w:hAnsi="Times New Roman" w:cs="Times New Roman"/>
      <w:sz w:val="24"/>
      <w:lang w:val="" w:eastAsia="pt-PT"/>
    </w:rPr>
  </w:style>
  <w:style w:type="character" w:customStyle="1" w:styleId="Ttulo1Carter">
    <w:name w:val="Título 1 Caráter"/>
    <w:basedOn w:val="Tipodeletrapredefinidodopargrafo"/>
    <w:link w:val="Ttulo1"/>
    <w:uiPriority w:val="9"/>
    <w:rsid w:val="005A1961"/>
    <w:rPr>
      <w:rFonts w:asciiTheme="majorHAnsi" w:eastAsiaTheme="majorEastAsia" w:hAnsiTheme="majorHAnsi" w:cstheme="majorBidi"/>
      <w:color w:val="2F5496" w:themeColor="accent1" w:themeShade="BF"/>
      <w:sz w:val="32"/>
      <w:szCs w:val="32"/>
      <w:lang w:eastAsia="zh-CN"/>
    </w:rPr>
  </w:style>
  <w:style w:type="paragraph" w:styleId="Cabealhodondice">
    <w:name w:val="TOC Heading"/>
    <w:basedOn w:val="Cabealho1"/>
    <w:next w:val="Normal"/>
    <w:uiPriority w:val="39"/>
    <w:unhideWhenUsed/>
    <w:qFormat/>
    <w:rsid w:val="005A1961"/>
    <w:pPr>
      <w:keepLines/>
      <w:numPr>
        <w:numId w:val="0"/>
      </w:numPr>
      <w:suppressAutoHyphens w:val="0"/>
      <w:spacing w:before="480" w:line="276" w:lineRule="auto"/>
      <w:jc w:val="left"/>
      <w:outlineLvl w:val="9"/>
    </w:pPr>
    <w:rPr>
      <w:rFonts w:asciiTheme="majorHAnsi" w:eastAsiaTheme="majorEastAsia" w:hAnsiTheme="majorHAnsi" w:cstheme="majorBidi"/>
      <w:color w:val="2F5496" w:themeColor="accent1" w:themeShade="BF"/>
      <w:sz w:val="28"/>
      <w:szCs w:val="28"/>
      <w:lang w:val="" w:eastAsia="pt-PT"/>
    </w:rPr>
  </w:style>
  <w:style w:type="character" w:customStyle="1" w:styleId="Ttulo3Carter">
    <w:name w:val="Título 3 Caráter"/>
    <w:basedOn w:val="Tipodeletrapredefinidodopargrafo"/>
    <w:link w:val="Ttulo3"/>
    <w:uiPriority w:val="9"/>
    <w:rsid w:val="009C7BCE"/>
    <w:rPr>
      <w:rFonts w:asciiTheme="majorHAnsi" w:eastAsiaTheme="majorEastAsia" w:hAnsiTheme="majorHAnsi" w:cstheme="majorBidi"/>
      <w:color w:val="1F3763" w:themeColor="accent1" w:themeShade="7F"/>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87586">
      <w:bodyDiv w:val="1"/>
      <w:marLeft w:val="0"/>
      <w:marRight w:val="0"/>
      <w:marTop w:val="0"/>
      <w:marBottom w:val="0"/>
      <w:divBdr>
        <w:top w:val="none" w:sz="0" w:space="0" w:color="auto"/>
        <w:left w:val="none" w:sz="0" w:space="0" w:color="auto"/>
        <w:bottom w:val="none" w:sz="0" w:space="0" w:color="auto"/>
        <w:right w:val="none" w:sz="0" w:space="0" w:color="auto"/>
      </w:divBdr>
    </w:div>
    <w:div w:id="25059816">
      <w:bodyDiv w:val="1"/>
      <w:marLeft w:val="0"/>
      <w:marRight w:val="0"/>
      <w:marTop w:val="0"/>
      <w:marBottom w:val="0"/>
      <w:divBdr>
        <w:top w:val="none" w:sz="0" w:space="0" w:color="auto"/>
        <w:left w:val="none" w:sz="0" w:space="0" w:color="auto"/>
        <w:bottom w:val="none" w:sz="0" w:space="0" w:color="auto"/>
        <w:right w:val="none" w:sz="0" w:space="0" w:color="auto"/>
      </w:divBdr>
    </w:div>
    <w:div w:id="37167224">
      <w:bodyDiv w:val="1"/>
      <w:marLeft w:val="0"/>
      <w:marRight w:val="0"/>
      <w:marTop w:val="0"/>
      <w:marBottom w:val="0"/>
      <w:divBdr>
        <w:top w:val="none" w:sz="0" w:space="0" w:color="auto"/>
        <w:left w:val="none" w:sz="0" w:space="0" w:color="auto"/>
        <w:bottom w:val="none" w:sz="0" w:space="0" w:color="auto"/>
        <w:right w:val="none" w:sz="0" w:space="0" w:color="auto"/>
      </w:divBdr>
    </w:div>
    <w:div w:id="76291421">
      <w:bodyDiv w:val="1"/>
      <w:marLeft w:val="0"/>
      <w:marRight w:val="0"/>
      <w:marTop w:val="0"/>
      <w:marBottom w:val="0"/>
      <w:divBdr>
        <w:top w:val="none" w:sz="0" w:space="0" w:color="auto"/>
        <w:left w:val="none" w:sz="0" w:space="0" w:color="auto"/>
        <w:bottom w:val="none" w:sz="0" w:space="0" w:color="auto"/>
        <w:right w:val="none" w:sz="0" w:space="0" w:color="auto"/>
      </w:divBdr>
    </w:div>
    <w:div w:id="126703749">
      <w:bodyDiv w:val="1"/>
      <w:marLeft w:val="0"/>
      <w:marRight w:val="0"/>
      <w:marTop w:val="0"/>
      <w:marBottom w:val="0"/>
      <w:divBdr>
        <w:top w:val="none" w:sz="0" w:space="0" w:color="auto"/>
        <w:left w:val="none" w:sz="0" w:space="0" w:color="auto"/>
        <w:bottom w:val="none" w:sz="0" w:space="0" w:color="auto"/>
        <w:right w:val="none" w:sz="0" w:space="0" w:color="auto"/>
      </w:divBdr>
    </w:div>
    <w:div w:id="675768227">
      <w:bodyDiv w:val="1"/>
      <w:marLeft w:val="0"/>
      <w:marRight w:val="0"/>
      <w:marTop w:val="0"/>
      <w:marBottom w:val="0"/>
      <w:divBdr>
        <w:top w:val="none" w:sz="0" w:space="0" w:color="auto"/>
        <w:left w:val="none" w:sz="0" w:space="0" w:color="auto"/>
        <w:bottom w:val="none" w:sz="0" w:space="0" w:color="auto"/>
        <w:right w:val="none" w:sz="0" w:space="0" w:color="auto"/>
      </w:divBdr>
    </w:div>
    <w:div w:id="708452434">
      <w:bodyDiv w:val="1"/>
      <w:marLeft w:val="0"/>
      <w:marRight w:val="0"/>
      <w:marTop w:val="0"/>
      <w:marBottom w:val="0"/>
      <w:divBdr>
        <w:top w:val="none" w:sz="0" w:space="0" w:color="auto"/>
        <w:left w:val="none" w:sz="0" w:space="0" w:color="auto"/>
        <w:bottom w:val="none" w:sz="0" w:space="0" w:color="auto"/>
        <w:right w:val="none" w:sz="0" w:space="0" w:color="auto"/>
      </w:divBdr>
    </w:div>
    <w:div w:id="740451060">
      <w:bodyDiv w:val="1"/>
      <w:marLeft w:val="0"/>
      <w:marRight w:val="0"/>
      <w:marTop w:val="0"/>
      <w:marBottom w:val="0"/>
      <w:divBdr>
        <w:top w:val="none" w:sz="0" w:space="0" w:color="auto"/>
        <w:left w:val="none" w:sz="0" w:space="0" w:color="auto"/>
        <w:bottom w:val="none" w:sz="0" w:space="0" w:color="auto"/>
        <w:right w:val="none" w:sz="0" w:space="0" w:color="auto"/>
      </w:divBdr>
    </w:div>
    <w:div w:id="956108389">
      <w:bodyDiv w:val="1"/>
      <w:marLeft w:val="0"/>
      <w:marRight w:val="0"/>
      <w:marTop w:val="0"/>
      <w:marBottom w:val="0"/>
      <w:divBdr>
        <w:top w:val="none" w:sz="0" w:space="0" w:color="auto"/>
        <w:left w:val="none" w:sz="0" w:space="0" w:color="auto"/>
        <w:bottom w:val="none" w:sz="0" w:space="0" w:color="auto"/>
        <w:right w:val="none" w:sz="0" w:space="0" w:color="auto"/>
      </w:divBdr>
    </w:div>
    <w:div w:id="1118259260">
      <w:bodyDiv w:val="1"/>
      <w:marLeft w:val="0"/>
      <w:marRight w:val="0"/>
      <w:marTop w:val="0"/>
      <w:marBottom w:val="0"/>
      <w:divBdr>
        <w:top w:val="none" w:sz="0" w:space="0" w:color="auto"/>
        <w:left w:val="none" w:sz="0" w:space="0" w:color="auto"/>
        <w:bottom w:val="none" w:sz="0" w:space="0" w:color="auto"/>
        <w:right w:val="none" w:sz="0" w:space="0" w:color="auto"/>
      </w:divBdr>
    </w:div>
    <w:div w:id="1159224552">
      <w:bodyDiv w:val="1"/>
      <w:marLeft w:val="0"/>
      <w:marRight w:val="0"/>
      <w:marTop w:val="0"/>
      <w:marBottom w:val="0"/>
      <w:divBdr>
        <w:top w:val="none" w:sz="0" w:space="0" w:color="auto"/>
        <w:left w:val="none" w:sz="0" w:space="0" w:color="auto"/>
        <w:bottom w:val="none" w:sz="0" w:space="0" w:color="auto"/>
        <w:right w:val="none" w:sz="0" w:space="0" w:color="auto"/>
      </w:divBdr>
    </w:div>
    <w:div w:id="1685396316">
      <w:bodyDiv w:val="1"/>
      <w:marLeft w:val="0"/>
      <w:marRight w:val="0"/>
      <w:marTop w:val="0"/>
      <w:marBottom w:val="0"/>
      <w:divBdr>
        <w:top w:val="none" w:sz="0" w:space="0" w:color="auto"/>
        <w:left w:val="none" w:sz="0" w:space="0" w:color="auto"/>
        <w:bottom w:val="none" w:sz="0" w:space="0" w:color="auto"/>
        <w:right w:val="none" w:sz="0" w:space="0" w:color="auto"/>
      </w:divBdr>
    </w:div>
    <w:div w:id="1723477338">
      <w:bodyDiv w:val="1"/>
      <w:marLeft w:val="0"/>
      <w:marRight w:val="0"/>
      <w:marTop w:val="0"/>
      <w:marBottom w:val="0"/>
      <w:divBdr>
        <w:top w:val="none" w:sz="0" w:space="0" w:color="auto"/>
        <w:left w:val="none" w:sz="0" w:space="0" w:color="auto"/>
        <w:bottom w:val="none" w:sz="0" w:space="0" w:color="auto"/>
        <w:right w:val="none" w:sz="0" w:space="0" w:color="auto"/>
      </w:divBdr>
    </w:div>
    <w:div w:id="1744914405">
      <w:bodyDiv w:val="1"/>
      <w:marLeft w:val="0"/>
      <w:marRight w:val="0"/>
      <w:marTop w:val="0"/>
      <w:marBottom w:val="0"/>
      <w:divBdr>
        <w:top w:val="none" w:sz="0" w:space="0" w:color="auto"/>
        <w:left w:val="none" w:sz="0" w:space="0" w:color="auto"/>
        <w:bottom w:val="none" w:sz="0" w:space="0" w:color="auto"/>
        <w:right w:val="none" w:sz="0" w:space="0" w:color="auto"/>
      </w:divBdr>
    </w:div>
    <w:div w:id="1789200687">
      <w:bodyDiv w:val="1"/>
      <w:marLeft w:val="0"/>
      <w:marRight w:val="0"/>
      <w:marTop w:val="0"/>
      <w:marBottom w:val="0"/>
      <w:divBdr>
        <w:top w:val="none" w:sz="0" w:space="0" w:color="auto"/>
        <w:left w:val="none" w:sz="0" w:space="0" w:color="auto"/>
        <w:bottom w:val="none" w:sz="0" w:space="0" w:color="auto"/>
        <w:right w:val="none" w:sz="0" w:space="0" w:color="auto"/>
      </w:divBdr>
    </w:div>
    <w:div w:id="20295220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6.xml"/><Relationship Id="rId42" Type="http://schemas.openxmlformats.org/officeDocument/2006/relationships/image" Target="https://www.bacancytechnology.com/blog/wp-content/uploads/2020/09/table-1.png" TargetMode="External"/><Relationship Id="rId47" Type="http://schemas.openxmlformats.org/officeDocument/2006/relationships/footer" Target="footer18.xml"/><Relationship Id="rId63" Type="http://schemas.openxmlformats.org/officeDocument/2006/relationships/image" Target="media/image12.png"/><Relationship Id="rId68" Type="http://schemas.openxmlformats.org/officeDocument/2006/relationships/image" Target="media/image17.png"/><Relationship Id="rId16" Type="http://schemas.openxmlformats.org/officeDocument/2006/relationships/header" Target="header4.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eader" Target="header12.xml"/><Relationship Id="rId37" Type="http://schemas.openxmlformats.org/officeDocument/2006/relationships/footer" Target="footer14.xml"/><Relationship Id="rId40" Type="http://schemas.openxmlformats.org/officeDocument/2006/relationships/footer" Target="footer16.xml"/><Relationship Id="rId45" Type="http://schemas.openxmlformats.org/officeDocument/2006/relationships/header" Target="header17.xml"/><Relationship Id="rId53" Type="http://schemas.openxmlformats.org/officeDocument/2006/relationships/image" Target="media/image7.png"/><Relationship Id="rId58" Type="http://schemas.openxmlformats.org/officeDocument/2006/relationships/image" Target="file:////var/folders/zp/kf_hkrgn4q14rpc3_wrz84sw0000gn/T/com.microsoft.Word/WebArchiveCopyPasteTempFiles/page3image53282016" TargetMode="External"/><Relationship Id="rId66" Type="http://schemas.openxmlformats.org/officeDocument/2006/relationships/image" Target="media/image15.png"/><Relationship Id="rId74" Type="http://schemas.openxmlformats.org/officeDocument/2006/relationships/footer" Target="footer21.xml"/><Relationship Id="rId5" Type="http://schemas.openxmlformats.org/officeDocument/2006/relationships/webSettings" Target="webSettings.xml"/><Relationship Id="rId61" Type="http://schemas.openxmlformats.org/officeDocument/2006/relationships/image" Target="media/image11.png"/><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header" Target="header14.xml"/><Relationship Id="rId43" Type="http://schemas.openxmlformats.org/officeDocument/2006/relationships/image" Target="media/image4.png"/><Relationship Id="rId48" Type="http://schemas.openxmlformats.org/officeDocument/2006/relationships/header" Target="header18.xml"/><Relationship Id="rId56" Type="http://schemas.openxmlformats.org/officeDocument/2006/relationships/image" Target="/var/folders/zp/kf_hkrgn4q14rpc3_wrz84sw0000gn/T/com.microsoft.Word/WebArchiveCopyPasteTempFiles/page2image53462032" TargetMode="External"/><Relationship Id="rId64" Type="http://schemas.openxmlformats.org/officeDocument/2006/relationships/image" Target="media/image13.png"/><Relationship Id="rId69" Type="http://schemas.openxmlformats.org/officeDocument/2006/relationships/image" Target="media/image18.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https://www.datascience-pm.com/wp-content/uploads/2021/02/CRISP-DM.png" TargetMode="External"/><Relationship Id="rId72" Type="http://schemas.openxmlformats.org/officeDocument/2006/relationships/header" Target="header20.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header" Target="header15.xml"/><Relationship Id="rId46" Type="http://schemas.openxmlformats.org/officeDocument/2006/relationships/footer" Target="footer17.xml"/><Relationship Id="rId59" Type="http://schemas.openxmlformats.org/officeDocument/2006/relationships/image" Target="media/image10.png"/><Relationship Id="rId67" Type="http://schemas.openxmlformats.org/officeDocument/2006/relationships/image" Target="media/image16.png"/><Relationship Id="rId20" Type="http://schemas.openxmlformats.org/officeDocument/2006/relationships/header" Target="header6.xml"/><Relationship Id="rId41" Type="http://schemas.openxmlformats.org/officeDocument/2006/relationships/image" Target="media/image3.png"/><Relationship Id="rId54" Type="http://schemas.openxmlformats.org/officeDocument/2006/relationships/image" Target="file:////var/folders/zp/kf_hkrgn4q14rpc3_wrz84sw0000gn/T/com.microsoft.Word/WebArchiveCopyPasteTempFiles/page2image53468688" TargetMode="External"/><Relationship Id="rId62" Type="http://schemas.openxmlformats.org/officeDocument/2006/relationships/image" Target="/var/folders/zp/kf_hkrgn4q14rpc3_wrz84sw0000gn/T/com.microsoft.Word/WebArchiveCopyPasteTempFiles/page1image29245440" TargetMode="External"/><Relationship Id="rId70" Type="http://schemas.openxmlformats.org/officeDocument/2006/relationships/image" Target="media/image19.png"/><Relationship Id="rId75" Type="http://schemas.openxmlformats.org/officeDocument/2006/relationships/header" Target="header2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footer" Target="footer13.xml"/><Relationship Id="rId49" Type="http://schemas.openxmlformats.org/officeDocument/2006/relationships/footer" Target="footer19.xml"/><Relationship Id="rId57" Type="http://schemas.openxmlformats.org/officeDocument/2006/relationships/image" Target="media/image9.png"/><Relationship Id="rId10" Type="http://schemas.openxmlformats.org/officeDocument/2006/relationships/header" Target="header2.xml"/><Relationship Id="rId31" Type="http://schemas.openxmlformats.org/officeDocument/2006/relationships/footer" Target="footer11.xml"/><Relationship Id="rId44" Type="http://schemas.openxmlformats.org/officeDocument/2006/relationships/header" Target="header16.xml"/><Relationship Id="rId52" Type="http://schemas.openxmlformats.org/officeDocument/2006/relationships/image" Target="media/image6.png"/><Relationship Id="rId60" Type="http://schemas.openxmlformats.org/officeDocument/2006/relationships/image" Target="/var/folders/zp/kf_hkrgn4q14rpc3_wrz84sw0000gn/T/com.microsoft.Word/WebArchiveCopyPasteTempFiles/page3image53283056" TargetMode="External"/><Relationship Id="rId65" Type="http://schemas.openxmlformats.org/officeDocument/2006/relationships/image" Target="media/image14.png"/><Relationship Id="rId73" Type="http://schemas.openxmlformats.org/officeDocument/2006/relationships/footer" Target="footer20.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footer" Target="footer15.xml"/><Relationship Id="rId34" Type="http://schemas.openxmlformats.org/officeDocument/2006/relationships/header" Target="header13.xml"/><Relationship Id="rId50" Type="http://schemas.openxmlformats.org/officeDocument/2006/relationships/image" Target="media/image5.png"/><Relationship Id="rId55" Type="http://schemas.openxmlformats.org/officeDocument/2006/relationships/image" Target="media/image8.png"/><Relationship Id="rId76" Type="http://schemas.openxmlformats.org/officeDocument/2006/relationships/footer" Target="footer22.xml"/><Relationship Id="rId7" Type="http://schemas.openxmlformats.org/officeDocument/2006/relationships/endnotes" Target="endnotes.xml"/><Relationship Id="rId71" Type="http://schemas.openxmlformats.org/officeDocument/2006/relationships/header" Target="header19.xml"/><Relationship Id="rId2" Type="http://schemas.openxmlformats.org/officeDocument/2006/relationships/numbering" Target="numbering.xml"/><Relationship Id="rId29" Type="http://schemas.openxmlformats.org/officeDocument/2006/relationships/header" Target="header1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55BC5-9A8E-46B0-BC23-F8050202B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69</Pages>
  <Words>9904</Words>
  <Characters>53484</Characters>
  <Application>Microsoft Office Word</Application>
  <DocSecurity>0</DocSecurity>
  <Lines>445</Lines>
  <Paragraphs>126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Guião de Relatório de Projeto / Estágio</vt:lpstr>
      <vt:lpstr>Guião de Relatório de Projeto / Estágio</vt:lpstr>
    </vt:vector>
  </TitlesOfParts>
  <Company/>
  <LinksUpToDate>false</LinksUpToDate>
  <CharactersWithSpaces>63262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Guião de Relatório de Projeto / Estágio</dc:title>
  <dc:subject>Modelo LEI-ISEP</dc:subject>
  <dc:creator>Departamento de Engenharia Informática</dc:creator>
  <cp:lastModifiedBy>Tiago Marante (1200627)</cp:lastModifiedBy>
  <cp:revision>4</cp:revision>
  <cp:lastPrinted>2022-08-31T21:43:00Z</cp:lastPrinted>
  <dcterms:created xsi:type="dcterms:W3CDTF">2022-08-31T21:43:00Z</dcterms:created>
  <dcterms:modified xsi:type="dcterms:W3CDTF">2022-08-31T21:47:00Z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